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264035958"/>
        <w:docPartObj>
          <w:docPartGallery w:val="Cover Pages"/>
          <w:docPartUnique/>
        </w:docPartObj>
      </w:sdtPr>
      <w:sdtContent>
        <w:p w:rsidR="001B3362" w:rsidRDefault="001B3362" w:rsidP="00FF0ECC">
          <w:pPr>
            <w:ind w:left="-851" w:right="-518"/>
          </w:pPr>
          <w:r>
            <w:rPr>
              <w:noProof/>
              <w:lang w:eastAsia="es-AR"/>
            </w:rPr>
            <mc:AlternateContent>
              <mc:Choice Requires="wpg">
                <w:drawing>
                  <wp:anchor distT="0" distB="0" distL="114300" distR="114300" simplePos="0" relativeHeight="251659264" behindDoc="0" locked="0" layoutInCell="0" allowOverlap="1" wp14:anchorId="3B6A3126" wp14:editId="73EC5053">
                    <wp:simplePos x="0" y="0"/>
                    <wp:positionH relativeFrom="page">
                      <wp:align>center</wp:align>
                    </wp:positionH>
                    <wp:positionV relativeFrom="page">
                      <wp:align>center</wp:align>
                    </wp:positionV>
                    <wp:extent cx="7363460" cy="9535160"/>
                    <wp:effectExtent l="0" t="0" r="27940" b="27940"/>
                    <wp:wrapNone/>
                    <wp:docPr id="24"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3460" cy="9535160"/>
                              <a:chOff x="316" y="406"/>
                              <a:chExt cx="11608" cy="15028"/>
                            </a:xfrm>
                          </wpg:grpSpPr>
                          <wpg:grpSp>
                            <wpg:cNvPr id="25" name="Group 3"/>
                            <wpg:cNvGrpSpPr>
                              <a:grpSpLocks/>
                            </wpg:cNvGrpSpPr>
                            <wpg:grpSpPr bwMode="auto">
                              <a:xfrm>
                                <a:off x="316" y="406"/>
                                <a:ext cx="11608" cy="15028"/>
                                <a:chOff x="321" y="406"/>
                                <a:chExt cx="11600" cy="15025"/>
                              </a:xfrm>
                            </wpg:grpSpPr>
                            <wps:wsp>
                              <wps:cNvPr id="26" name="Rectangle 4" descr="Zig zag"/>
                              <wps:cNvSpPr>
                                <a:spLocks noChangeArrowheads="1"/>
                              </wps:cNvSpPr>
                              <wps:spPr bwMode="auto">
                                <a:xfrm>
                                  <a:off x="339" y="406"/>
                                  <a:ext cx="11582" cy="15025"/>
                                </a:xfrm>
                                <a:prstGeom prst="rect">
                                  <a:avLst/>
                                </a:prstGeom>
                                <a:ln w="12700">
                                  <a:solidFill>
                                    <a:srgbClr val="FFFFFF"/>
                                  </a:solidFill>
                                  <a:miter lim="800000"/>
                                  <a:headEnd/>
                                  <a:tailEnd/>
                                </a:ln>
                                <a:extLst/>
                              </wps:spPr>
                              <wps:style>
                                <a:lnRef idx="0">
                                  <a:scrgbClr r="0" g="0" b="0"/>
                                </a:lnRef>
                                <a:fillRef idx="1003">
                                  <a:schemeClr val="lt2"/>
                                </a:fillRef>
                                <a:effectRef idx="0">
                                  <a:scrgbClr r="0" g="0" b="0"/>
                                </a:effectRef>
                                <a:fontRef idx="major"/>
                              </wps:style>
                              <wps:bodyPr rot="0" vert="horz" wrap="square" lIns="91440" tIns="45720" rIns="91440" bIns="45720" anchor="ctr" anchorCtr="0" upright="1">
                                <a:noAutofit/>
                              </wps:bodyPr>
                            </wps:wsp>
                            <wps:wsp>
                              <wps:cNvPr id="27" name="Rectangle 5"/>
                              <wps:cNvSpPr>
                                <a:spLocks noChangeArrowheads="1"/>
                              </wps:cNvSpPr>
                              <wps:spPr bwMode="auto">
                                <a:xfrm>
                                  <a:off x="3446" y="406"/>
                                  <a:ext cx="8475" cy="15025"/>
                                </a:xfrm>
                                <a:prstGeom prst="rect">
                                  <a:avLst/>
                                </a:prstGeom>
                                <a:solidFill>
                                  <a:schemeClr val="tx1">
                                    <a:lumMod val="50000"/>
                                    <a:lumOff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80"/>
                                        <w:szCs w:val="80"/>
                                      </w:rPr>
                                      <w:alias w:val="Título"/>
                                      <w:id w:val="16962279"/>
                                      <w:dataBinding w:prefixMappings="xmlns:ns0='http://schemas.openxmlformats.org/package/2006/metadata/core-properties' xmlns:ns1='http://purl.org/dc/elements/1.1/'" w:xpath="/ns0:coreProperties[1]/ns1:title[1]" w:storeItemID="{6C3C8BC8-F283-45AE-878A-BAB7291924A1}"/>
                                      <w:text/>
                                    </w:sdtPr>
                                    <w:sdtContent>
                                      <w:p w:rsidR="00C500F0" w:rsidRDefault="00C500F0">
                                        <w:pPr>
                                          <w:pStyle w:val="Sinespaciado"/>
                                          <w:rPr>
                                            <w:color w:val="FFFFFF" w:themeColor="background1"/>
                                            <w:sz w:val="80"/>
                                            <w:szCs w:val="80"/>
                                          </w:rPr>
                                        </w:pPr>
                                        <w:r>
                                          <w:rPr>
                                            <w:color w:val="FFFFFF" w:themeColor="background1"/>
                                            <w:sz w:val="80"/>
                                            <w:szCs w:val="80"/>
                                          </w:rPr>
                                          <w:t>Carpeta de Trabajos Prácticos</w:t>
                                        </w:r>
                                      </w:p>
                                    </w:sdtContent>
                                  </w:sdt>
                                  <w:sdt>
                                    <w:sdtPr>
                                      <w:rPr>
                                        <w:color w:val="FFFFFF" w:themeColor="background1"/>
                                        <w:sz w:val="40"/>
                                        <w:szCs w:val="40"/>
                                      </w:rPr>
                                      <w:alias w:val="Subtítulo"/>
                                      <w:id w:val="16962284"/>
                                      <w:dataBinding w:prefixMappings="xmlns:ns0='http://schemas.openxmlformats.org/package/2006/metadata/core-properties' xmlns:ns1='http://purl.org/dc/elements/1.1/'" w:xpath="/ns0:coreProperties[1]/ns1:subject[1]" w:storeItemID="{6C3C8BC8-F283-45AE-878A-BAB7291924A1}"/>
                                      <w:text/>
                                    </w:sdtPr>
                                    <w:sdtContent>
                                      <w:p w:rsidR="00C500F0" w:rsidRDefault="00C500F0">
                                        <w:pPr>
                                          <w:pStyle w:val="Sinespaciado"/>
                                          <w:rPr>
                                            <w:color w:val="FFFFFF" w:themeColor="background1"/>
                                            <w:sz w:val="40"/>
                                            <w:szCs w:val="40"/>
                                          </w:rPr>
                                        </w:pPr>
                                        <w:r>
                                          <w:rPr>
                                            <w:color w:val="FFFFFF" w:themeColor="background1"/>
                                            <w:sz w:val="40"/>
                                            <w:szCs w:val="40"/>
                                          </w:rPr>
                                          <w:t>Informática II</w:t>
                                        </w:r>
                                      </w:p>
                                    </w:sdtContent>
                                  </w:sdt>
                                  <w:p w:rsidR="00C500F0" w:rsidRDefault="00C500F0">
                                    <w:pPr>
                                      <w:pStyle w:val="Sinespaciado"/>
                                      <w:rPr>
                                        <w:color w:val="FFFFFF" w:themeColor="background1"/>
                                      </w:rPr>
                                    </w:pPr>
                                  </w:p>
                                  <w:p w:rsidR="00C500F0" w:rsidRDefault="00C500F0">
                                    <w:pPr>
                                      <w:pStyle w:val="Sinespaciado"/>
                                      <w:rPr>
                                        <w:color w:val="FFFFFF" w:themeColor="background1"/>
                                      </w:rPr>
                                    </w:pPr>
                                  </w:p>
                                  <w:p w:rsidR="00C500F0" w:rsidRDefault="00C500F0" w:rsidP="001B3362">
                                    <w:pPr>
                                      <w:pStyle w:val="Sinespaciado"/>
                                      <w:rPr>
                                        <w:color w:val="FFFFFF" w:themeColor="background1"/>
                                      </w:rPr>
                                    </w:pPr>
                                    <w:sdt>
                                      <w:sdtPr>
                                        <w:rPr>
                                          <w:rFonts w:ascii="Times New Roman" w:hAnsi="Times New Roman" w:cs="Times New Roman"/>
                                          <w:color w:val="FFFFFF" w:themeColor="background1"/>
                                        </w:rPr>
                                        <w:alias w:val="Comentarios"/>
                                        <w:tag w:val=""/>
                                        <w:id w:val="-1753040577"/>
                                        <w:dataBinding w:prefixMappings="xmlns:ns0='http://purl.org/dc/elements/1.1/' xmlns:ns1='http://schemas.openxmlformats.org/package/2006/metadata/core-properties' " w:xpath="/ns1:coreProperties[1]/ns0:description[1]" w:storeItemID="{6C3C8BC8-F283-45AE-878A-BAB7291924A1}"/>
                                        <w:text w:multiLine="1"/>
                                      </w:sdtPr>
                                      <w:sdtContent>
                                        <w:r>
                                          <w:rPr>
                                            <w:rFonts w:ascii="Times New Roman" w:hAnsi="Times New Roman" w:cs="Times New Roman"/>
                                            <w:color w:val="FFFFFF" w:themeColor="background1"/>
                                          </w:rPr>
                                          <w:t>Guazzaroni, Luca</w:t>
                                        </w:r>
                                        <w:r>
                                          <w:rPr>
                                            <w:rFonts w:ascii="Times New Roman" w:hAnsi="Times New Roman" w:cs="Times New Roman"/>
                                            <w:color w:val="FFFFFF" w:themeColor="background1"/>
                                          </w:rPr>
                                          <w:br/>
                                          <w:t>Schamun, Lucas</w:t>
                                        </w:r>
                                        <w:r>
                                          <w:rPr>
                                            <w:rFonts w:ascii="Times New Roman" w:hAnsi="Times New Roman" w:cs="Times New Roman"/>
                                            <w:color w:val="FFFFFF" w:themeColor="background1"/>
                                          </w:rPr>
                                          <w:br/>
                                          <w:t>Sueldo, Enrique</w:t>
                                        </w:r>
                                      </w:sdtContent>
                                    </w:sdt>
                                  </w:p>
                                </w:txbxContent>
                              </wps:txbx>
                              <wps:bodyPr rot="0" vert="horz" wrap="square" lIns="228600" tIns="1371600" rIns="457200" bIns="45720" anchor="t" anchorCtr="0" upright="1">
                                <a:noAutofit/>
                              </wps:bodyPr>
                            </wps:wsp>
                            <wpg:grpSp>
                              <wpg:cNvPr id="28" name="Group 6"/>
                              <wpg:cNvGrpSpPr>
                                <a:grpSpLocks/>
                              </wpg:cNvGrpSpPr>
                              <wpg:grpSpPr bwMode="auto">
                                <a:xfrm>
                                  <a:off x="321" y="3423"/>
                                  <a:ext cx="3126" cy="6068"/>
                                  <a:chOff x="654" y="3599"/>
                                  <a:chExt cx="2880" cy="5760"/>
                                </a:xfrm>
                              </wpg:grpSpPr>
                              <wps:wsp>
                                <wps:cNvPr id="29" name="Rectangle 7"/>
                                <wps:cNvSpPr>
                                  <a:spLocks noChangeArrowheads="1"/>
                                </wps:cNvSpPr>
                                <wps:spPr bwMode="auto">
                                  <a:xfrm flipH="1">
                                    <a:off x="2094" y="6479"/>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0" name="Rectangle 8"/>
                                <wps:cNvSpPr>
                                  <a:spLocks noChangeArrowheads="1"/>
                                </wps:cNvSpPr>
                                <wps:spPr bwMode="auto">
                                  <a:xfrm flipH="1">
                                    <a:off x="2094" y="503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 name="Rectangle 9"/>
                                <wps:cNvSpPr>
                                  <a:spLocks noChangeArrowheads="1"/>
                                </wps:cNvSpPr>
                                <wps:spPr bwMode="auto">
                                  <a:xfrm flipH="1">
                                    <a:off x="654" y="5039"/>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2" name="Rectangle 10"/>
                                <wps:cNvSpPr>
                                  <a:spLocks noChangeArrowheads="1"/>
                                </wps:cNvSpPr>
                                <wps:spPr bwMode="auto">
                                  <a:xfrm flipH="1">
                                    <a:off x="654" y="359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3" name="Rectangle 11"/>
                                <wps:cNvSpPr>
                                  <a:spLocks noChangeArrowheads="1"/>
                                </wps:cNvSpPr>
                                <wps:spPr bwMode="auto">
                                  <a:xfrm flipH="1">
                                    <a:off x="654" y="647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4" name="Rectangle 12"/>
                                <wps:cNvSpPr>
                                  <a:spLocks noChangeArrowheads="1"/>
                                </wps:cNvSpPr>
                                <wps:spPr bwMode="auto">
                                  <a:xfrm flipH="1">
                                    <a:off x="2094" y="791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55" name="Rectangle 13"/>
                              <wps:cNvSpPr>
                                <a:spLocks noChangeArrowheads="1"/>
                              </wps:cNvSpPr>
                              <wps:spPr bwMode="auto">
                                <a:xfrm flipH="1">
                                  <a:off x="2690" y="406"/>
                                  <a:ext cx="1563" cy="1518"/>
                                </a:xfrm>
                                <a:prstGeom prst="rect">
                                  <a:avLst/>
                                </a:prstGeom>
                                <a:solidFill>
                                  <a:schemeClr val="accent2"/>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2"/>
                                        <w:szCs w:val="52"/>
                                      </w:rPr>
                                      <w:alias w:val="Año"/>
                                      <w:id w:val="16962274"/>
                                      <w:dataBinding w:prefixMappings="xmlns:ns0='http://schemas.microsoft.com/office/2006/coverPageProps'" w:xpath="/ns0:CoverPageProperties[1]/ns0:PublishDate[1]" w:storeItemID="{55AF091B-3C7A-41E3-B477-F2FDAA23CFDA}"/>
                                      <w:date w:fullDate="2013-01-01T00:00:00Z">
                                        <w:dateFormat w:val="yyyy"/>
                                        <w:lid w:val="es-ES"/>
                                        <w:storeMappedDataAs w:val="dateTime"/>
                                        <w:calendar w:val="gregorian"/>
                                      </w:date>
                                    </w:sdtPr>
                                    <w:sdtContent>
                                      <w:p w:rsidR="00C500F0" w:rsidRDefault="00C500F0">
                                        <w:pPr>
                                          <w:jc w:val="center"/>
                                          <w:rPr>
                                            <w:color w:val="FFFFFF" w:themeColor="background1"/>
                                            <w:sz w:val="48"/>
                                            <w:szCs w:val="48"/>
                                          </w:rPr>
                                        </w:pPr>
                                        <w:r>
                                          <w:rPr>
                                            <w:color w:val="FFFFFF" w:themeColor="background1"/>
                                            <w:sz w:val="52"/>
                                            <w:szCs w:val="52"/>
                                            <w:lang w:val="es-ES"/>
                                          </w:rPr>
                                          <w:t>2013</w:t>
                                        </w:r>
                                      </w:p>
                                    </w:sdtContent>
                                  </w:sdt>
                                </w:txbxContent>
                              </wps:txbx>
                              <wps:bodyPr rot="0" vert="horz" wrap="square" lIns="91440" tIns="45720" rIns="91440" bIns="45720" anchor="b" anchorCtr="0" upright="1">
                                <a:noAutofit/>
                              </wps:bodyPr>
                            </wps:wsp>
                          </wpg:grpSp>
                          <wpg:grpSp>
                            <wpg:cNvPr id="356" name="Group 14"/>
                            <wpg:cNvGrpSpPr>
                              <a:grpSpLocks/>
                            </wpg:cNvGrpSpPr>
                            <wpg:grpSpPr bwMode="auto">
                              <a:xfrm>
                                <a:off x="3451" y="13774"/>
                                <a:ext cx="8164" cy="1382"/>
                                <a:chOff x="3451" y="13774"/>
                                <a:chExt cx="8164" cy="1382"/>
                              </a:xfrm>
                            </wpg:grpSpPr>
                            <wpg:grpSp>
                              <wpg:cNvPr id="357" name="Group 15"/>
                              <wpg:cNvGrpSpPr>
                                <a:grpSpLocks/>
                              </wpg:cNvGrpSpPr>
                              <wpg:grpSpPr bwMode="auto">
                                <a:xfrm flipH="1" flipV="1">
                                  <a:off x="10833" y="14380"/>
                                  <a:ext cx="782" cy="760"/>
                                  <a:chOff x="8754" y="11945"/>
                                  <a:chExt cx="2880" cy="2859"/>
                                </a:xfrm>
                              </wpg:grpSpPr>
                              <wps:wsp>
                                <wps:cNvPr id="358" name="Rectangle 16"/>
                                <wps:cNvSpPr>
                                  <a:spLocks noChangeArrowheads="1"/>
                                </wps:cNvSpPr>
                                <wps:spPr bwMode="auto">
                                  <a:xfrm flipH="1">
                                    <a:off x="10194" y="11945"/>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9" name="Rectangle 17"/>
                                <wps:cNvSpPr>
                                  <a:spLocks noChangeArrowheads="1"/>
                                </wps:cNvSpPr>
                                <wps:spPr bwMode="auto">
                                  <a:xfrm flipH="1">
                                    <a:off x="10194" y="13364"/>
                                    <a:ext cx="1440" cy="1440"/>
                                  </a:xfrm>
                                  <a:prstGeom prst="rect">
                                    <a:avLst/>
                                  </a:prstGeom>
                                  <a:solidFill>
                                    <a:schemeClr val="accent2"/>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60" name="Rectangle 18"/>
                                <wps:cNvSpPr>
                                  <a:spLocks noChangeArrowheads="1"/>
                                </wps:cNvSpPr>
                                <wps:spPr bwMode="auto">
                                  <a:xfrm flipH="1">
                                    <a:off x="8754" y="13364"/>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61" name="Rectangle 19"/>
                              <wps:cNvSpPr>
                                <a:spLocks noChangeArrowheads="1"/>
                              </wps:cNvSpPr>
                              <wps:spPr bwMode="auto">
                                <a:xfrm>
                                  <a:off x="3451" y="13774"/>
                                  <a:ext cx="7398" cy="1382"/>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C500F0" w:rsidRDefault="00C500F0">
                                    <w:pPr>
                                      <w:pStyle w:val="Sinespaciado"/>
                                      <w:jc w:val="right"/>
                                      <w:rPr>
                                        <w:color w:val="FFFFFF" w:themeColor="background1"/>
                                      </w:rPr>
                                    </w:pPr>
                                    <w:r w:rsidRPr="001B3362">
                                      <w:rPr>
                                        <w:color w:val="FFFFFF" w:themeColor="background1"/>
                                      </w:rPr>
                                      <w:t>L</w:t>
                                    </w:r>
                                  </w:p>
                                  <w:sdt>
                                    <w:sdtPr>
                                      <w:rPr>
                                        <w:color w:val="FFFFFF" w:themeColor="background1"/>
                                      </w:rPr>
                                      <w:alias w:val="Compañía"/>
                                      <w:id w:val="16962301"/>
                                      <w:dataBinding w:prefixMappings="xmlns:ns0='http://schemas.openxmlformats.org/officeDocument/2006/extended-properties'" w:xpath="/ns0:Properties[1]/ns0:Company[1]" w:storeItemID="{6668398D-A668-4E3E-A5EB-62B293D839F1}"/>
                                      <w:text/>
                                    </w:sdtPr>
                                    <w:sdtContent>
                                      <w:p w:rsidR="00C500F0" w:rsidRDefault="00C500F0">
                                        <w:pPr>
                                          <w:pStyle w:val="Sinespaciado"/>
                                          <w:jc w:val="right"/>
                                          <w:rPr>
                                            <w:color w:val="FFFFFF" w:themeColor="background1"/>
                                          </w:rPr>
                                        </w:pPr>
                                        <w:r>
                                          <w:rPr>
                                            <w:color w:val="FFFFFF" w:themeColor="background1"/>
                                          </w:rPr>
                                          <w:t>Luffi</w:t>
                                        </w:r>
                                      </w:p>
                                    </w:sdtContent>
                                  </w:sdt>
                                  <w:p w:rsidR="00C500F0" w:rsidRDefault="00C500F0">
                                    <w:pPr>
                                      <w:pStyle w:val="Sinespaciado"/>
                                      <w:jc w:val="right"/>
                                      <w:rPr>
                                        <w:color w:val="FFFFFF" w:themeColor="background1"/>
                                      </w:rPr>
                                    </w:pPr>
                                  </w:p>
                                </w:txbxContent>
                              </wps:txbx>
                              <wps:bodyPr rot="0" vert="horz" wrap="square" lIns="91440" tIns="0" rIns="91440" bIns="0" anchor="b"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upo 2" o:spid="_x0000_s1026" style="position:absolute;left:0;text-align:left;margin-left:0;margin-top:0;width:579.8pt;height:750.8pt;z-index:251659264;mso-position-horizontal:center;mso-position-horizontal-relative:page;mso-position-vertical:center;mso-position-vertical-relative:page" coordorigin="316,406" coordsize="11608,15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" o:allowincell="f">
                    <v:group id="Group 3" o:spid="_x0000_s1027" style="position:absolute;left:316;top:406;width:11608;height:15028" coordorigin="321,406" coordsize="11600,15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rect id="Rectangle 4" o:spid="_x0000_s1028" alt="Zig zag" style="position:absolute;left:339;top:406;width:11582;height:150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0kIMMA&#10;AADbAAAADwAAAGRycy9kb3ducmV2LnhtbESPT2vCQBTE7wW/w/KE3urGHIKkriKiosdoe8jtkX35&#10;o9m3MbvG9Nt3C0KPw8z8hlmuR9OKgXrXWFYwn0UgiAurG64UfF32HwsQziNrbC2Tgh9ysF5N3paY&#10;avvkjIazr0SAsEtRQe19l0rpipoMupntiINX2t6gD7KvpO7xGeCmlXEUJdJgw2Ghxo62NRW388Mo&#10;2B3u5ZCZfFHm+f17OO1Mdk1ipd6n4+YThKfR/4df7aNWECfw9yX8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0kIMMAAADbAAAADwAAAAAAAAAAAAAAAACYAgAAZHJzL2Rv&#10;d25yZXYueG1sUEsFBgAAAAAEAAQA9QAAAIgDAAAAAA==&#10;" fillcolor="#f1efe6 [2579]" strokecolor="white" strokeweight="1pt">
                        <v:fill color2="#575131 [963]" rotate="t" focusposition=".5,.5" focussize="" focus="100%" type="gradientRadial"/>
                      </v:rect>
                      <v:rect id="Rectangle 5" o:spid="_x0000_s1029" style="position:absolute;left:3446;top:406;width:8475;height:15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EmKcQA&#10;AADbAAAADwAAAGRycy9kb3ducmV2LnhtbESPUWvCMBSF3wf+h3AHe5tphbmtGkWFDfFBWesPuDbX&#10;tqy5CUnU7t8vwmCPh3POdzjz5WB6cSUfOssK8nEGgri2uuNGwbH6eH4DESKyxt4yKfihAMvF6GGO&#10;hbY3/qJrGRuRIBwKVNDG6AopQ92SwTC2jjh5Z+sNxiR9I7XHW4KbXk6ybCoNdpwWWnS0aan+Li9G&#10;wbtfb/Pq8HJwny4/bZzeVfv9VKmnx2E1AxFpiP/hv/ZWK5i8wv1L+gF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BJinEAAAA2wAAAA8AAAAAAAAAAAAAAAAAmAIAAGRycy9k&#10;b3ducmV2LnhtbFBLBQYAAAAABAAEAPUAAACJAwAAAAA=&#10;" fillcolor="gray [1629]" strokecolor="white [3212]" strokeweight="1pt">
                        <v:shadow color="#d8d8d8" offset="3pt,3pt"/>
                        <v:textbox inset="18pt,108pt,36pt">
                          <w:txbxContent>
                            <w:sdt>
                              <w:sdtPr>
                                <w:rPr>
                                  <w:color w:val="FFFFFF" w:themeColor="background1"/>
                                  <w:sz w:val="80"/>
                                  <w:szCs w:val="80"/>
                                </w:rPr>
                                <w:alias w:val="Título"/>
                                <w:id w:val="16962279"/>
                                <w:dataBinding w:prefixMappings="xmlns:ns0='http://schemas.openxmlformats.org/package/2006/metadata/core-properties' xmlns:ns1='http://purl.org/dc/elements/1.1/'" w:xpath="/ns0:coreProperties[1]/ns1:title[1]" w:storeItemID="{6C3C8BC8-F283-45AE-878A-BAB7291924A1}"/>
                                <w:text/>
                              </w:sdtPr>
                              <w:sdtContent>
                                <w:p w:rsidR="00C500F0" w:rsidRDefault="00C500F0">
                                  <w:pPr>
                                    <w:pStyle w:val="Sinespaciado"/>
                                    <w:rPr>
                                      <w:color w:val="FFFFFF" w:themeColor="background1"/>
                                      <w:sz w:val="80"/>
                                      <w:szCs w:val="80"/>
                                    </w:rPr>
                                  </w:pPr>
                                  <w:r>
                                    <w:rPr>
                                      <w:color w:val="FFFFFF" w:themeColor="background1"/>
                                      <w:sz w:val="80"/>
                                      <w:szCs w:val="80"/>
                                    </w:rPr>
                                    <w:t>Carpeta de Trabajos Prácticos</w:t>
                                  </w:r>
                                </w:p>
                              </w:sdtContent>
                            </w:sdt>
                            <w:sdt>
                              <w:sdtPr>
                                <w:rPr>
                                  <w:color w:val="FFFFFF" w:themeColor="background1"/>
                                  <w:sz w:val="40"/>
                                  <w:szCs w:val="40"/>
                                </w:rPr>
                                <w:alias w:val="Subtítulo"/>
                                <w:id w:val="16962284"/>
                                <w:dataBinding w:prefixMappings="xmlns:ns0='http://schemas.openxmlformats.org/package/2006/metadata/core-properties' xmlns:ns1='http://purl.org/dc/elements/1.1/'" w:xpath="/ns0:coreProperties[1]/ns1:subject[1]" w:storeItemID="{6C3C8BC8-F283-45AE-878A-BAB7291924A1}"/>
                                <w:text/>
                              </w:sdtPr>
                              <w:sdtContent>
                                <w:p w:rsidR="00C500F0" w:rsidRDefault="00C500F0">
                                  <w:pPr>
                                    <w:pStyle w:val="Sinespaciado"/>
                                    <w:rPr>
                                      <w:color w:val="FFFFFF" w:themeColor="background1"/>
                                      <w:sz w:val="40"/>
                                      <w:szCs w:val="40"/>
                                    </w:rPr>
                                  </w:pPr>
                                  <w:r>
                                    <w:rPr>
                                      <w:color w:val="FFFFFF" w:themeColor="background1"/>
                                      <w:sz w:val="40"/>
                                      <w:szCs w:val="40"/>
                                    </w:rPr>
                                    <w:t>Informática II</w:t>
                                  </w:r>
                                </w:p>
                              </w:sdtContent>
                            </w:sdt>
                            <w:p w:rsidR="00C500F0" w:rsidRDefault="00C500F0">
                              <w:pPr>
                                <w:pStyle w:val="Sinespaciado"/>
                                <w:rPr>
                                  <w:color w:val="FFFFFF" w:themeColor="background1"/>
                                </w:rPr>
                              </w:pPr>
                            </w:p>
                            <w:p w:rsidR="00C500F0" w:rsidRDefault="00C500F0">
                              <w:pPr>
                                <w:pStyle w:val="Sinespaciado"/>
                                <w:rPr>
                                  <w:color w:val="FFFFFF" w:themeColor="background1"/>
                                </w:rPr>
                              </w:pPr>
                            </w:p>
                            <w:p w:rsidR="00C500F0" w:rsidRDefault="00C500F0" w:rsidP="001B3362">
                              <w:pPr>
                                <w:pStyle w:val="Sinespaciado"/>
                                <w:rPr>
                                  <w:color w:val="FFFFFF" w:themeColor="background1"/>
                                </w:rPr>
                              </w:pPr>
                              <w:sdt>
                                <w:sdtPr>
                                  <w:rPr>
                                    <w:rFonts w:ascii="Times New Roman" w:hAnsi="Times New Roman" w:cs="Times New Roman"/>
                                    <w:color w:val="FFFFFF" w:themeColor="background1"/>
                                  </w:rPr>
                                  <w:alias w:val="Comentarios"/>
                                  <w:tag w:val=""/>
                                  <w:id w:val="-1753040577"/>
                                  <w:dataBinding w:prefixMappings="xmlns:ns0='http://purl.org/dc/elements/1.1/' xmlns:ns1='http://schemas.openxmlformats.org/package/2006/metadata/core-properties' " w:xpath="/ns1:coreProperties[1]/ns0:description[1]" w:storeItemID="{6C3C8BC8-F283-45AE-878A-BAB7291924A1}"/>
                                  <w:text w:multiLine="1"/>
                                </w:sdtPr>
                                <w:sdtContent>
                                  <w:r>
                                    <w:rPr>
                                      <w:rFonts w:ascii="Times New Roman" w:hAnsi="Times New Roman" w:cs="Times New Roman"/>
                                      <w:color w:val="FFFFFF" w:themeColor="background1"/>
                                    </w:rPr>
                                    <w:t>Guazzaroni, Luca</w:t>
                                  </w:r>
                                  <w:r>
                                    <w:rPr>
                                      <w:rFonts w:ascii="Times New Roman" w:hAnsi="Times New Roman" w:cs="Times New Roman"/>
                                      <w:color w:val="FFFFFF" w:themeColor="background1"/>
                                    </w:rPr>
                                    <w:br/>
                                    <w:t>Schamun, Lucas</w:t>
                                  </w:r>
                                  <w:r>
                                    <w:rPr>
                                      <w:rFonts w:ascii="Times New Roman" w:hAnsi="Times New Roman" w:cs="Times New Roman"/>
                                      <w:color w:val="FFFFFF" w:themeColor="background1"/>
                                    </w:rPr>
                                    <w:br/>
                                    <w:t>Sueldo, Enrique</w:t>
                                  </w:r>
                                </w:sdtContent>
                              </w:sdt>
                            </w:p>
                          </w:txbxContent>
                        </v:textbox>
                      </v:rect>
                      <v:group id="Group 6" o:spid="_x0000_s1030" style="position:absolute;left:321;top:3423;width:3126;height:6068" coordorigin="654,3599" coordsize="2880,57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7" o:spid="_x0000_s1031" style="position:absolute;left:2094;top:647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cyFcUA&#10;AADbAAAADwAAAGRycy9kb3ducmV2LnhtbESP0WrCQBRE3wv9h+UW+iJ1UyMlRlcprUIRX5L6AbfZ&#10;a5KavRuyaxL/visIfRxm5gyz2oymET11rras4HUagSAurK65VHD83r0kIJxH1thYJgVXcrBZPz6s&#10;MNV24Iz63JciQNilqKDyvk2ldEVFBt3UtsTBO9nOoA+yK6XucAhw08hZFL1JgzWHhQpb+qioOOcX&#10;oyDmzyFb/Cb5Ia6PP/vzdjIvzUSp56fxfQnC0+j/w/f2l1YwW8DtS/gB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zIVxQAAANsAAAAPAAAAAAAAAAAAAAAAAJgCAABkcnMv&#10;ZG93bnJldi54bWxQSwUGAAAAAAQABAD1AAAAigMAAAAA&#10;" fillcolor="#95b3d7 [1940]" strokecolor="white [3212]" strokeweight="1pt">
                          <v:fill opacity="52428f"/>
                          <v:shadow color="#d8d8d8" offset="3pt,3pt"/>
                        </v:rect>
                        <v:rect id="Rectangle 8" o:spid="_x0000_s1032" style="position:absolute;left:2094;top:503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2IsAA&#10;AADbAAAADwAAAGRycy9kb3ducmV2LnhtbERPz2vCMBS+C/sfwht403QWRDqjDJkgTA/q6vmteWvK&#10;mpeaZFr/e3MQPH58v+fL3rbiQj40jhW8jTMQxJXTDdcKvo/r0QxEiMgaW8ek4EYBlouXwRwL7a68&#10;p8sh1iKFcChQgYmxK6QMlSGLYew64sT9Om8xJuhrqT1eU7ht5STLptJiw6nBYEcrQ9Xf4d8qcDEv&#10;2/Kcmy8fVub0s92dPm87pYav/cc7iEh9fIof7o1WkKf16Uv6AX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2IsAAAADbAAAADwAAAAAAAAAAAAAAAACYAgAAZHJzL2Rvd25y&#10;ZXYueG1sUEsFBgAAAAAEAAQA9QAAAIUDAAAAAA==&#10;" fillcolor="#b8cce4 [1300]" strokecolor="white [3212]" strokeweight="1pt">
                          <v:fill opacity="32896f"/>
                          <v:shadow color="#d8d8d8" offset="3pt,3pt"/>
                        </v:rect>
                        <v:rect id="Rectangle 9" o:spid="_x0000_s1033" style="position:absolute;left:654;top:503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iozsUA&#10;AADbAAAADwAAAGRycy9kb3ducmV2LnhtbESP0WrCQBRE3wv+w3KFvgSzsSnFpq4ibQWRvhjzAbfZ&#10;2ySavRuyWxP/3hUKfRxmzgyzXI+mFRfqXWNZwTxOQBCXVjdcKSiO29kChPPIGlvLpOBKDtarycMS&#10;M20HPtAl95UIJewyVFB732VSurImgy62HXHwfmxv0AfZV1L3OIRy08qnJHmRBhsOCzV29F5Tec5/&#10;jYKUP4bD62mRf6VN8b0/f0bPlYmUepyOmzcQnkb/H/6jdzpwc7h/CT9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KKjOxQAAANsAAAAPAAAAAAAAAAAAAAAAAJgCAABkcnMv&#10;ZG93bnJldi54bWxQSwUGAAAAAAQABAD1AAAAigMAAAAA&#10;" fillcolor="#95b3d7 [1940]" strokecolor="white [3212]" strokeweight="1pt">
                          <v:fill opacity="52428f"/>
                          <v:shadow color="#d8d8d8" offset="3pt,3pt"/>
                        </v:rect>
                        <v:rect id="Rectangle 10" o:spid="_x0000_s1034" style="position:absolute;left:654;top:359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my5sUA&#10;AADcAAAADwAAAGRycy9kb3ducmV2LnhtbESPQWsCMRSE70L/Q3gFb5qtS0vZGqVICwX1oHY9v26e&#10;m8XNyzaJuv77Rih4HGbmG2Y6720rzuRD41jB0zgDQVw53XCt4Hv3OXoFESKyxtYxKbhSgPnsYTDF&#10;QrsLb+i8jbVIEA4FKjAxdoWUoTJkMYxdR5y8g/MWY5K+ltrjJcFtKydZ9iItNpwWDHa0MFQdtyer&#10;wMW8bMvf3Cx9WJj9z2q9/7iulRo+9u9vICL18R7+b39pBfnzBG5n0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bLmxQAAANwAAAAPAAAAAAAAAAAAAAAAAJgCAABkcnMv&#10;ZG93bnJldi54bWxQSwUGAAAAAAQABAD1AAAAigMAAAAA&#10;" fillcolor="#b8cce4 [1300]" strokecolor="white [3212]" strokeweight="1pt">
                          <v:fill opacity="32896f"/>
                          <v:shadow color="#d8d8d8" offset="3pt,3pt"/>
                        </v:rect>
                        <v:rect id="Rectangle 11" o:spid="_x0000_s1035" style="position:absolute;left:654;top:647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UXfcQA&#10;AADcAAAADwAAAGRycy9kb3ducmV2LnhtbESPQWsCMRSE74X+h/CE3mpWF0tZjSLSQkE91Krn5+a5&#10;Wdy8rEmq6783hYLHYWa+YSazzjbiQj7UjhUM+hkI4tLpmisF25/P13cQISJrbByTghsFmE2fnyZY&#10;aHflb7psYiUShEOBCkyMbSFlKA1ZDH3XEifv6LzFmKSvpPZ4TXDbyGGWvUmLNacFgy0tDJWnza9V&#10;4GK+a3bn3Cx9WJj9YbXef9zWSr30uvkYRKQuPsL/7S+tIB/l8HcmHQE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FF33EAAAA3AAAAA8AAAAAAAAAAAAAAAAAmAIAAGRycy9k&#10;b3ducmV2LnhtbFBLBQYAAAAABAAEAPUAAACJAwAAAAA=&#10;" fillcolor="#b8cce4 [1300]" strokecolor="white [3212]" strokeweight="1pt">
                          <v:fill opacity="32896f"/>
                          <v:shadow color="#d8d8d8" offset="3pt,3pt"/>
                        </v:rect>
                        <v:rect id="Rectangle 12" o:spid="_x0000_s1036" style="position:absolute;left:2094;top:791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yPCcUA&#10;AADcAAAADwAAAGRycy9kb3ducmV2LnhtbESPQWsCMRSE74L/IbyCN822a0tZjSLSgqAetNXzc/O6&#10;Wbp52SZR13/fFAoeh5n5hpnOO9uIC/lQO1bwOMpAEJdO11wp+Px4H76CCBFZY+OYFNwowHzW702x&#10;0O7KO7rsYyUShEOBCkyMbSFlKA1ZDCPXEifvy3mLMUlfSe3xmuC2kU9Z9iIt1pwWDLa0NFR+789W&#10;gYv5oTn85Gbtw9IcT5vt8e22VWrw0C0mICJ18R7+b6+0gvx5DH9n0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7I8JxQAAANwAAAAPAAAAAAAAAAAAAAAAAJgCAABkcnMv&#10;ZG93bnJldi54bWxQSwUGAAAAAAQABAD1AAAAigMAAAAA&#10;" fillcolor="#b8cce4 [1300]" strokecolor="white [3212]" strokeweight="1pt">
                          <v:fill opacity="32896f"/>
                          <v:shadow color="#d8d8d8" offset="3pt,3pt"/>
                        </v:rect>
                      </v:group>
                      <v:rect id="Rectangle 13" o:spid="_x0000_s1037" style="position:absolute;left:2690;top:406;width:1563;height:1518;flip:x;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zotcUA&#10;AADcAAAADwAAAGRycy9kb3ducmV2LnhtbESPW2sCMRSE3wv+h3AKvtVsFS+sRikVsS+teH0+bE53&#10;tyYna5Lq9t83QqGPw8x8w8wWrTXiSj7UjhU89zIQxIXTNZcKDvvV0wREiMgajWNS8EMBFvPOwwxz&#10;7W68pesuliJBOOSooIqxyaUMRUUWQ881xMn7dN5iTNKXUnu8Jbg1sp9lI2mx5rRQYUOvFRXn3bdV&#10;8LFZvh83ZmQGcZnx12XtqX8aK9V9bF+mICK18T/8137TCgbDIdzPpCM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jOi1xQAAANwAAAAPAAAAAAAAAAAAAAAAAJgCAABkcnMv&#10;ZG93bnJldi54bWxQSwUGAAAAAAQABAD1AAAAigMAAAAA&#10;" fillcolor="#c0504d [3205]" strokecolor="white [3212]" strokeweight="1pt">
                        <v:shadow color="#d8d8d8" offset="3pt,3pt"/>
                        <v:textbox>
                          <w:txbxContent>
                            <w:sdt>
                              <w:sdtPr>
                                <w:rPr>
                                  <w:color w:val="FFFFFF" w:themeColor="background1"/>
                                  <w:sz w:val="52"/>
                                  <w:szCs w:val="52"/>
                                </w:rPr>
                                <w:alias w:val="Año"/>
                                <w:id w:val="16962274"/>
                                <w:dataBinding w:prefixMappings="xmlns:ns0='http://schemas.microsoft.com/office/2006/coverPageProps'" w:xpath="/ns0:CoverPageProperties[1]/ns0:PublishDate[1]" w:storeItemID="{55AF091B-3C7A-41E3-B477-F2FDAA23CFDA}"/>
                                <w:date w:fullDate="2013-01-01T00:00:00Z">
                                  <w:dateFormat w:val="yyyy"/>
                                  <w:lid w:val="es-ES"/>
                                  <w:storeMappedDataAs w:val="dateTime"/>
                                  <w:calendar w:val="gregorian"/>
                                </w:date>
                              </w:sdtPr>
                              <w:sdtContent>
                                <w:p w:rsidR="00C500F0" w:rsidRDefault="00C500F0">
                                  <w:pPr>
                                    <w:jc w:val="center"/>
                                    <w:rPr>
                                      <w:color w:val="FFFFFF" w:themeColor="background1"/>
                                      <w:sz w:val="48"/>
                                      <w:szCs w:val="48"/>
                                    </w:rPr>
                                  </w:pPr>
                                  <w:r>
                                    <w:rPr>
                                      <w:color w:val="FFFFFF" w:themeColor="background1"/>
                                      <w:sz w:val="52"/>
                                      <w:szCs w:val="52"/>
                                      <w:lang w:val="es-ES"/>
                                    </w:rPr>
                                    <w:t>2013</w:t>
                                  </w:r>
                                </w:p>
                              </w:sdtContent>
                            </w:sdt>
                          </w:txbxContent>
                        </v:textbox>
                      </v:rect>
                    </v:group>
                    <v:group id="Group 14" o:spid="_x0000_s1038" style="position:absolute;left:3451;top:13774;width:8164;height:1382" coordorigin="3451,13774" coordsize="8164,1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bmT8YAAADcAAAADwAAAGRycy9kb3ducmV2LnhtbESPQWuDQBSE74X+h+UV&#10;emtWG5RisxEJbekhBGIKpbeH+6IS9624WzX/PhsI5DjMzDfMKp9NJ0YaXGtZQbyIQBBXVrdcK/g5&#10;fL68gXAeWWNnmRScyUG+fnxYYabtxHsaS1+LAGGXoYLG+z6T0lUNGXQL2xMH72gHgz7IoZZ6wCnA&#10;TSdfoyiVBlsOCw32tGmoOpX/RsHXhFOxjD/G7em4Of8dkt3vNialnp/m4h2Ep9nfw7f2t1awTFK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uZPxgAAANwA&#10;AAAPAAAAAAAAAAAAAAAAAKoCAABkcnMvZG93bnJldi54bWxQSwUGAAAAAAQABAD6AAAAnQMAAAAA&#10;">
                      <v:group id="Group 15" o:spid="_x0000_s1039" style="position:absolute;left:10833;top:14380;width:782;height:760;flip:x y" coordorigin="8754,11945" coordsize="2880,28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XdRHxgAAANwA&#10;AAAPAAAAAAAAAAAAAAAAAKoCAABkcnMvZG93bnJldi54bWxQSwUGAAAAAAQABAD6AAAAnQMAAAAA&#10;">
                        <v:rect id="Rectangle 16" o:spid="_x0000_s1040" style="position:absolute;left:10194;top:11945;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TCl8MA&#10;AADcAAAADwAAAGRycy9kb3ducmV2LnhtbERPz2vCMBS+C/4P4Qm7aeo2N62mIoPB5km7Xbw9mmdT&#10;2ryUJrPt/vrlMPD48f3e7QfbiBt1vnKsYLlIQBAXTldcKvj+ep+vQfiArLFxTApG8rDPppMdptr1&#10;fKZbHkoRQ9inqMCE0KZS+sKQRb9wLXHkrq6zGCLsSqk77GO4beRjkrxIixXHBoMtvRkq6vzHKjiO&#10;Gz2+fo6H59XJ6PB7Kesi75V6mA2HLYhAQ7iL/90fWsHTKq6NZ+IRk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TCl8MAAADcAAAADwAAAAAAAAAAAAAAAACYAgAAZHJzL2Rv&#10;d25yZXYueG1sUEsFBgAAAAAEAAQA9QAAAIgDAAAAAA==&#10;" fillcolor="#bfbfbf [2412]" strokecolor="white [3212]" strokeweight="1pt">
                          <v:fill opacity="32896f"/>
                          <v:shadow color="#d8d8d8" offset="3pt,3pt"/>
                        </v:rect>
                        <v:rect id="Rectangle 17" o:spid="_x0000_s1041" style="position:absolute;left:1019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kfMQA&#10;AADcAAAADwAAAGRycy9kb3ducmV2LnhtbESPT2vCQBTE74LfYXlCb2ajpWKjq0ihIHrxX2mPj+wz&#10;CWbfht01xn56t1DwOMzMb5j5sjO1aMn5yrKCUZKCIM6trrhQcDp+DqcgfEDWWFsmBXfysFz0e3PM&#10;tL3xntpDKESEsM9QQRlCk0np85IM+sQ2xNE7W2cwROkKqR3eItzUcpymE2mw4rhQYkMfJeWXw9Uo&#10;qDfO76htf7a/X+b7Ptnj+KJRqZdBt5qBCNSFZ/i/vdYKXt/e4e9MP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f5HzEAAAA3AAAAA8AAAAAAAAAAAAAAAAAmAIAAGRycy9k&#10;b3ducmV2LnhtbFBLBQYAAAAABAAEAPUAAACJAwAAAAA=&#10;" fillcolor="#c0504d [3205]" strokecolor="white [3212]" strokeweight="1pt">
                          <v:shadow color="#d8d8d8" offset="3pt,3pt"/>
                        </v:rect>
                        <v:rect id="Rectangle 18" o:spid="_x0000_s1042" style="position:absolute;left:875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ELMMA&#10;AADcAAAADwAAAGRycy9kb3ducmV2LnhtbERPu2rDMBTdC/0HcQvZGrlNmodrJYRCIOnUOlmyXaxb&#10;y9i6MpYa2/n6aCh0PJx3th1sI67U+cqxgpdpAoK4cLriUsH5tH9egfABWWPjmBSM5GG7eXzIMNWu&#10;52+65qEUMYR9igpMCG0qpS8MWfRT1xJH7sd1FkOEXSl1h30Mt418TZKFtFhxbDDY0oehos5/rYLP&#10;ca3H5XHczd++jA63S1kXea/U5GnYvYMINIR/8Z/7oBXMFnF+PBOP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ELMMAAADcAAAADwAAAAAAAAAAAAAAAACYAgAAZHJzL2Rv&#10;d25yZXYueG1sUEsFBgAAAAAEAAQA9QAAAIgDAAAAAA==&#10;" fillcolor="#bfbfbf [2412]" strokecolor="white [3212]" strokeweight="1pt">
                          <v:fill opacity="32896f"/>
                          <v:shadow color="#d8d8d8" offset="3pt,3pt"/>
                        </v:rect>
                      </v:group>
                      <v:rect id="Rectangle 19" o:spid="_x0000_s1043" style="position:absolute;left:3451;top:13774;width:7398;height:138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bM1MUA&#10;AADcAAAADwAAAGRycy9kb3ducmV2LnhtbESPQWsCMRSE7wX/Q3gFL6Vmt4JbtkZRUfDgRdtDj6+b&#10;183S5GXZpJr++0YQPA4z8w0zXyZnxZmG0HlWUE4KEMSN1x23Cj7ed8+vIEJE1mg9k4I/CrBcjB7m&#10;WGt/4SOdT7EVGcKhRgUmxr6WMjSGHIaJ74mz9+0HhzHLoZV6wEuGOytfimImHXacFwz2tDHU/Jx+&#10;nYJDZddua8smPumUtv3xy1SflVLjx7R6AxEpxXv41t5rBdNZCdcz+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BszUxQAAANwAAAAPAAAAAAAAAAAAAAAAAJgCAABkcnMv&#10;ZG93bnJldi54bWxQSwUGAAAAAAQABAD1AAAAigMAAAAA&#10;" filled="f" stroked="f" strokecolor="white" strokeweight="1pt">
                        <v:fill opacity="52428f"/>
                        <v:shadow color="#d8d8d8" offset="3pt,3pt"/>
                        <v:textbox inset=",0,,0">
                          <w:txbxContent>
                            <w:p w:rsidR="00C500F0" w:rsidRDefault="00C500F0">
                              <w:pPr>
                                <w:pStyle w:val="Sinespaciado"/>
                                <w:jc w:val="right"/>
                                <w:rPr>
                                  <w:color w:val="FFFFFF" w:themeColor="background1"/>
                                </w:rPr>
                              </w:pPr>
                              <w:r w:rsidRPr="001B3362">
                                <w:rPr>
                                  <w:color w:val="FFFFFF" w:themeColor="background1"/>
                                </w:rPr>
                                <w:t>L</w:t>
                              </w:r>
                            </w:p>
                            <w:sdt>
                              <w:sdtPr>
                                <w:rPr>
                                  <w:color w:val="FFFFFF" w:themeColor="background1"/>
                                </w:rPr>
                                <w:alias w:val="Compañía"/>
                                <w:id w:val="16962301"/>
                                <w:dataBinding w:prefixMappings="xmlns:ns0='http://schemas.openxmlformats.org/officeDocument/2006/extended-properties'" w:xpath="/ns0:Properties[1]/ns0:Company[1]" w:storeItemID="{6668398D-A668-4E3E-A5EB-62B293D839F1}"/>
                                <w:text/>
                              </w:sdtPr>
                              <w:sdtContent>
                                <w:p w:rsidR="00C500F0" w:rsidRDefault="00C500F0">
                                  <w:pPr>
                                    <w:pStyle w:val="Sinespaciado"/>
                                    <w:jc w:val="right"/>
                                    <w:rPr>
                                      <w:color w:val="FFFFFF" w:themeColor="background1"/>
                                    </w:rPr>
                                  </w:pPr>
                                  <w:r>
                                    <w:rPr>
                                      <w:color w:val="FFFFFF" w:themeColor="background1"/>
                                    </w:rPr>
                                    <w:t>Luffi</w:t>
                                  </w:r>
                                </w:p>
                              </w:sdtContent>
                            </w:sdt>
                            <w:p w:rsidR="00C500F0" w:rsidRDefault="00C500F0">
                              <w:pPr>
                                <w:pStyle w:val="Sinespaciado"/>
                                <w:jc w:val="right"/>
                                <w:rPr>
                                  <w:color w:val="FFFFFF" w:themeColor="background1"/>
                                </w:rPr>
                              </w:pPr>
                            </w:p>
                          </w:txbxContent>
                        </v:textbox>
                      </v:rect>
                    </v:group>
                    <w10:wrap anchorx="page" anchory="page"/>
                  </v:group>
                </w:pict>
              </mc:Fallback>
            </mc:AlternateContent>
          </w:r>
        </w:p>
        <w:p w:rsidR="001B3362" w:rsidRDefault="001B3362" w:rsidP="00FF0ECC">
          <w:pPr>
            <w:ind w:left="-851" w:right="-518"/>
          </w:pPr>
        </w:p>
        <w:p w:rsidR="001B3362" w:rsidRDefault="001B3362" w:rsidP="00FF0ECC">
          <w:pPr>
            <w:ind w:left="-851" w:right="-518"/>
          </w:pPr>
          <w:r>
            <w:br w:type="page"/>
          </w:r>
        </w:p>
      </w:sdtContent>
    </w:sdt>
    <w:p w:rsidR="001B3362" w:rsidRDefault="001B3362" w:rsidP="00FF0ECC">
      <w:pPr>
        <w:pStyle w:val="Textoindependiente"/>
        <w:ind w:left="-851" w:right="-518"/>
        <w:jc w:val="center"/>
        <w:rPr>
          <w:rFonts w:ascii="Cambria" w:hAnsi="Cambria"/>
          <w:b/>
          <w:bCs/>
          <w:sz w:val="32"/>
          <w:szCs w:val="32"/>
          <w:u w:val="single"/>
        </w:rPr>
      </w:pPr>
      <w:r>
        <w:rPr>
          <w:rFonts w:ascii="Cambria" w:hAnsi="Cambria"/>
          <w:b/>
          <w:bCs/>
          <w:sz w:val="32"/>
          <w:szCs w:val="32"/>
          <w:u w:val="single"/>
        </w:rPr>
        <w:lastRenderedPageBreak/>
        <w:t>Trabajo Práctico N°2</w:t>
      </w:r>
    </w:p>
    <w:p w:rsidR="001B3362" w:rsidRDefault="001B3362" w:rsidP="00FF0ECC">
      <w:pPr>
        <w:pStyle w:val="Textoindependiente"/>
        <w:ind w:left="-851" w:right="-518"/>
        <w:jc w:val="center"/>
        <w:rPr>
          <w:rFonts w:ascii="Cambria" w:hAnsi="Cambria"/>
          <w:b/>
          <w:bCs/>
          <w:sz w:val="32"/>
          <w:szCs w:val="32"/>
          <w:u w:val="single"/>
        </w:rPr>
      </w:pPr>
    </w:p>
    <w:p w:rsidR="001B3362" w:rsidRDefault="001B3362" w:rsidP="00FF0ECC">
      <w:pPr>
        <w:pStyle w:val="Textoindependiente"/>
        <w:ind w:left="-851" w:right="-518"/>
        <w:jc w:val="center"/>
        <w:rPr>
          <w:rFonts w:ascii="Cambria" w:hAnsi="Cambria"/>
          <w:b/>
          <w:bCs/>
          <w:i/>
          <w:iCs/>
          <w:sz w:val="22"/>
          <w:szCs w:val="22"/>
        </w:rPr>
      </w:pPr>
      <w:r>
        <w:rPr>
          <w:rFonts w:ascii="Cambria" w:hAnsi="Cambria"/>
          <w:b/>
          <w:bCs/>
          <w:i/>
          <w:iCs/>
          <w:sz w:val="28"/>
          <w:szCs w:val="28"/>
          <w:u w:val="single"/>
        </w:rPr>
        <w:t>Arreglos dinámicos</w:t>
      </w:r>
    </w:p>
    <w:p w:rsidR="001B3362" w:rsidRDefault="001B3362" w:rsidP="00FF0ECC">
      <w:pPr>
        <w:pStyle w:val="Textoindependiente"/>
        <w:ind w:left="-851" w:right="-518"/>
        <w:rPr>
          <w:rFonts w:ascii="Cambria" w:hAnsi="Cambria"/>
          <w:b/>
          <w:bCs/>
          <w:i/>
          <w:iCs/>
          <w:sz w:val="22"/>
          <w:szCs w:val="22"/>
        </w:rPr>
      </w:pPr>
    </w:p>
    <w:p w:rsidR="001B3362" w:rsidRDefault="001B3362" w:rsidP="00FF0ECC">
      <w:pPr>
        <w:pStyle w:val="Textoindependiente"/>
        <w:ind w:left="-851" w:right="-518"/>
        <w:rPr>
          <w:rFonts w:ascii="Cambria" w:hAnsi="Cambria"/>
          <w:sz w:val="22"/>
          <w:szCs w:val="22"/>
        </w:rPr>
      </w:pPr>
      <w:r>
        <w:rPr>
          <w:rFonts w:ascii="Cambria" w:eastAsia="Calibri" w:hAnsi="Cambria" w:cs="Calibri"/>
          <w:b/>
          <w:bCs/>
          <w:i/>
          <w:iCs/>
          <w:color w:val="000000"/>
          <w:sz w:val="22"/>
          <w:szCs w:val="22"/>
        </w:rPr>
        <w:t>1. Desarrollar un programa que permita declarar un arreglo dinámico de 10 elementos de tipo entero. Se desea recorrerlo y mostrar por pantalla los elementos múltiplos del tamaño.</w:t>
      </w:r>
    </w:p>
    <w:p w:rsidR="001B3362" w:rsidRPr="001B3362" w:rsidRDefault="001B3362" w:rsidP="00FF0ECC">
      <w:pPr>
        <w:pStyle w:val="Textoindependiente"/>
        <w:spacing w:after="6"/>
        <w:ind w:left="-851" w:right="-518"/>
        <w:rPr>
          <w:rFonts w:ascii="Cambria" w:hAnsi="Cambria"/>
          <w:sz w:val="20"/>
          <w:szCs w:val="20"/>
          <w:lang w:val="en-US"/>
        </w:rPr>
      </w:pPr>
      <w:r>
        <w:rPr>
          <w:rFonts w:ascii="Cambria" w:hAnsi="Cambria"/>
          <w:sz w:val="22"/>
          <w:szCs w:val="22"/>
        </w:rPr>
        <w:tab/>
      </w:r>
      <w:r w:rsidRPr="001B3362">
        <w:rPr>
          <w:rFonts w:ascii="Cambria" w:hAnsi="Cambria"/>
          <w:sz w:val="20"/>
          <w:szCs w:val="20"/>
          <w:lang w:val="en-US"/>
        </w:rPr>
        <w:t>#include &lt;stdio.h&gt;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#include &lt;stdlib.h&gt;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get_int(void);</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get_int_array(int *, int);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int *p, tam, i, cont;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printf("Ingerse el tamaño del arreglo de enteros: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tam=get_int();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p=(int*)malloc(sizeof(int)*tam);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if( p==NULL)</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 No se pudo gestionar la memoria\n");</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else</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 Ingrese un arreglo de %d enteros: \n", 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get_int_array(p, 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//determino los multiplos de tam</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cont=0;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for(i=0 ;i&lt;tam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if( (*(p+i)%tam)==0 )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cont++;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if(cont==0)</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printf("\nNo hay multiplos de %d en el arreglo\n", tam);</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else</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printf("\nHay %d elementos multiplos de %d \n", cont, 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cont=0;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for(i=0 ;i&lt;tam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lastRenderedPageBreak/>
        <w:t xml:space="preserve">                        if( (*(p+i)%tam)==0 )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printf("%d. %d \n", cont, *(p+i)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cont++;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system("PAUSE");</w:t>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return 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get_int(void)</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int intiger;</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scanf("%d", &amp;intiger);</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return intiger;</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get_int_array(int *ptr, int size)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int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for(i=0 ;i&lt;size ;i++)</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printf("Ingrese el elemento %d: ", (i+1));</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*(ptr+i)=get_int();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p>
    <w:p w:rsidR="001B3362" w:rsidRDefault="001B3362" w:rsidP="00FF0ECC">
      <w:pPr>
        <w:pStyle w:val="Textoindependiente"/>
        <w:spacing w:line="100" w:lineRule="atLeast"/>
        <w:ind w:left="-851" w:right="-518"/>
        <w:rPr>
          <w:rFonts w:ascii="Cambria" w:hAnsi="Cambria"/>
          <w:sz w:val="22"/>
          <w:szCs w:val="22"/>
        </w:rPr>
      </w:pPr>
    </w:p>
    <w:p w:rsidR="001B3362" w:rsidRDefault="001B3362" w:rsidP="00FF0ECC">
      <w:pPr>
        <w:pStyle w:val="Textoindependiente"/>
        <w:spacing w:line="100" w:lineRule="atLeast"/>
        <w:ind w:left="-851" w:right="-518"/>
        <w:rPr>
          <w:rFonts w:ascii="Cambria" w:hAnsi="Cambria"/>
          <w:sz w:val="22"/>
          <w:szCs w:val="22"/>
        </w:rPr>
      </w:pPr>
      <w:r>
        <w:rPr>
          <w:rFonts w:ascii="Cambria" w:hAnsi="Cambria"/>
          <w:b/>
          <w:bCs/>
          <w:i/>
          <w:iCs/>
          <w:sz w:val="22"/>
          <w:szCs w:val="22"/>
        </w:rPr>
        <w:t xml:space="preserve">2. </w:t>
      </w:r>
      <w:r>
        <w:rPr>
          <w:rFonts w:ascii="Cambria" w:eastAsia="Calibri" w:hAnsi="Cambria" w:cs="Calibri"/>
          <w:b/>
          <w:bCs/>
          <w:i/>
          <w:iCs/>
          <w:color w:val="000000"/>
          <w:sz w:val="22"/>
          <w:szCs w:val="22"/>
        </w:rPr>
        <w:t xml:space="preserve">Desarrollar un programa que permita declarar un arreglo dinámico de 20 elementos de tipo entero. Se desea generar otro con los contenidos del arreglo origen cuyos elementos sean impares positivos. Mostrar el contenido de los dos arreglos por pantalla. </w:t>
      </w:r>
      <w:r>
        <w:rPr>
          <w:rFonts w:ascii="Cambria" w:hAnsi="Cambria"/>
          <w:sz w:val="22"/>
          <w:szCs w:val="22"/>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2"/>
          <w:szCs w:val="22"/>
        </w:rPr>
        <w:tab/>
      </w:r>
      <w:r>
        <w:rPr>
          <w:rFonts w:ascii="Cambria" w:hAnsi="Cambria"/>
          <w:sz w:val="20"/>
          <w:szCs w:val="20"/>
        </w:rPr>
        <w:t>#include &lt;stdio.h&gt;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&lt;stdlib.h&gt;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get_int(void);</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get_int_array(int *, int);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int_array_out(int *, int);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int *p1, *p2, tam1, tam2,  i, j;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printf("Ingerse el tamaño del arreglo de enteros: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tam1=get_int();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p1=(int*)malloc(sizeof(int)*tam1);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if( p1==NULL)</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 No se pudo gestionar la memoria\n");</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return 1;</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lastRenderedPageBreak/>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else</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 Ingrese un arreglo de %d enteros: \n", tam1);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get_int_array(p1, tam1);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tam2=0;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for(i=0 ;i&lt;tam1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if( ( *(p1+i)%2 !=0 ) &amp;&amp; (*(p1+i)&gt;0)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tam2++;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p2=(int*)malloc(sizeof(int)*tam2);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if(p2==NULL)</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printf("No se encontro memoria para el segundo arreglo\n");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return 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else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j=0;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for(i=0 ;i&lt;tam1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if( ( *(p1+i)%2 !=0 ) &amp;&amp; (*(p1+i)&gt;0)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*(p2+j)= *(p1+i);</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j++;</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if(p1!=NULL)</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printf("\nEl arreglo original es: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int_array_out(p1, tam1);</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if(p2!=NULL)</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printf("\nEl arreglo modificado es: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int_array_out(p2, tam2);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system("PAUSE");</w:t>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return 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get_int(void)</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int intiger;</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scanf("%d", &amp;intiger);</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lastRenderedPageBreak/>
        <w:t xml:space="preserve">    return intiger;</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get_int_array(int *ptr, int size)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int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for(i=0 ;i&lt;size ;i++)</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printf("Ingrese el elemento %d: ", (i+1));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*(ptr+i)=get_int();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int_array_out(int *ptr, int size)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int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for(i=0 ;i&lt;size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printf("\t %d. %d \n", (i+1), *(ptr+i)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p>
    <w:p w:rsidR="001B3362" w:rsidRDefault="001B3362" w:rsidP="00FF0ECC">
      <w:pPr>
        <w:pStyle w:val="Textoindependiente"/>
        <w:spacing w:line="100" w:lineRule="atLeast"/>
        <w:ind w:left="-851" w:right="-518"/>
        <w:rPr>
          <w:rFonts w:ascii="Cambria" w:hAnsi="Cambria"/>
          <w:sz w:val="22"/>
          <w:szCs w:val="22"/>
        </w:rPr>
      </w:pPr>
      <w:r>
        <w:rPr>
          <w:rFonts w:ascii="Cambria" w:hAnsi="Cambria"/>
          <w:b/>
          <w:bCs/>
          <w:i/>
          <w:iCs/>
          <w:sz w:val="22"/>
          <w:szCs w:val="22"/>
        </w:rPr>
        <w:t xml:space="preserve">3. </w:t>
      </w:r>
      <w:r>
        <w:rPr>
          <w:rFonts w:ascii="Cambria" w:eastAsia="Calibri" w:hAnsi="Cambria" w:cs="Calibri"/>
          <w:b/>
          <w:bCs/>
          <w:i/>
          <w:iCs/>
          <w:color w:val="000000"/>
          <w:sz w:val="22"/>
          <w:szCs w:val="22"/>
        </w:rPr>
        <w:t xml:space="preserve">Desarrollar un programa que permita declarar un arreglo dinámico de 20 elementos de tipo entero con repetición. Se desea generar otro sin las repeticiones del arreglo origen. Mostrar ambos arreglos por pantalla. </w:t>
      </w:r>
    </w:p>
    <w:p w:rsidR="001B3362" w:rsidRDefault="001B3362" w:rsidP="00FF0ECC">
      <w:pPr>
        <w:pStyle w:val="Textoindependiente"/>
        <w:spacing w:after="0" w:line="100" w:lineRule="atLeast"/>
        <w:ind w:left="-851" w:right="-518"/>
        <w:rPr>
          <w:rFonts w:ascii="Cambria" w:hAnsi="Cambria"/>
          <w:sz w:val="20"/>
          <w:szCs w:val="20"/>
        </w:rPr>
      </w:pPr>
      <w:r>
        <w:rPr>
          <w:rFonts w:ascii="Cambria" w:hAnsi="Cambria"/>
          <w:sz w:val="22"/>
          <w:szCs w:val="22"/>
        </w:rPr>
        <w:tab/>
      </w:r>
      <w:r>
        <w:rPr>
          <w:rFonts w:ascii="Cambria" w:hAnsi="Cambria"/>
          <w:sz w:val="20"/>
          <w:szCs w:val="20"/>
        </w:rPr>
        <w:t>#include &lt;stdio.h&gt;</w:t>
      </w:r>
    </w:p>
    <w:p w:rsidR="001B3362" w:rsidRDefault="001B3362" w:rsidP="00FF0ECC">
      <w:pPr>
        <w:pStyle w:val="Textoindependiente"/>
        <w:spacing w:after="0" w:line="100" w:lineRule="atLeast"/>
        <w:ind w:left="-851" w:right="-518"/>
        <w:rPr>
          <w:rFonts w:ascii="Cambria" w:hAnsi="Cambria"/>
          <w:sz w:val="20"/>
          <w:szCs w:val="20"/>
        </w:rPr>
      </w:pPr>
      <w:r>
        <w:rPr>
          <w:rFonts w:ascii="Cambria" w:hAnsi="Cambria"/>
          <w:sz w:val="20"/>
          <w:szCs w:val="20"/>
        </w:rPr>
        <w:t>#include &lt;stdlib.h&gt;</w:t>
      </w:r>
    </w:p>
    <w:p w:rsidR="001B3362" w:rsidRDefault="001B3362" w:rsidP="00FF0ECC">
      <w:pPr>
        <w:pStyle w:val="Textoindependiente"/>
        <w:spacing w:after="0" w:line="100" w:lineRule="atLeast"/>
        <w:ind w:left="-851" w:right="-518"/>
        <w:rPr>
          <w:rFonts w:ascii="Cambria" w:hAnsi="Cambria"/>
          <w:sz w:val="20"/>
          <w:szCs w:val="20"/>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int  get_int(void);</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void get_int_array(int *, int);</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void int_array_out(int *, int);</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void ordena_array(int *, int);</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void copia_array(int *, int *, int);</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int *p1, *p2, *p3;</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int tam1, tam2, i , j;</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0"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printf("Ingrese el tamaño del vector: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tam1=get_int();</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p1=(int*)malloc(sizeof(int)*tam1);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0"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printf("\nIngrese el vector de %d enteros\n", tam1);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get_int_array(p1, tam1);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p3=(int*)malloc(sizeof(int)*tam1);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0"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copia_array(p3, p1, tam1);</w:t>
      </w:r>
    </w:p>
    <w:p w:rsidR="001B3362" w:rsidRDefault="001B3362" w:rsidP="00FF0ECC">
      <w:pPr>
        <w:pStyle w:val="Textoindependiente"/>
        <w:spacing w:after="0" w:line="100" w:lineRule="atLeast"/>
        <w:ind w:left="-851" w:right="-518"/>
        <w:rPr>
          <w:rFonts w:ascii="Cambria" w:hAnsi="Cambria"/>
          <w:sz w:val="20"/>
          <w:szCs w:val="20"/>
        </w:rPr>
      </w:pPr>
      <w:r>
        <w:rPr>
          <w:rFonts w:ascii="Cambria" w:hAnsi="Cambria"/>
          <w:sz w:val="20"/>
          <w:szCs w:val="20"/>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Pr>
          <w:rFonts w:ascii="Cambria" w:hAnsi="Cambria"/>
          <w:sz w:val="20"/>
          <w:szCs w:val="20"/>
        </w:rPr>
        <w:lastRenderedPageBreak/>
        <w:t xml:space="preserve">    </w:t>
      </w:r>
      <w:r w:rsidRPr="001B3362">
        <w:rPr>
          <w:rFonts w:ascii="Cambria" w:hAnsi="Cambria"/>
          <w:sz w:val="20"/>
          <w:szCs w:val="20"/>
          <w:lang w:val="en-US"/>
        </w:rPr>
        <w:t>ordena_array(p3, tam1);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tam2=tam1;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for(i=0 ;i&lt;tam1-1 ;i++)</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if( *(p3+i)== *(p3+i+1)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if( *(p3+i)!= *(p3+tam1-1) )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for(j=0 ;j&lt;tam1-i-1 ;j++)</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*(p3+i+j)=*(p3+i+j+1);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tam2--;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p2=(int*)malloc(sizeof(int)*tam2);</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0"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copia_array(p2, p3, tam2);</w:t>
      </w:r>
    </w:p>
    <w:p w:rsidR="001B3362" w:rsidRDefault="001B3362" w:rsidP="00FF0ECC">
      <w:pPr>
        <w:pStyle w:val="Textoindependiente"/>
        <w:spacing w:after="0" w:line="100" w:lineRule="atLeast"/>
        <w:ind w:left="-851" w:right="-518"/>
        <w:rPr>
          <w:rFonts w:ascii="Cambria" w:hAnsi="Cambria"/>
          <w:sz w:val="20"/>
          <w:szCs w:val="20"/>
        </w:rPr>
      </w:pPr>
      <w:r>
        <w:rPr>
          <w:rFonts w:ascii="Cambria" w:hAnsi="Cambria"/>
          <w:sz w:val="20"/>
          <w:szCs w:val="20"/>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free(p3);</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printf("\nArreglo original :\n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int_array_out(p1, tam1);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printf("\nArreglo modificado: \n");</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int_array_out(p2, tam2);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free(p1);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free(p2);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system("PAUSE");</w:t>
      </w:r>
      <w:r w:rsidRPr="001B3362">
        <w:rPr>
          <w:rFonts w:ascii="Cambria" w:hAnsi="Cambria"/>
          <w:sz w:val="20"/>
          <w:szCs w:val="20"/>
          <w:lang w:val="en-US"/>
        </w:rPr>
        <w:tab/>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return 0;</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int get_int(void)</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int intiger;</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scanf("%d", &amp;intiger);</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return intiger;</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void get_int_array(int *ptr, int size)</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int i;</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for(i=0 ;i&lt;size ;i++)</w:t>
      </w:r>
    </w:p>
    <w:p w:rsidR="001B3362" w:rsidRDefault="001B3362" w:rsidP="00FF0ECC">
      <w:pPr>
        <w:pStyle w:val="Textoindependiente"/>
        <w:spacing w:after="0"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w:t>
      </w:r>
    </w:p>
    <w:p w:rsidR="001B3362" w:rsidRDefault="001B3362" w:rsidP="00FF0ECC">
      <w:pPr>
        <w:pStyle w:val="Textoindependiente"/>
        <w:spacing w:after="0" w:line="100" w:lineRule="atLeast"/>
        <w:ind w:left="-851" w:right="-518"/>
        <w:rPr>
          <w:rFonts w:ascii="Cambria" w:hAnsi="Cambria"/>
          <w:sz w:val="20"/>
          <w:szCs w:val="20"/>
        </w:rPr>
      </w:pPr>
      <w:r>
        <w:rPr>
          <w:rFonts w:ascii="Cambria" w:hAnsi="Cambria"/>
          <w:sz w:val="20"/>
          <w:szCs w:val="20"/>
        </w:rPr>
        <w:t xml:space="preserve">                    printf("Ingrese el elemento %d: ", (i+1));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*(ptr+i)=get_int();</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void int_array_out(int *ptr, int size)</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lastRenderedPageBreak/>
        <w:t xml:space="preserve">     int i;</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for(i=0 ;i&lt;size ;i++)</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printf("\t %d. %d \n", (i+1), *(ptr+i)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void ordena_array(int *ptr, int size)</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int i, j, aux;</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for(i=0 ;i&lt;size-1 ;i++)</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for(j=0 ;j&lt;size-1-i ;j++)</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if( *(ptr+j)&gt; *(ptr+j+1)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aux = *(ptr+j+1);</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*(ptr+j+1) = *(ptr+j);</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*(ptr+j) = aux;</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void copia_array(int *ptr1, int *ptr2, int size)</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int i;</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0" w:line="100" w:lineRule="atLeast"/>
        <w:ind w:left="-851" w:right="-518"/>
        <w:rPr>
          <w:rFonts w:ascii="Cambria" w:hAnsi="Cambria"/>
          <w:sz w:val="20"/>
          <w:szCs w:val="20"/>
          <w:lang w:val="en-US"/>
        </w:rPr>
      </w:pPr>
      <w:r w:rsidRPr="001B3362">
        <w:rPr>
          <w:rFonts w:ascii="Cambria" w:hAnsi="Cambria"/>
          <w:sz w:val="20"/>
          <w:szCs w:val="20"/>
          <w:lang w:val="en-US"/>
        </w:rPr>
        <w:t xml:space="preserve">     for(i=0 ;i&lt;size ;i++)</w:t>
      </w:r>
    </w:p>
    <w:p w:rsidR="001B3362" w:rsidRDefault="001B3362" w:rsidP="00FF0ECC">
      <w:pPr>
        <w:pStyle w:val="Textoindependiente"/>
        <w:spacing w:after="0"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w:t>
      </w:r>
    </w:p>
    <w:p w:rsidR="001B3362" w:rsidRDefault="001B3362" w:rsidP="00FF0ECC">
      <w:pPr>
        <w:pStyle w:val="Textoindependiente"/>
        <w:spacing w:after="0" w:line="100" w:lineRule="atLeast"/>
        <w:ind w:left="-851" w:right="-518"/>
        <w:rPr>
          <w:rFonts w:ascii="Cambria" w:hAnsi="Cambria"/>
          <w:sz w:val="20"/>
          <w:szCs w:val="20"/>
        </w:rPr>
      </w:pPr>
      <w:r>
        <w:rPr>
          <w:rFonts w:ascii="Cambria" w:hAnsi="Cambria"/>
          <w:sz w:val="20"/>
          <w:szCs w:val="20"/>
        </w:rPr>
        <w:t xml:space="preserve">            *(ptr1+i)= *(ptr2+i);</w:t>
      </w:r>
    </w:p>
    <w:p w:rsidR="001B3362" w:rsidRDefault="001B3362" w:rsidP="00FF0ECC">
      <w:pPr>
        <w:pStyle w:val="Textoindependiente"/>
        <w:spacing w:after="0"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0"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after="0" w:line="100" w:lineRule="atLeast"/>
        <w:ind w:left="-851" w:right="-518"/>
        <w:rPr>
          <w:rFonts w:ascii="Cambria" w:hAnsi="Cambria"/>
          <w:sz w:val="20"/>
          <w:szCs w:val="20"/>
        </w:rPr>
      </w:pPr>
    </w:p>
    <w:p w:rsidR="001B3362" w:rsidRDefault="001B3362" w:rsidP="00FF0ECC">
      <w:pPr>
        <w:pStyle w:val="Textoindependiente"/>
        <w:spacing w:after="0" w:line="100" w:lineRule="atLeast"/>
        <w:ind w:left="-851" w:right="-518"/>
        <w:rPr>
          <w:rFonts w:ascii="Cambria" w:hAnsi="Cambria"/>
          <w:sz w:val="20"/>
          <w:szCs w:val="20"/>
        </w:rPr>
      </w:pPr>
    </w:p>
    <w:p w:rsidR="001B3362" w:rsidRDefault="001B3362" w:rsidP="00FF0ECC">
      <w:pPr>
        <w:pStyle w:val="Textoindependiente"/>
        <w:spacing w:line="100" w:lineRule="atLeast"/>
        <w:ind w:left="-851" w:right="-518"/>
        <w:rPr>
          <w:rFonts w:ascii="Cambria" w:hAnsi="Cambria"/>
          <w:sz w:val="22"/>
          <w:szCs w:val="22"/>
        </w:rPr>
      </w:pPr>
      <w:r>
        <w:rPr>
          <w:rFonts w:ascii="Cambria" w:hAnsi="Cambria"/>
          <w:b/>
          <w:bCs/>
          <w:i/>
          <w:iCs/>
          <w:sz w:val="22"/>
          <w:szCs w:val="22"/>
        </w:rPr>
        <w:t xml:space="preserve">4.  </w:t>
      </w:r>
      <w:r>
        <w:rPr>
          <w:rFonts w:ascii="Cambria" w:eastAsia="Calibri" w:hAnsi="Cambria" w:cs="Calibri"/>
          <w:b/>
          <w:bCs/>
          <w:i/>
          <w:iCs/>
          <w:color w:val="000000"/>
          <w:sz w:val="22"/>
          <w:szCs w:val="22"/>
        </w:rPr>
        <w:t xml:space="preserve">Desarrollar un programa que permita declarar un arreglo dinámico de 15 elementos, el contenido del arreglo son caracteres ingresados desde el teclado. Se desea recorrerlo y mostrar por pantalla solamente las letras minúsculas.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2"/>
          <w:szCs w:val="22"/>
        </w:rPr>
        <w:tab/>
      </w:r>
      <w:r w:rsidRPr="001B3362">
        <w:rPr>
          <w:rFonts w:ascii="Cambria" w:hAnsi="Cambria"/>
          <w:sz w:val="20"/>
          <w:szCs w:val="20"/>
          <w:lang w:val="en-US"/>
        </w:rPr>
        <w:t>#include&lt;stdio.h&gt;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#include&lt;malloc.h&gt;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tamano(void);</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int tam1,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char *p1;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tam1=tamano();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p1=(char*)malloc(sizeof(char)*tam1);</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printf("\nIngrese el arreglo de %d caracteres: \n", tam1);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for(i=0 ;i&lt;tam1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lastRenderedPageBreak/>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printf("\tElemento %d: ", i+1);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scanf("%c", (p1+i));  scanf("%c", (p1+i));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printf("\nArreglo modificado: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for(i=0 ;i&lt;tam1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if( (*(p1+i)&gt;='A') &amp;&amp; (*(p1+i)&lt;='Z'))</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printf("\t%d. %c\n", i+1, (*(p1+i)+32)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else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printf("\t%d. %c\n", i+1, *(p1+i)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free(p1);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system("PAUSE");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return 0;</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int tamano(void)</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int a;</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printf("Ingrese el número de elementos del arreglo: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scanf("%d", &amp;a);</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return a;</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p>
    <w:p w:rsidR="001B3362" w:rsidRDefault="001B3362" w:rsidP="00FF0ECC">
      <w:pPr>
        <w:pStyle w:val="Textoindependiente"/>
        <w:spacing w:after="6" w:line="100" w:lineRule="atLeast"/>
        <w:ind w:left="-851" w:right="-518"/>
        <w:rPr>
          <w:rFonts w:ascii="Cambria" w:hAnsi="Cambria"/>
          <w:sz w:val="20"/>
          <w:szCs w:val="20"/>
        </w:rPr>
      </w:pP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b/>
          <w:bCs/>
          <w:i/>
          <w:iCs/>
          <w:sz w:val="20"/>
          <w:szCs w:val="20"/>
        </w:rPr>
        <w:t xml:space="preserve">5.  </w:t>
      </w:r>
      <w:r>
        <w:rPr>
          <w:rFonts w:ascii="Cambria" w:eastAsia="Calibri" w:hAnsi="Cambria" w:cs="Calibri"/>
          <w:b/>
          <w:bCs/>
          <w:i/>
          <w:iCs/>
          <w:color w:val="000000"/>
          <w:sz w:val="22"/>
          <w:szCs w:val="22"/>
        </w:rPr>
        <w:t xml:space="preserve">Desarrollar un programa que permita mediante un método ordenar los elementos de un arreglo dinámico de tamaño N, se desea mostrar por pantalla. </w:t>
      </w:r>
    </w:p>
    <w:p w:rsidR="001B3362" w:rsidRDefault="001B3362" w:rsidP="00FF0ECC">
      <w:pPr>
        <w:pStyle w:val="Textoindependiente"/>
        <w:spacing w:after="6" w:line="100" w:lineRule="atLeast"/>
        <w:ind w:left="-851" w:right="-518"/>
        <w:rPr>
          <w:rFonts w:ascii="Cambria" w:hAnsi="Cambria"/>
          <w:sz w:val="20"/>
          <w:szCs w:val="20"/>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ab/>
      </w:r>
      <w:r w:rsidRPr="001B3362">
        <w:rPr>
          <w:rFonts w:ascii="Cambria" w:hAnsi="Cambria"/>
          <w:sz w:val="20"/>
          <w:szCs w:val="20"/>
          <w:lang w:val="en-US"/>
        </w:rPr>
        <w:t>#include&lt;stdio.h&gt;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#include&lt;stdlib.h&gt;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ordena(int*, int);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int *p;</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int tam;</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printf("Ingrese el tamaño del arreglo: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 xml:space="preserve">    </w:t>
      </w:r>
      <w:r w:rsidRPr="001B3362">
        <w:rPr>
          <w:rFonts w:ascii="Cambria" w:hAnsi="Cambria"/>
          <w:sz w:val="20"/>
          <w:szCs w:val="20"/>
          <w:lang w:val="en-US"/>
        </w:rPr>
        <w:t>scanf("%d", &amp;tam);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p=(int*)malloc(sizeof(int)*tam);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printf("Ingrese el arreglo de %d elementos \n", tam);</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lastRenderedPageBreak/>
        <w:t xml:space="preserve">   </w:t>
      </w:r>
      <w:r w:rsidRPr="001B3362">
        <w:rPr>
          <w:rFonts w:ascii="Cambria" w:hAnsi="Cambria"/>
          <w:sz w:val="20"/>
          <w:szCs w:val="20"/>
          <w:lang w:val="en-US"/>
        </w:rPr>
        <w:t>for(i=0 ;i&lt;tam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printf("\tElemento %d: ", i+1);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scanf("%d", (p+i)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ordena(p, 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system("PAUSE");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return 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ordena(int *p, int 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int i, j, aux;</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for(i=0 ;i&lt;tam1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for(j=0 ;j&lt;tam1-i-1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if( *(p+j)&gt; *(p+j+1)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 xml:space="preserve">                        aux= *(+j+1);</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 xml:space="preserve">                        </w:t>
      </w:r>
      <w:r>
        <w:rPr>
          <w:rFonts w:ascii="Cambria" w:hAnsi="Cambria"/>
          <w:sz w:val="20"/>
          <w:szCs w:val="20"/>
        </w:rPr>
        <w:t>*(p+j+1)= *(p+j);</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*(p+j)=aux;</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 xml:space="preserve">     }</w:t>
      </w:r>
    </w:p>
    <w:p w:rsidR="001B3362" w:rsidRDefault="001B3362" w:rsidP="00FF0ECC">
      <w:pPr>
        <w:pStyle w:val="Textoindependiente"/>
        <w:spacing w:after="6" w:line="100" w:lineRule="atLeast"/>
        <w:ind w:left="-851" w:right="-518"/>
        <w:rPr>
          <w:rFonts w:ascii="Cambria" w:hAnsi="Cambria"/>
          <w:sz w:val="22"/>
          <w:szCs w:val="22"/>
        </w:rPr>
      </w:pPr>
      <w:r>
        <w:rPr>
          <w:rFonts w:ascii="Cambria" w:hAnsi="Cambria"/>
          <w:sz w:val="20"/>
          <w:szCs w:val="20"/>
        </w:rPr>
        <w:t>}</w:t>
      </w:r>
    </w:p>
    <w:p w:rsidR="001B3362" w:rsidRDefault="001B3362" w:rsidP="00FF0ECC">
      <w:pPr>
        <w:pStyle w:val="Textoindependiente"/>
        <w:spacing w:line="100" w:lineRule="atLeast"/>
        <w:ind w:left="-851" w:right="-518"/>
        <w:rPr>
          <w:rFonts w:ascii="Cambria" w:hAnsi="Cambria"/>
          <w:sz w:val="22"/>
          <w:szCs w:val="22"/>
        </w:rPr>
      </w:pPr>
    </w:p>
    <w:p w:rsidR="001B3362" w:rsidRDefault="001B3362" w:rsidP="00FF0ECC">
      <w:pPr>
        <w:pStyle w:val="Textoindependiente"/>
        <w:spacing w:line="100" w:lineRule="atLeast"/>
        <w:ind w:left="-851" w:right="-518"/>
        <w:rPr>
          <w:rFonts w:ascii="Cambria" w:hAnsi="Cambria"/>
          <w:sz w:val="20"/>
          <w:szCs w:val="20"/>
        </w:rPr>
      </w:pPr>
      <w:r>
        <w:rPr>
          <w:rFonts w:ascii="Cambria" w:hAnsi="Cambria"/>
          <w:b/>
          <w:bCs/>
          <w:i/>
          <w:iCs/>
          <w:sz w:val="22"/>
          <w:szCs w:val="22"/>
        </w:rPr>
        <w:t xml:space="preserve">6. </w:t>
      </w:r>
      <w:r>
        <w:rPr>
          <w:rFonts w:ascii="Cambria" w:eastAsia="Calibri" w:hAnsi="Cambria" w:cs="Calibri"/>
          <w:b/>
          <w:bCs/>
          <w:i/>
          <w:iCs/>
          <w:color w:val="000000"/>
          <w:sz w:val="22"/>
          <w:szCs w:val="22"/>
        </w:rPr>
        <w:t xml:space="preserve">Se desea desarrollar un programa que permita declarar una tabla de 3 filas por 3 columnas de números enteros. Mediante un método se desea recorrerla y generar un arreglo con los elementos de la fila F1, este valor se pasará como parámetro. Mostrar por pantalla desde el programa principal los elementos del arreglo generado.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&lt;stdio.h&gt;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&lt;stdlib.h&gt;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#define tam 9</w:t>
      </w:r>
    </w:p>
    <w:p w:rsidR="001B3362" w:rsidRDefault="001B3362" w:rsidP="00FF0ECC">
      <w:pPr>
        <w:pStyle w:val="Textoindependiente"/>
        <w:spacing w:after="6" w:line="100" w:lineRule="atLeast"/>
        <w:ind w:left="-851" w:right="-518"/>
        <w:rPr>
          <w:rFonts w:ascii="Cambria" w:hAnsi="Cambria"/>
          <w:sz w:val="20"/>
          <w:szCs w:val="20"/>
        </w:rPr>
      </w:pP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void ingresa(int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*genera(int *);</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*ptro, *ptro2,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ptro=(int*)malloc(sizeof(int)*tam);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Pr>
          <w:rFonts w:ascii="Cambria" w:hAnsi="Cambria"/>
          <w:sz w:val="20"/>
          <w:szCs w:val="20"/>
        </w:rPr>
        <w:t>if(!ptro)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printf("No se pudo gestionar la memoria crrectamente\n");</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return 1;</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lastRenderedPageBreak/>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else</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ingresa(ptro);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ptro2=genera(ptro);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system("CLS");</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printf("El arreglo generado es: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ab/>
      </w:r>
      <w:r>
        <w:rPr>
          <w:rFonts w:ascii="Cambria" w:hAnsi="Cambria"/>
          <w:sz w:val="20"/>
          <w:szCs w:val="20"/>
        </w:rPr>
        <w:tab/>
      </w:r>
      <w:r w:rsidRPr="001B3362">
        <w:rPr>
          <w:rFonts w:ascii="Cambria" w:hAnsi="Cambria"/>
          <w:sz w:val="20"/>
          <w:szCs w:val="20"/>
          <w:lang w:val="en-US"/>
        </w:rPr>
        <w:t>for(i=0 ;i&lt;3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printf("%d \t", *(ptro2+i)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printf("\n\n");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free(ptro);</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free(ptro2);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system("PAUSE");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return 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ingresa(int *p)</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for(i=0 ;i&lt;3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for(j=0 ;j&lt;3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printf("Elemento [%d][%d]: ", i+1, j+1);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scanf("%d", (p+(i*3)+j)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*genera(int *p)</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*q;</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q=(int*)malloc(sizeof(int)*3);</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for(i=0 ;i&lt;3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*(q+i)= *(p+i);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sidRPr="001B3362">
        <w:rPr>
          <w:rFonts w:ascii="Cambria" w:hAnsi="Cambria"/>
          <w:sz w:val="20"/>
          <w:szCs w:val="20"/>
          <w:lang w:val="en-US"/>
        </w:rPr>
        <w:tab/>
      </w: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return q;</w:t>
      </w:r>
    </w:p>
    <w:p w:rsidR="001B3362" w:rsidRDefault="001B3362" w:rsidP="00FF0ECC">
      <w:pPr>
        <w:pStyle w:val="Textoindependiente"/>
        <w:spacing w:after="6" w:line="100" w:lineRule="atLeast"/>
        <w:ind w:left="-851" w:right="-518"/>
        <w:rPr>
          <w:rFonts w:ascii="Cambria" w:hAnsi="Cambria"/>
          <w:sz w:val="22"/>
          <w:szCs w:val="22"/>
        </w:rPr>
      </w:pP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2"/>
          <w:szCs w:val="22"/>
        </w:rPr>
      </w:pPr>
    </w:p>
    <w:p w:rsidR="00C500F0" w:rsidRDefault="00C500F0" w:rsidP="00FF0ECC">
      <w:pPr>
        <w:pStyle w:val="Textoindependiente"/>
        <w:spacing w:after="6" w:line="100" w:lineRule="atLeast"/>
        <w:ind w:left="-851" w:right="-518"/>
        <w:rPr>
          <w:rFonts w:ascii="Cambria" w:hAnsi="Cambria"/>
          <w:sz w:val="22"/>
          <w:szCs w:val="22"/>
        </w:rPr>
      </w:pPr>
    </w:p>
    <w:p w:rsidR="001B3362" w:rsidRDefault="001B3362" w:rsidP="00FF0ECC">
      <w:pPr>
        <w:pStyle w:val="Textoindependiente"/>
        <w:spacing w:line="100" w:lineRule="atLeast"/>
        <w:ind w:left="-851" w:right="-518"/>
        <w:rPr>
          <w:rFonts w:ascii="Cambria" w:eastAsia="Calibri" w:hAnsi="Cambria" w:cs="Calibri"/>
          <w:b/>
          <w:bCs/>
          <w:i/>
          <w:iCs/>
          <w:color w:val="000000"/>
          <w:sz w:val="22"/>
          <w:szCs w:val="22"/>
        </w:rPr>
      </w:pPr>
      <w:r>
        <w:rPr>
          <w:rFonts w:ascii="Cambria" w:hAnsi="Cambria"/>
          <w:b/>
          <w:bCs/>
          <w:i/>
          <w:iCs/>
          <w:sz w:val="22"/>
          <w:szCs w:val="22"/>
        </w:rPr>
        <w:lastRenderedPageBreak/>
        <w:t xml:space="preserve">7. </w:t>
      </w:r>
      <w:r>
        <w:rPr>
          <w:rFonts w:ascii="Cambria" w:eastAsia="Calibri" w:hAnsi="Cambria" w:cs="Calibri"/>
          <w:b/>
          <w:bCs/>
          <w:i/>
          <w:iCs/>
          <w:color w:val="000000"/>
          <w:sz w:val="22"/>
          <w:szCs w:val="22"/>
        </w:rPr>
        <w:t xml:space="preserve">Se desea desarrollar un programa que permita declarar una tabla de 3 filas por 3 columnas de números enteros. Se desea recorrerla mediante un procedimiento y generar un arreglo con los elementos que están dispuestos en la diagonal secundaria. El arreglo se muestra desde el programa principal. </w:t>
      </w:r>
    </w:p>
    <w:p w:rsidR="001B3362" w:rsidRDefault="001B3362" w:rsidP="00FF0ECC">
      <w:pPr>
        <w:pStyle w:val="Textoindependiente"/>
        <w:spacing w:line="100" w:lineRule="atLeast"/>
        <w:ind w:left="-851" w:right="-518"/>
        <w:rPr>
          <w:rFonts w:ascii="Cambria" w:eastAsia="Calibri" w:hAnsi="Cambria" w:cs="Calibri"/>
          <w:b/>
          <w:bCs/>
          <w:i/>
          <w:iCs/>
          <w:color w:val="000000"/>
          <w:sz w:val="22"/>
          <w:szCs w:val="22"/>
        </w:rPr>
      </w:pP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#include &lt;stdio.h&gt;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&lt;stdlib.h&gt;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#define tam 9</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ingresa(int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*genera(int *);</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*ptro, *ptro2,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ptro=(int*)malloc(sizeof(int)*tam);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Pr>
          <w:rFonts w:ascii="Cambria" w:hAnsi="Cambria"/>
          <w:sz w:val="20"/>
          <w:szCs w:val="20"/>
        </w:rPr>
        <w:t>if(!ptro)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printf("No se pudo gestionar la memoria crrectamente\n");</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return 1;</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else</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ingresa(ptro);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ptro2=genera(ptro);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system("CLS");</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printf("El arreglo generado es: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ab/>
      </w:r>
      <w:r>
        <w:rPr>
          <w:rFonts w:ascii="Cambria" w:hAnsi="Cambria"/>
          <w:sz w:val="20"/>
          <w:szCs w:val="20"/>
        </w:rPr>
        <w:tab/>
      </w:r>
      <w:r w:rsidRPr="001B3362">
        <w:rPr>
          <w:rFonts w:ascii="Cambria" w:hAnsi="Cambria"/>
          <w:sz w:val="20"/>
          <w:szCs w:val="20"/>
          <w:lang w:val="en-US"/>
        </w:rPr>
        <w:t>for(i=0 ;i&lt;3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printf("%d \t", *(ptro2+i)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printf("\n\n");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free(ptro);</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free(ptro2);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system("PAUSE");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return 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ingresa(int *p)</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for(i=0 ;i&lt;3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for(j=0 ;j&lt;3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lastRenderedPageBreak/>
        <w:tab/>
      </w:r>
      <w:r w:rsidRPr="001B3362">
        <w:rPr>
          <w:rFonts w:ascii="Cambria" w:hAnsi="Cambria"/>
          <w:sz w:val="20"/>
          <w:szCs w:val="20"/>
          <w:lang w:val="en-US"/>
        </w:rPr>
        <w:tab/>
      </w:r>
      <w:r w:rsidRPr="001B3362">
        <w:rPr>
          <w:rFonts w:ascii="Cambria" w:hAnsi="Cambria"/>
          <w:sz w:val="20"/>
          <w:szCs w:val="20"/>
          <w:lang w:val="en-US"/>
        </w:rPr>
        <w:tab/>
        <w:t>printf("Elemento [%d][%d]: ", i+1, j+1);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scanf("%d", (p+(i*3)+j)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*genera(int *p)</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*q;</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q=(int*)malloc(sizeof(int)*3);</w:t>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j=2;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for(i=0 ;i&lt;3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*(q+i)= *(p+(i*3)+j);</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Pr>
          <w:rFonts w:ascii="Cambria" w:hAnsi="Cambria"/>
          <w:sz w:val="20"/>
          <w:szCs w:val="20"/>
        </w:rPr>
        <w:t>j--;</w:t>
      </w: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return q;</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line="100" w:lineRule="atLeast"/>
        <w:ind w:left="-851" w:right="-518"/>
        <w:jc w:val="both"/>
        <w:rPr>
          <w:rFonts w:ascii="Cambria" w:hAnsi="Cambria"/>
          <w:sz w:val="22"/>
          <w:szCs w:val="22"/>
        </w:rPr>
      </w:pPr>
      <w:r>
        <w:rPr>
          <w:rFonts w:ascii="Cambria" w:hAnsi="Cambria"/>
          <w:b/>
          <w:bCs/>
          <w:i/>
          <w:iCs/>
          <w:sz w:val="22"/>
          <w:szCs w:val="22"/>
        </w:rPr>
        <w:t xml:space="preserve">8. </w:t>
      </w:r>
      <w:r>
        <w:rPr>
          <w:rFonts w:ascii="Cambria" w:eastAsia="Calibri" w:hAnsi="Cambria" w:cs="Calibri"/>
          <w:b/>
          <w:bCs/>
          <w:i/>
          <w:iCs/>
          <w:color w:val="000000"/>
          <w:sz w:val="22"/>
          <w:szCs w:val="22"/>
        </w:rPr>
        <w:t xml:space="preserve">Se desea desarrollar un programa que permita declarar una tabla de 4 filas por 4 columnas de números enteros. Se desea recorrerla mediante un método para detectar el mayor elemento y el menor, esta información será devuelta al programa principal a través de una instrucción y desde allí mostrada por pantalla. </w:t>
      </w:r>
    </w:p>
    <w:p w:rsidR="001B3362" w:rsidRDefault="001B3362" w:rsidP="00FF0ECC">
      <w:pPr>
        <w:pStyle w:val="Textoindependiente"/>
        <w:spacing w:line="100" w:lineRule="atLeast"/>
        <w:ind w:left="-851" w:right="-518"/>
        <w:rPr>
          <w:rFonts w:ascii="Cambria" w:hAnsi="Cambria"/>
          <w:sz w:val="22"/>
          <w:szCs w:val="22"/>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&lt;stdio.h&gt;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&lt;stdlib.h&gt;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#define tam 16</w:t>
      </w:r>
    </w:p>
    <w:p w:rsidR="001B3362" w:rsidRDefault="001B3362" w:rsidP="00FF0ECC">
      <w:pPr>
        <w:pStyle w:val="Textoindependiente"/>
        <w:spacing w:after="6" w:line="100" w:lineRule="atLeast"/>
        <w:ind w:left="-851" w:right="-518"/>
        <w:rPr>
          <w:rFonts w:ascii="Cambria" w:hAnsi="Cambria"/>
          <w:sz w:val="20"/>
          <w:szCs w:val="20"/>
        </w:rPr>
      </w:pP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void ingresa(int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*maxymin(int *);</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*ptro, *ptro2,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ptro=(int*)malloc(sizeof(int)*tam);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Pr>
          <w:rFonts w:ascii="Cambria" w:hAnsi="Cambria"/>
          <w:sz w:val="20"/>
          <w:szCs w:val="20"/>
        </w:rPr>
        <w:t>if(!ptro)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printf("No se pudo gestionar la memoria crrectamente\n");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ab/>
      </w:r>
      <w:r>
        <w:rPr>
          <w:rFonts w:ascii="Cambria" w:hAnsi="Cambria"/>
          <w:sz w:val="20"/>
          <w:szCs w:val="20"/>
        </w:rPr>
        <w:tab/>
      </w:r>
      <w:r w:rsidRPr="001B3362">
        <w:rPr>
          <w:rFonts w:ascii="Cambria" w:hAnsi="Cambria"/>
          <w:sz w:val="20"/>
          <w:szCs w:val="20"/>
          <w:lang w:val="en-US"/>
        </w:rPr>
        <w:t>return 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else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ingresa(ptro);</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ptro2=maxymin(ptro);</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system("CLS");</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sidRPr="001B3362">
        <w:rPr>
          <w:rFonts w:ascii="Cambria" w:hAnsi="Cambria"/>
          <w:sz w:val="20"/>
          <w:szCs w:val="20"/>
          <w:lang w:val="en-US"/>
        </w:rPr>
        <w:tab/>
      </w:r>
      <w:r>
        <w:rPr>
          <w:rFonts w:ascii="Cambria" w:hAnsi="Cambria"/>
          <w:sz w:val="20"/>
          <w:szCs w:val="20"/>
        </w:rPr>
        <w:t>printf("El maximo es: %d \n", *ptro2 );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printf("\n El minimo es: %d \n", *(ptro2+1) );</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lastRenderedPageBreak/>
        <w:tab/>
      </w:r>
      <w:r>
        <w:rPr>
          <w:rFonts w:ascii="Cambria" w:hAnsi="Cambria"/>
          <w:sz w:val="20"/>
          <w:szCs w:val="20"/>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ab/>
      </w:r>
      <w:r>
        <w:rPr>
          <w:rFonts w:ascii="Cambria" w:hAnsi="Cambria"/>
          <w:sz w:val="20"/>
          <w:szCs w:val="20"/>
        </w:rPr>
        <w:tab/>
      </w:r>
      <w:r w:rsidRPr="001B3362">
        <w:rPr>
          <w:rFonts w:ascii="Cambria" w:hAnsi="Cambria"/>
          <w:sz w:val="20"/>
          <w:szCs w:val="20"/>
          <w:lang w:val="en-US"/>
        </w:rPr>
        <w:t>free(ptro2);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system("PAUSE");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return 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ingresa(int *p)</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for(i=0 ;i&lt;4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for(j=0 ;j&lt;4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printf("Elemento [%d][%d]: ", i+1, j+1);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scanf("%d", (p+(i*4)+j)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*maxymin(int *p)</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*q, *max, *min;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max=NULL;</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min=NULL;</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q=(int*)malloc(sizeof(int)*2);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max=q;</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min=q+1;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*max=*p;</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*min=*p;</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for(i=0 ;i&lt;16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if( *(p+i) &gt; (*max)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*max= *(p+i);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for(i=0 ;i&lt;16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if( *(p+i) &lt; (*min)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*min=*(p+i);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return q;</w:t>
      </w:r>
      <w:r>
        <w:rPr>
          <w:rFonts w:ascii="Cambria" w:hAnsi="Cambria"/>
          <w:sz w:val="20"/>
          <w:szCs w:val="20"/>
          <w:lang w:val="en-US"/>
        </w:rPr>
        <w:t>}</w:t>
      </w:r>
    </w:p>
    <w:p w:rsidR="001B3362" w:rsidRDefault="001B3362" w:rsidP="00FF0ECC">
      <w:pPr>
        <w:pStyle w:val="Textoindependiente"/>
        <w:spacing w:line="100" w:lineRule="atLeast"/>
        <w:ind w:left="-851" w:right="-518"/>
        <w:rPr>
          <w:rFonts w:ascii="Cambria" w:eastAsia="Calibri" w:hAnsi="Cambria" w:cs="Calibri"/>
          <w:b/>
          <w:bCs/>
          <w:i/>
          <w:iCs/>
          <w:color w:val="000000"/>
          <w:sz w:val="22"/>
          <w:szCs w:val="22"/>
        </w:rPr>
      </w:pPr>
      <w:r>
        <w:rPr>
          <w:rFonts w:ascii="Cambria" w:hAnsi="Cambria"/>
          <w:b/>
          <w:bCs/>
          <w:i/>
          <w:iCs/>
          <w:sz w:val="22"/>
          <w:szCs w:val="22"/>
        </w:rPr>
        <w:lastRenderedPageBreak/>
        <w:t xml:space="preserve">9. </w:t>
      </w:r>
      <w:r>
        <w:rPr>
          <w:rFonts w:ascii="Cambria" w:eastAsia="Calibri" w:hAnsi="Cambria" w:cs="Calibri"/>
          <w:b/>
          <w:bCs/>
          <w:i/>
          <w:iCs/>
          <w:color w:val="000000"/>
          <w:sz w:val="22"/>
          <w:szCs w:val="22"/>
        </w:rPr>
        <w:t xml:space="preserve">Se desea desarrollar un programa que permita declarar una tabla de N xN de números reales de simple precisión. </w:t>
      </w:r>
    </w:p>
    <w:p w:rsidR="001B3362" w:rsidRDefault="001B3362" w:rsidP="00FF0ECC">
      <w:pPr>
        <w:pStyle w:val="Default"/>
        <w:ind w:left="-851" w:right="-518"/>
        <w:rPr>
          <w:rFonts w:ascii="Cambria" w:hAnsi="Cambria"/>
          <w:b/>
          <w:bCs/>
          <w:i/>
          <w:iCs/>
          <w:sz w:val="22"/>
          <w:szCs w:val="22"/>
        </w:rPr>
      </w:pPr>
      <w:r>
        <w:rPr>
          <w:rFonts w:ascii="Cambria" w:hAnsi="Cambria"/>
          <w:b/>
          <w:bCs/>
          <w:i/>
          <w:iCs/>
          <w:sz w:val="22"/>
          <w:szCs w:val="22"/>
        </w:rPr>
        <w:t xml:space="preserve">Se desea desarrollar métodos para: </w:t>
      </w:r>
    </w:p>
    <w:p w:rsidR="001B3362" w:rsidRDefault="001B3362" w:rsidP="00FF0ECC">
      <w:pPr>
        <w:pStyle w:val="Default"/>
        <w:spacing w:after="58"/>
        <w:ind w:left="-851" w:right="-518"/>
        <w:rPr>
          <w:rFonts w:ascii="Cambria" w:hAnsi="Cambria"/>
          <w:b/>
          <w:bCs/>
          <w:i/>
          <w:iCs/>
          <w:sz w:val="22"/>
          <w:szCs w:val="22"/>
        </w:rPr>
      </w:pPr>
      <w:r>
        <w:rPr>
          <w:rFonts w:ascii="Cambria" w:hAnsi="Cambria"/>
          <w:b/>
          <w:bCs/>
          <w:i/>
          <w:iCs/>
          <w:sz w:val="22"/>
          <w:szCs w:val="22"/>
        </w:rPr>
        <w:tab/>
        <w:t xml:space="preserve">a) Seleccionar el tamaño NxN </w:t>
      </w:r>
    </w:p>
    <w:p w:rsidR="001B3362" w:rsidRDefault="001B3362" w:rsidP="00FF0ECC">
      <w:pPr>
        <w:pStyle w:val="Default"/>
        <w:spacing w:after="58"/>
        <w:ind w:left="-851" w:right="-518"/>
        <w:rPr>
          <w:rFonts w:ascii="Cambria" w:hAnsi="Cambria"/>
          <w:b/>
          <w:bCs/>
          <w:i/>
          <w:iCs/>
          <w:sz w:val="22"/>
          <w:szCs w:val="22"/>
        </w:rPr>
      </w:pPr>
      <w:r>
        <w:rPr>
          <w:rFonts w:ascii="Cambria" w:hAnsi="Cambria"/>
          <w:b/>
          <w:bCs/>
          <w:i/>
          <w:iCs/>
          <w:sz w:val="22"/>
          <w:szCs w:val="22"/>
        </w:rPr>
        <w:tab/>
        <w:t xml:space="preserve">b) Cargar la tabla desde el teclado </w:t>
      </w:r>
    </w:p>
    <w:p w:rsidR="001B3362" w:rsidRDefault="001B3362" w:rsidP="00FF0ECC">
      <w:pPr>
        <w:pStyle w:val="Default"/>
        <w:spacing w:after="58"/>
        <w:ind w:left="-851" w:right="-518"/>
        <w:rPr>
          <w:rFonts w:ascii="Cambria" w:hAnsi="Cambria"/>
          <w:b/>
          <w:bCs/>
          <w:i/>
          <w:iCs/>
          <w:sz w:val="22"/>
          <w:szCs w:val="22"/>
        </w:rPr>
      </w:pPr>
      <w:r>
        <w:rPr>
          <w:rFonts w:ascii="Cambria" w:hAnsi="Cambria"/>
          <w:b/>
          <w:bCs/>
          <w:i/>
          <w:iCs/>
          <w:sz w:val="22"/>
          <w:szCs w:val="22"/>
        </w:rPr>
        <w:tab/>
        <w:t xml:space="preserve">c) Mostrar por pantalla los elementos de la tabla </w:t>
      </w:r>
    </w:p>
    <w:p w:rsidR="001B3362" w:rsidRDefault="001B3362" w:rsidP="00FF0ECC">
      <w:pPr>
        <w:pStyle w:val="Default"/>
        <w:ind w:left="-851" w:right="-518"/>
        <w:rPr>
          <w:rFonts w:ascii="Cambria" w:hAnsi="Cambria"/>
          <w:sz w:val="22"/>
          <w:szCs w:val="22"/>
        </w:rPr>
      </w:pPr>
      <w:r>
        <w:rPr>
          <w:rFonts w:ascii="Cambria" w:hAnsi="Cambria"/>
          <w:b/>
          <w:bCs/>
          <w:i/>
          <w:iCs/>
          <w:sz w:val="22"/>
          <w:szCs w:val="22"/>
        </w:rPr>
        <w:tab/>
        <w:t>d) Detectar el menor valor y generar un arreglo con los elementos que estén sobre</w:t>
      </w:r>
      <w:r>
        <w:rPr>
          <w:rFonts w:ascii="Cambria" w:hAnsi="Cambria"/>
          <w:b/>
          <w:bCs/>
          <w:i/>
          <w:iCs/>
          <w:sz w:val="22"/>
          <w:szCs w:val="22"/>
        </w:rPr>
        <w:tab/>
        <w:t xml:space="preserve">  </w:t>
      </w:r>
      <w:r>
        <w:rPr>
          <w:rFonts w:ascii="Cambria" w:hAnsi="Cambria"/>
          <w:b/>
          <w:bCs/>
          <w:i/>
          <w:iCs/>
          <w:sz w:val="22"/>
          <w:szCs w:val="22"/>
        </w:rPr>
        <w:tab/>
        <w:t xml:space="preserve">su     columna. </w:t>
      </w:r>
    </w:p>
    <w:p w:rsidR="001B3362" w:rsidRDefault="001B3362" w:rsidP="00FF0ECC">
      <w:pPr>
        <w:pStyle w:val="Textoindependiente"/>
        <w:spacing w:line="100" w:lineRule="atLeast"/>
        <w:ind w:left="-851" w:right="-518"/>
        <w:rPr>
          <w:rFonts w:ascii="Cambria" w:hAnsi="Cambria"/>
          <w:sz w:val="22"/>
          <w:szCs w:val="22"/>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&lt;stdio.h&gt;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&lt;stdlib.h&gt;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ingresa(int *, int);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imprime(int *, int);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*genera(int*, int);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*ptro, *ptro2;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tam,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Pr>
          <w:rFonts w:ascii="Cambria" w:hAnsi="Cambria"/>
          <w:sz w:val="20"/>
          <w:szCs w:val="20"/>
        </w:rPr>
        <w:t>printf("Ingrese el orden de la tabla NxN: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ab/>
      </w:r>
      <w:r w:rsidRPr="001B3362">
        <w:rPr>
          <w:rFonts w:ascii="Cambria" w:hAnsi="Cambria"/>
          <w:sz w:val="20"/>
          <w:szCs w:val="20"/>
          <w:lang w:val="en-US"/>
        </w:rPr>
        <w:t>scanf("%d", &amp;tam);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ptro=(int*)malloc(sizeof(int)*(tam*tam));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Pr>
          <w:rFonts w:ascii="Cambria" w:hAnsi="Cambria"/>
          <w:sz w:val="20"/>
          <w:szCs w:val="20"/>
        </w:rPr>
        <w:t>if(!ptro)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printf("No se pudo gestionar la memoria crrectamente\n");</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return 1;</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else</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ingresa(ptro, tam);</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imprime(ptro, tam);</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ab/>
      </w:r>
      <w:r>
        <w:rPr>
          <w:rFonts w:ascii="Cambria" w:hAnsi="Cambria"/>
          <w:sz w:val="20"/>
          <w:szCs w:val="20"/>
        </w:rPr>
        <w:tab/>
      </w:r>
      <w:r w:rsidRPr="001B3362">
        <w:rPr>
          <w:rFonts w:ascii="Cambria" w:hAnsi="Cambria"/>
          <w:sz w:val="20"/>
          <w:szCs w:val="20"/>
          <w:lang w:val="en-US"/>
        </w:rPr>
        <w:t>ptro2=genera(ptro, 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for(i=0 ;i&lt;tam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printf("%d \t", *(ptro2+i));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printf("\n");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free(ptro2);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system("PAUSE");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lastRenderedPageBreak/>
        <w:tab/>
        <w:t>return 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ingresa(int *p, int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for(i=0 ;i&lt;n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for(j=0 ;j&lt;n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printf("Elemento [%d][%d]: ", i+1, j+1);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scanf("%d", (p+(i*n)+j)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imprime(int *p, int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for(i=0 ;i&lt;n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for(j=0 ;j&lt;n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printf("%d \t", *(p+(i*n)+j)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*genera(int *p, int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*min, *q;</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 columna;</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*min=*p;</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for(i=0 ;i&lt;n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for(j=0 ;j&lt;n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if( *(p+(i*n)+j) &lt; *min)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*min=*(p+(i*n)+j);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columna=j;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q=(int*)malloc(sizeof(int)*n);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lastRenderedPageBreak/>
        <w:tab/>
        <w:t>for(i=0 ;i&lt;n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*(q+i)=*(p+(i*n)+columna);</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return q;</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p>
    <w:p w:rsidR="001B3362" w:rsidRDefault="001B3362" w:rsidP="00FF0ECC">
      <w:pPr>
        <w:pStyle w:val="Textoindependiente"/>
        <w:spacing w:after="6" w:line="100" w:lineRule="atLeast"/>
        <w:ind w:left="-851" w:right="-518"/>
        <w:rPr>
          <w:rFonts w:ascii="Cambria" w:hAnsi="Cambria"/>
          <w:sz w:val="20"/>
          <w:szCs w:val="20"/>
        </w:rPr>
      </w:pPr>
    </w:p>
    <w:p w:rsidR="001B3362" w:rsidRDefault="001B3362" w:rsidP="00FF0ECC">
      <w:pPr>
        <w:pStyle w:val="Textoindependiente"/>
        <w:spacing w:line="100" w:lineRule="atLeast"/>
        <w:ind w:left="-851" w:right="-518"/>
        <w:rPr>
          <w:rFonts w:ascii="Cambria" w:eastAsia="Calibri" w:hAnsi="Cambria" w:cs="Calibri"/>
          <w:b/>
          <w:bCs/>
          <w:i/>
          <w:iCs/>
          <w:color w:val="000000"/>
          <w:sz w:val="22"/>
          <w:szCs w:val="22"/>
        </w:rPr>
      </w:pPr>
      <w:r>
        <w:rPr>
          <w:rFonts w:ascii="Cambria" w:hAnsi="Cambria"/>
          <w:b/>
          <w:bCs/>
          <w:i/>
          <w:iCs/>
          <w:sz w:val="22"/>
          <w:szCs w:val="22"/>
        </w:rPr>
        <w:t xml:space="preserve">10. </w:t>
      </w:r>
      <w:r>
        <w:rPr>
          <w:rFonts w:ascii="Cambria" w:eastAsia="Calibri" w:hAnsi="Cambria" w:cs="Calibri"/>
          <w:b/>
          <w:bCs/>
          <w:i/>
          <w:iCs/>
          <w:color w:val="000000"/>
          <w:sz w:val="22"/>
          <w:szCs w:val="22"/>
        </w:rPr>
        <w:t xml:space="preserve">Se desea desarrollar un programa que permita declarar una tabla de N xN de caracteres. Se desea desarrollar métodos para: </w:t>
      </w:r>
    </w:p>
    <w:p w:rsidR="001B3362" w:rsidRDefault="001B3362" w:rsidP="00FF0ECC">
      <w:pPr>
        <w:pStyle w:val="Default"/>
        <w:spacing w:after="58"/>
        <w:ind w:left="-851" w:right="-518"/>
        <w:rPr>
          <w:rFonts w:ascii="Cambria" w:hAnsi="Cambria"/>
          <w:b/>
          <w:bCs/>
          <w:i/>
          <w:iCs/>
          <w:sz w:val="22"/>
          <w:szCs w:val="22"/>
        </w:rPr>
      </w:pPr>
      <w:r>
        <w:rPr>
          <w:rFonts w:ascii="Cambria" w:hAnsi="Cambria"/>
          <w:b/>
          <w:bCs/>
          <w:i/>
          <w:iCs/>
          <w:sz w:val="22"/>
          <w:szCs w:val="22"/>
        </w:rPr>
        <w:tab/>
        <w:t xml:space="preserve">a) Cargar la tabla, se admiten repeticiones </w:t>
      </w:r>
    </w:p>
    <w:p w:rsidR="001B3362" w:rsidRDefault="001B3362" w:rsidP="00FF0ECC">
      <w:pPr>
        <w:pStyle w:val="Default"/>
        <w:spacing w:after="58"/>
        <w:ind w:left="-851" w:right="-518"/>
        <w:rPr>
          <w:rFonts w:ascii="Cambria" w:hAnsi="Cambria"/>
          <w:b/>
          <w:bCs/>
          <w:i/>
          <w:iCs/>
          <w:sz w:val="22"/>
          <w:szCs w:val="22"/>
        </w:rPr>
      </w:pPr>
      <w:r>
        <w:rPr>
          <w:rFonts w:ascii="Cambria" w:hAnsi="Cambria"/>
          <w:b/>
          <w:bCs/>
          <w:i/>
          <w:iCs/>
          <w:sz w:val="22"/>
          <w:szCs w:val="22"/>
        </w:rPr>
        <w:tab/>
        <w:t xml:space="preserve">b) Recorrer la tabla </w:t>
      </w:r>
    </w:p>
    <w:p w:rsidR="001B3362" w:rsidRDefault="001B3362" w:rsidP="00FF0ECC">
      <w:pPr>
        <w:pStyle w:val="Default"/>
        <w:ind w:left="-851" w:right="-518"/>
        <w:rPr>
          <w:rFonts w:ascii="Cambria" w:hAnsi="Cambria"/>
          <w:sz w:val="22"/>
          <w:szCs w:val="22"/>
        </w:rPr>
      </w:pPr>
      <w:r>
        <w:rPr>
          <w:rFonts w:ascii="Cambria" w:hAnsi="Cambria"/>
          <w:b/>
          <w:bCs/>
          <w:i/>
          <w:iCs/>
          <w:sz w:val="22"/>
          <w:szCs w:val="22"/>
        </w:rPr>
        <w:tab/>
        <w:t xml:space="preserve">c) Generar otra tabla en la cual se hallan reemplazado las repeticiones por ceros o blancos </w:t>
      </w:r>
      <w:r>
        <w:rPr>
          <w:rFonts w:ascii="Cambria" w:hAnsi="Cambria"/>
          <w:b/>
          <w:bCs/>
          <w:i/>
          <w:iCs/>
          <w:sz w:val="22"/>
          <w:szCs w:val="22"/>
        </w:rPr>
        <w:tab/>
        <w:t xml:space="preserve">    o cualquier marca de su elección, mediante la cual se pueda identificar el lugar en el </w:t>
      </w:r>
      <w:r>
        <w:rPr>
          <w:rFonts w:ascii="Cambria" w:hAnsi="Cambria"/>
          <w:b/>
          <w:bCs/>
          <w:i/>
          <w:iCs/>
          <w:sz w:val="22"/>
          <w:szCs w:val="22"/>
        </w:rPr>
        <w:tab/>
        <w:t xml:space="preserve">    cual estaba la repetición. </w:t>
      </w:r>
    </w:p>
    <w:p w:rsidR="001B3362" w:rsidRDefault="001B3362" w:rsidP="00FF0ECC">
      <w:pPr>
        <w:pStyle w:val="Textoindependiente"/>
        <w:spacing w:line="100" w:lineRule="atLeast"/>
        <w:ind w:left="-851" w:right="-518"/>
        <w:rPr>
          <w:rFonts w:ascii="Cambria" w:hAnsi="Cambria"/>
          <w:sz w:val="22"/>
          <w:szCs w:val="22"/>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&lt;stdio.h&gt;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#include &lt;stdlib.h&gt;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ingresa(char *, int);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imprime(char *, int);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mofifica(char *, int);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int main()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char *ptro, *ptro2;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tam,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Pr>
          <w:rFonts w:ascii="Cambria" w:hAnsi="Cambria"/>
          <w:sz w:val="20"/>
          <w:szCs w:val="20"/>
        </w:rPr>
        <w:t>printf("Ingrese el orden de la tabla NxN: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ab/>
      </w:r>
      <w:r w:rsidRPr="001B3362">
        <w:rPr>
          <w:rFonts w:ascii="Cambria" w:hAnsi="Cambria"/>
          <w:sz w:val="20"/>
          <w:szCs w:val="20"/>
          <w:lang w:val="en-US"/>
        </w:rPr>
        <w:t>scanf("%d", &amp;tam);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ptro=(char*)malloc(sizeof(char)*(tam*tam));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Pr>
          <w:rFonts w:ascii="Cambria" w:hAnsi="Cambria"/>
          <w:sz w:val="20"/>
          <w:szCs w:val="20"/>
        </w:rPr>
        <w:t>if(!ptro)</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printf("No se pudo gestionar la memoria correctamente\n");</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return 1;</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else</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ingresa(ptro, tam);</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printf("\n La tabla ingresada es la siguiente: \n");</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imprime(ptro, tam);</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modifica(ptro, tam);</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printf("\n La tabla modificada es la siguiente: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Pr>
          <w:rFonts w:ascii="Cambria" w:hAnsi="Cambria"/>
          <w:sz w:val="20"/>
          <w:szCs w:val="20"/>
        </w:rPr>
        <w:tab/>
      </w:r>
      <w:r>
        <w:rPr>
          <w:rFonts w:ascii="Cambria" w:hAnsi="Cambria"/>
          <w:sz w:val="20"/>
          <w:szCs w:val="20"/>
        </w:rPr>
        <w:tab/>
      </w:r>
      <w:r w:rsidRPr="001B3362">
        <w:rPr>
          <w:rFonts w:ascii="Cambria" w:hAnsi="Cambria"/>
          <w:sz w:val="20"/>
          <w:szCs w:val="20"/>
          <w:lang w:val="en-US"/>
        </w:rPr>
        <w:t>imprime(ptro, tam);</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free(ptro2);</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lastRenderedPageBreak/>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system("PAUSE");</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return 0;</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ingresa(char *p, int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for(i=0 ;i&lt;n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for(j=0 ;j&lt;n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printf("Elemento [%d][%d]: ", i+1, j+1);</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scanf("%c", (p+(i*n)+j)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scanf("%c", (p+(i*n)+j)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imprime(char *p, int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for(i=0 ;i&lt;n ;i++)</w:t>
      </w:r>
    </w:p>
    <w:p w:rsidR="001B3362" w:rsidRPr="0035557C"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35557C">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35557C">
        <w:rPr>
          <w:rFonts w:ascii="Cambria" w:hAnsi="Cambria"/>
          <w:sz w:val="20"/>
          <w:szCs w:val="20"/>
          <w:lang w:val="en-US"/>
        </w:rPr>
        <w:tab/>
      </w:r>
      <w:r w:rsidRPr="0035557C">
        <w:rPr>
          <w:rFonts w:ascii="Cambria" w:hAnsi="Cambria"/>
          <w:sz w:val="20"/>
          <w:szCs w:val="20"/>
          <w:lang w:val="en-US"/>
        </w:rPr>
        <w:tab/>
      </w:r>
      <w:r w:rsidRPr="0035557C">
        <w:rPr>
          <w:rFonts w:ascii="Cambria" w:hAnsi="Cambria"/>
          <w:sz w:val="20"/>
          <w:szCs w:val="20"/>
          <w:lang w:val="en-US"/>
        </w:rPr>
        <w:tab/>
      </w:r>
      <w:r w:rsidRPr="001B3362">
        <w:rPr>
          <w:rFonts w:ascii="Cambria" w:hAnsi="Cambria"/>
          <w:sz w:val="20"/>
          <w:szCs w:val="20"/>
          <w:lang w:val="en-US"/>
        </w:rPr>
        <w:t>for(j=0 ;j&lt;n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printf("%c \t", *(p+(i*n)+j)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printf("\n");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void modifica(char *p, int n)</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t>int i,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for(i=0 ;i&lt;(n*n) ;i++)</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if( *(p+i)!='X' )</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for(j=i+1 ; j&lt;(n*n) ;j++)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if( *(p+i)==*(p+j))</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w:t>
      </w:r>
    </w:p>
    <w:p w:rsidR="001B3362" w:rsidRPr="001B3362" w:rsidRDefault="001B3362" w:rsidP="00FF0ECC">
      <w:pPr>
        <w:pStyle w:val="Textoindependiente"/>
        <w:spacing w:after="6" w:line="100" w:lineRule="atLeast"/>
        <w:ind w:left="-851" w:right="-518"/>
        <w:rPr>
          <w:rFonts w:ascii="Cambria" w:hAnsi="Cambria"/>
          <w:sz w:val="20"/>
          <w:szCs w:val="20"/>
          <w:lang w:val="en-US"/>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t>*(p+j)='X';</w:t>
      </w:r>
    </w:p>
    <w:p w:rsidR="001B3362" w:rsidRDefault="001B3362" w:rsidP="00FF0ECC">
      <w:pPr>
        <w:pStyle w:val="Textoindependiente"/>
        <w:spacing w:after="6" w:line="100" w:lineRule="atLeast"/>
        <w:ind w:left="-851" w:right="-518"/>
        <w:rPr>
          <w:rFonts w:ascii="Cambria" w:hAnsi="Cambria"/>
          <w:sz w:val="20"/>
          <w:szCs w:val="20"/>
        </w:rPr>
      </w:pP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sidRPr="001B3362">
        <w:rPr>
          <w:rFonts w:ascii="Cambria" w:hAnsi="Cambria"/>
          <w:sz w:val="20"/>
          <w:szCs w:val="20"/>
          <w:lang w:val="en-US"/>
        </w:rPr>
        <w:tab/>
      </w: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ab/>
      </w:r>
      <w:r>
        <w:rPr>
          <w:rFonts w:ascii="Cambria" w:hAnsi="Cambria"/>
          <w:sz w:val="20"/>
          <w:szCs w:val="20"/>
        </w:rPr>
        <w:tab/>
        <w:t>}</w:t>
      </w:r>
    </w:p>
    <w:p w:rsidR="001B3362" w:rsidRDefault="001B3362" w:rsidP="00FF0ECC">
      <w:pPr>
        <w:pStyle w:val="Textoindependiente"/>
        <w:spacing w:after="6" w:line="100" w:lineRule="atLeast"/>
        <w:ind w:left="-851" w:right="-518"/>
        <w:rPr>
          <w:rFonts w:ascii="Cambria" w:hAnsi="Cambria"/>
          <w:sz w:val="20"/>
          <w:szCs w:val="20"/>
        </w:rPr>
      </w:pPr>
      <w:r>
        <w:rPr>
          <w:rFonts w:ascii="Cambria" w:hAnsi="Cambria"/>
          <w:sz w:val="20"/>
          <w:szCs w:val="20"/>
        </w:rPr>
        <w:t>}</w:t>
      </w:r>
    </w:p>
    <w:p w:rsidR="001B3362" w:rsidRDefault="001B3362" w:rsidP="00FF0ECC">
      <w:pPr>
        <w:pStyle w:val="Textoindependiente"/>
        <w:spacing w:after="6" w:line="100" w:lineRule="atLeast"/>
        <w:ind w:left="-851" w:right="-518"/>
        <w:rPr>
          <w:rFonts w:ascii="Cambria" w:hAnsi="Cambria"/>
          <w:sz w:val="20"/>
          <w:szCs w:val="20"/>
        </w:rPr>
      </w:pPr>
    </w:p>
    <w:p w:rsidR="00C500F0" w:rsidRDefault="00FF0ECC" w:rsidP="00C500F0">
      <w:pPr>
        <w:jc w:val="center"/>
        <w:rPr>
          <w:rFonts w:ascii="Cambria" w:hAnsi="Cambria"/>
          <w:b/>
          <w:bCs/>
          <w:sz w:val="28"/>
          <w:szCs w:val="28"/>
          <w:u w:val="single"/>
        </w:rPr>
      </w:pPr>
      <w:r>
        <w:rPr>
          <w:rFonts w:ascii="Cambria" w:hAnsi="Cambria"/>
          <w:b/>
          <w:bCs/>
          <w:sz w:val="32"/>
          <w:szCs w:val="32"/>
          <w:u w:val="single"/>
        </w:rPr>
        <w:lastRenderedPageBreak/>
        <w:t>Trabajo práctico número 3</w:t>
      </w:r>
    </w:p>
    <w:p w:rsidR="00FF0ECC" w:rsidRPr="00C500F0" w:rsidRDefault="00FF0ECC" w:rsidP="00C500F0">
      <w:pPr>
        <w:jc w:val="center"/>
        <w:rPr>
          <w:rFonts w:ascii="Cambria" w:hAnsi="Cambria"/>
          <w:b/>
          <w:bCs/>
          <w:sz w:val="28"/>
          <w:szCs w:val="28"/>
          <w:u w:val="single"/>
        </w:rPr>
      </w:pPr>
      <w:r>
        <w:rPr>
          <w:rFonts w:ascii="Cambria" w:hAnsi="Cambria"/>
          <w:b/>
          <w:bCs/>
          <w:i/>
          <w:iCs/>
          <w:sz w:val="28"/>
          <w:szCs w:val="28"/>
          <w:u w:val="single"/>
        </w:rPr>
        <w:t>Pilas</w:t>
      </w:r>
    </w:p>
    <w:p w:rsidR="00FF0ECC" w:rsidRDefault="00FF0ECC" w:rsidP="00FF0ECC">
      <w:pPr>
        <w:rPr>
          <w:rFonts w:ascii="Cambria" w:hAnsi="Cambria"/>
          <w:sz w:val="24"/>
          <w:szCs w:val="24"/>
        </w:rPr>
      </w:pPr>
      <w:r>
        <w:rPr>
          <w:rFonts w:ascii="Cambria" w:hAnsi="Cambria"/>
          <w:b/>
          <w:bCs/>
          <w:i/>
          <w:iCs/>
        </w:rPr>
        <w:t xml:space="preserve">1) </w:t>
      </w:r>
      <w:r>
        <w:rPr>
          <w:rFonts w:ascii="Cambria" w:eastAsia="Arial" w:hAnsi="Cambria" w:cs="Arial"/>
          <w:b/>
          <w:bCs/>
          <w:i/>
          <w:iCs/>
          <w:color w:val="000000"/>
        </w:rPr>
        <w:t xml:space="preserve">Se desea codificar una pila dinámica. Los nodos contienen números enteros. Cargar la pila con 10 nodos, recorrerla y mostrar su contenido por pantalla. </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#include &lt;stdio.h&gt;</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#include &lt;stdlib.h&gt;</w:t>
      </w:r>
    </w:p>
    <w:p w:rsidR="00FF0ECC" w:rsidRPr="00FF0ECC" w:rsidRDefault="00FF0ECC" w:rsidP="00FF0ECC">
      <w:pPr>
        <w:rPr>
          <w:rFonts w:ascii="Cambria" w:hAnsi="Cambria"/>
          <w:sz w:val="20"/>
          <w:szCs w:val="20"/>
          <w:lang w:val="en-US"/>
        </w:rPr>
      </w:pPr>
    </w:p>
    <w:p w:rsidR="00FF0ECC" w:rsidRPr="00FF0ECC" w:rsidRDefault="00FF0ECC" w:rsidP="00FF0ECC">
      <w:pPr>
        <w:rPr>
          <w:rFonts w:ascii="Cambria" w:hAnsi="Cambria"/>
          <w:sz w:val="20"/>
          <w:szCs w:val="20"/>
          <w:lang w:val="en-US"/>
        </w:rPr>
      </w:pPr>
      <w:r w:rsidRPr="00FF0ECC">
        <w:rPr>
          <w:rFonts w:ascii="Cambria" w:hAnsi="Cambria"/>
          <w:sz w:val="20"/>
          <w:szCs w:val="20"/>
          <w:lang w:val="en-US"/>
        </w:rPr>
        <w:t>struct nodo</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t>int dato;</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t>struct nodo *sig;</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w:t>
      </w:r>
    </w:p>
    <w:p w:rsidR="00FF0ECC" w:rsidRPr="00FF0ECC" w:rsidRDefault="00FF0ECC" w:rsidP="00FF0ECC">
      <w:pPr>
        <w:rPr>
          <w:rFonts w:ascii="Cambria" w:hAnsi="Cambria"/>
          <w:sz w:val="20"/>
          <w:szCs w:val="20"/>
          <w:lang w:val="en-US"/>
        </w:rPr>
      </w:pPr>
    </w:p>
    <w:p w:rsidR="00FF0ECC" w:rsidRPr="00FF0ECC" w:rsidRDefault="00FF0ECC" w:rsidP="00FF0ECC">
      <w:pPr>
        <w:rPr>
          <w:rFonts w:ascii="Cambria" w:hAnsi="Cambria"/>
          <w:sz w:val="20"/>
          <w:szCs w:val="20"/>
          <w:lang w:val="en-US"/>
        </w:rPr>
      </w:pPr>
      <w:r w:rsidRPr="00FF0ECC">
        <w:rPr>
          <w:rFonts w:ascii="Cambria" w:hAnsi="Cambria"/>
          <w:sz w:val="20"/>
          <w:szCs w:val="20"/>
          <w:lang w:val="en-US"/>
        </w:rPr>
        <w:t xml:space="preserve">int main() </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t>struct nodo *p, *primero;</w:t>
      </w:r>
    </w:p>
    <w:p w:rsidR="00FF0ECC" w:rsidRDefault="00FF0ECC" w:rsidP="00FF0ECC">
      <w:pPr>
        <w:rPr>
          <w:rFonts w:ascii="Cambria" w:hAnsi="Cambria"/>
          <w:sz w:val="20"/>
          <w:szCs w:val="20"/>
        </w:rPr>
      </w:pPr>
      <w:r w:rsidRPr="00FF0ECC">
        <w:rPr>
          <w:rFonts w:ascii="Cambria" w:hAnsi="Cambria"/>
          <w:sz w:val="20"/>
          <w:szCs w:val="20"/>
          <w:lang w:val="en-US"/>
        </w:rPr>
        <w:tab/>
      </w:r>
      <w:r>
        <w:rPr>
          <w:rFonts w:ascii="Cambria" w:hAnsi="Cambria"/>
          <w:sz w:val="20"/>
          <w:szCs w:val="20"/>
        </w:rPr>
        <w:t>int n;</w:t>
      </w:r>
    </w:p>
    <w:p w:rsidR="00FF0ECC" w:rsidRDefault="00FF0ECC" w:rsidP="00FF0ECC">
      <w:pPr>
        <w:rPr>
          <w:rFonts w:ascii="Cambria" w:hAnsi="Cambria"/>
          <w:sz w:val="20"/>
          <w:szCs w:val="20"/>
        </w:rPr>
      </w:pPr>
      <w:r>
        <w:rPr>
          <w:rFonts w:ascii="Cambria" w:hAnsi="Cambria"/>
          <w:sz w:val="20"/>
          <w:szCs w:val="20"/>
        </w:rPr>
        <w:tab/>
      </w:r>
    </w:p>
    <w:p w:rsidR="00FF0ECC" w:rsidRDefault="00FF0ECC" w:rsidP="00FF0ECC">
      <w:pPr>
        <w:rPr>
          <w:rFonts w:ascii="Cambria" w:hAnsi="Cambria"/>
          <w:sz w:val="20"/>
          <w:szCs w:val="20"/>
        </w:rPr>
      </w:pPr>
      <w:r>
        <w:rPr>
          <w:rFonts w:ascii="Cambria" w:hAnsi="Cambria"/>
          <w:sz w:val="20"/>
          <w:szCs w:val="20"/>
        </w:rPr>
        <w:tab/>
        <w:t>p=NULL;</w:t>
      </w:r>
    </w:p>
    <w:p w:rsidR="00FF0ECC" w:rsidRDefault="00FF0ECC" w:rsidP="00FF0ECC">
      <w:pPr>
        <w:rPr>
          <w:rFonts w:ascii="Cambria" w:hAnsi="Cambria"/>
          <w:sz w:val="20"/>
          <w:szCs w:val="20"/>
        </w:rPr>
      </w:pPr>
      <w:r>
        <w:rPr>
          <w:rFonts w:ascii="Cambria" w:hAnsi="Cambria"/>
          <w:sz w:val="20"/>
          <w:szCs w:val="20"/>
        </w:rPr>
        <w:tab/>
        <w:t>primero=NULL;</w:t>
      </w:r>
    </w:p>
    <w:p w:rsidR="00FF0ECC" w:rsidRDefault="00FF0ECC" w:rsidP="00FF0ECC">
      <w:pPr>
        <w:rPr>
          <w:rFonts w:ascii="Cambria" w:hAnsi="Cambria"/>
          <w:sz w:val="20"/>
          <w:szCs w:val="20"/>
        </w:rPr>
      </w:pPr>
      <w:r>
        <w:rPr>
          <w:rFonts w:ascii="Cambria" w:hAnsi="Cambria"/>
          <w:sz w:val="20"/>
          <w:szCs w:val="20"/>
        </w:rPr>
        <w:tab/>
      </w:r>
    </w:p>
    <w:p w:rsidR="00FF0ECC" w:rsidRDefault="00FF0ECC" w:rsidP="00FF0ECC">
      <w:pPr>
        <w:rPr>
          <w:rFonts w:ascii="Cambria" w:hAnsi="Cambria"/>
          <w:sz w:val="20"/>
          <w:szCs w:val="20"/>
        </w:rPr>
      </w:pPr>
      <w:r>
        <w:rPr>
          <w:rFonts w:ascii="Cambria" w:hAnsi="Cambria"/>
          <w:sz w:val="20"/>
          <w:szCs w:val="20"/>
        </w:rPr>
        <w:tab/>
        <w:t>printf("Ingresar numeros eteros (0 para terminar de ingresar) \n");</w:t>
      </w:r>
    </w:p>
    <w:p w:rsidR="00FF0ECC" w:rsidRDefault="00FF0ECC" w:rsidP="00FF0ECC">
      <w:pPr>
        <w:rPr>
          <w:rFonts w:ascii="Cambria" w:hAnsi="Cambria"/>
          <w:sz w:val="20"/>
          <w:szCs w:val="20"/>
        </w:rPr>
      </w:pPr>
      <w:r>
        <w:rPr>
          <w:rFonts w:ascii="Cambria" w:hAnsi="Cambria"/>
          <w:sz w:val="20"/>
          <w:szCs w:val="20"/>
        </w:rPr>
        <w:tab/>
        <w:t>printf("Ingrese un entero: ");</w:t>
      </w:r>
    </w:p>
    <w:p w:rsidR="00FF0ECC" w:rsidRDefault="00FF0ECC" w:rsidP="00FF0ECC">
      <w:pPr>
        <w:rPr>
          <w:rFonts w:ascii="Cambria" w:hAnsi="Cambria"/>
          <w:sz w:val="20"/>
          <w:szCs w:val="20"/>
        </w:rPr>
      </w:pPr>
      <w:r>
        <w:rPr>
          <w:rFonts w:ascii="Cambria" w:hAnsi="Cambria"/>
          <w:sz w:val="20"/>
          <w:szCs w:val="20"/>
        </w:rPr>
        <w:tab/>
        <w:t>scanf("%d", &amp;n);</w:t>
      </w:r>
    </w:p>
    <w:p w:rsidR="00FF0ECC" w:rsidRDefault="00FF0ECC" w:rsidP="00FF0ECC">
      <w:pPr>
        <w:rPr>
          <w:rFonts w:ascii="Cambria" w:hAnsi="Cambria"/>
          <w:sz w:val="20"/>
          <w:szCs w:val="20"/>
        </w:rPr>
      </w:pPr>
      <w:r>
        <w:rPr>
          <w:rFonts w:ascii="Cambria" w:hAnsi="Cambria"/>
          <w:sz w:val="20"/>
          <w:szCs w:val="20"/>
        </w:rPr>
        <w:tab/>
      </w:r>
    </w:p>
    <w:p w:rsidR="00FF0ECC" w:rsidRPr="00FF0ECC" w:rsidRDefault="00FF0ECC" w:rsidP="00FF0ECC">
      <w:pPr>
        <w:rPr>
          <w:rFonts w:ascii="Cambria" w:hAnsi="Cambria"/>
          <w:sz w:val="20"/>
          <w:szCs w:val="20"/>
          <w:lang w:val="en-US"/>
        </w:rPr>
      </w:pPr>
      <w:r>
        <w:rPr>
          <w:rFonts w:ascii="Cambria" w:hAnsi="Cambria"/>
          <w:sz w:val="20"/>
          <w:szCs w:val="20"/>
        </w:rPr>
        <w:tab/>
      </w:r>
      <w:r w:rsidRPr="00FF0ECC">
        <w:rPr>
          <w:rFonts w:ascii="Cambria" w:hAnsi="Cambria"/>
          <w:sz w:val="20"/>
          <w:szCs w:val="20"/>
          <w:lang w:val="en-US"/>
        </w:rPr>
        <w:t>while( n!=0 )</w:t>
      </w:r>
      <w:r w:rsidRPr="00FF0ECC">
        <w:rPr>
          <w:rFonts w:ascii="Cambria" w:hAnsi="Cambria"/>
          <w:sz w:val="20"/>
          <w:szCs w:val="20"/>
          <w:lang w:val="en-US"/>
        </w:rPr>
        <w:tab/>
      </w:r>
      <w:r w:rsidRPr="00FF0ECC">
        <w:rPr>
          <w:rFonts w:ascii="Cambria" w:hAnsi="Cambria"/>
          <w:sz w:val="20"/>
          <w:szCs w:val="20"/>
          <w:lang w:val="en-US"/>
        </w:rPr>
        <w:tab/>
        <w:t>//Ingreso datos</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t>{</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r>
      <w:r w:rsidRPr="00FF0ECC">
        <w:rPr>
          <w:rFonts w:ascii="Cambria" w:hAnsi="Cambria"/>
          <w:sz w:val="20"/>
          <w:szCs w:val="20"/>
          <w:lang w:val="en-US"/>
        </w:rPr>
        <w:tab/>
        <w:t>p=(struct nodo*)malloc(sizeof(*p));</w:t>
      </w:r>
    </w:p>
    <w:p w:rsidR="00FF0ECC" w:rsidRDefault="00FF0ECC" w:rsidP="00FF0ECC">
      <w:pPr>
        <w:rPr>
          <w:rFonts w:ascii="Cambria" w:hAnsi="Cambria"/>
          <w:sz w:val="20"/>
          <w:szCs w:val="20"/>
        </w:rPr>
      </w:pPr>
      <w:r w:rsidRPr="00FF0ECC">
        <w:rPr>
          <w:rFonts w:ascii="Cambria" w:hAnsi="Cambria"/>
          <w:sz w:val="20"/>
          <w:szCs w:val="20"/>
          <w:lang w:val="en-US"/>
        </w:rPr>
        <w:lastRenderedPageBreak/>
        <w:tab/>
      </w:r>
      <w:r w:rsidRPr="00FF0ECC">
        <w:rPr>
          <w:rFonts w:ascii="Cambria" w:hAnsi="Cambria"/>
          <w:sz w:val="20"/>
          <w:szCs w:val="20"/>
          <w:lang w:val="en-US"/>
        </w:rPr>
        <w:tab/>
      </w:r>
      <w:r>
        <w:rPr>
          <w:rFonts w:ascii="Cambria" w:hAnsi="Cambria"/>
          <w:sz w:val="20"/>
          <w:szCs w:val="20"/>
        </w:rPr>
        <w:t>if( p==NULL )</w:t>
      </w:r>
    </w:p>
    <w:p w:rsidR="00FF0ECC" w:rsidRDefault="00FF0ECC" w:rsidP="00FF0ECC">
      <w:pPr>
        <w:rPr>
          <w:rFonts w:ascii="Cambria" w:hAnsi="Cambria"/>
          <w:sz w:val="20"/>
          <w:szCs w:val="20"/>
        </w:rPr>
      </w:pPr>
      <w:r>
        <w:rPr>
          <w:rFonts w:ascii="Cambria" w:hAnsi="Cambria"/>
          <w:sz w:val="20"/>
          <w:szCs w:val="20"/>
        </w:rPr>
        <w:tab/>
      </w:r>
      <w:r>
        <w:rPr>
          <w:rFonts w:ascii="Cambria" w:hAnsi="Cambria"/>
          <w:sz w:val="20"/>
          <w:szCs w:val="20"/>
        </w:rPr>
        <w:tab/>
        <w:t>{</w:t>
      </w:r>
    </w:p>
    <w:p w:rsidR="00FF0ECC" w:rsidRDefault="00FF0ECC" w:rsidP="00FF0ECC">
      <w:pPr>
        <w:rPr>
          <w:rFonts w:ascii="Cambria" w:hAnsi="Cambria"/>
          <w:sz w:val="20"/>
          <w:szCs w:val="20"/>
        </w:rPr>
      </w:pPr>
      <w:r>
        <w:rPr>
          <w:rFonts w:ascii="Cambria" w:hAnsi="Cambria"/>
          <w:sz w:val="20"/>
          <w:szCs w:val="20"/>
        </w:rPr>
        <w:tab/>
      </w:r>
      <w:r>
        <w:rPr>
          <w:rFonts w:ascii="Cambria" w:hAnsi="Cambria"/>
          <w:sz w:val="20"/>
          <w:szCs w:val="20"/>
        </w:rPr>
        <w:tab/>
      </w:r>
      <w:r>
        <w:rPr>
          <w:rFonts w:ascii="Cambria" w:hAnsi="Cambria"/>
          <w:sz w:val="20"/>
          <w:szCs w:val="20"/>
        </w:rPr>
        <w:tab/>
        <w:t>printf("No se pudo gestionar la memoria \n");</w:t>
      </w:r>
    </w:p>
    <w:p w:rsidR="00FF0ECC" w:rsidRPr="00FF0ECC" w:rsidRDefault="00FF0ECC" w:rsidP="00FF0ECC">
      <w:pPr>
        <w:rPr>
          <w:rFonts w:ascii="Cambria" w:hAnsi="Cambria"/>
          <w:sz w:val="20"/>
          <w:szCs w:val="20"/>
          <w:lang w:val="en-US"/>
        </w:rPr>
      </w:pPr>
      <w:r>
        <w:rPr>
          <w:rFonts w:ascii="Cambria" w:hAnsi="Cambria"/>
          <w:sz w:val="20"/>
          <w:szCs w:val="20"/>
        </w:rPr>
        <w:tab/>
      </w:r>
      <w:r>
        <w:rPr>
          <w:rFonts w:ascii="Cambria" w:hAnsi="Cambria"/>
          <w:sz w:val="20"/>
          <w:szCs w:val="20"/>
        </w:rPr>
        <w:tab/>
      </w:r>
      <w:r>
        <w:rPr>
          <w:rFonts w:ascii="Cambria" w:hAnsi="Cambria"/>
          <w:sz w:val="20"/>
          <w:szCs w:val="20"/>
        </w:rPr>
        <w:tab/>
      </w:r>
      <w:r w:rsidRPr="00FF0ECC">
        <w:rPr>
          <w:rFonts w:ascii="Cambria" w:hAnsi="Cambria"/>
          <w:sz w:val="20"/>
          <w:szCs w:val="20"/>
          <w:lang w:val="en-US"/>
        </w:rPr>
        <w:t>return 1;</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r>
      <w:r w:rsidRPr="00FF0ECC">
        <w:rPr>
          <w:rFonts w:ascii="Cambria" w:hAnsi="Cambria"/>
          <w:sz w:val="20"/>
          <w:szCs w:val="20"/>
          <w:lang w:val="en-US"/>
        </w:rPr>
        <w:tab/>
        <w:t>}</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r>
      <w:r w:rsidRPr="00FF0ECC">
        <w:rPr>
          <w:rFonts w:ascii="Cambria" w:hAnsi="Cambria"/>
          <w:sz w:val="20"/>
          <w:szCs w:val="20"/>
          <w:lang w:val="en-US"/>
        </w:rPr>
        <w:tab/>
        <w:t>else</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r>
      <w:r w:rsidRPr="00FF0ECC">
        <w:rPr>
          <w:rFonts w:ascii="Cambria" w:hAnsi="Cambria"/>
          <w:sz w:val="20"/>
          <w:szCs w:val="20"/>
          <w:lang w:val="en-US"/>
        </w:rPr>
        <w:tab/>
        <w:t>{</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r>
      <w:r w:rsidRPr="00FF0ECC">
        <w:rPr>
          <w:rFonts w:ascii="Cambria" w:hAnsi="Cambria"/>
          <w:sz w:val="20"/>
          <w:szCs w:val="20"/>
          <w:lang w:val="en-US"/>
        </w:rPr>
        <w:tab/>
      </w:r>
      <w:r w:rsidRPr="00FF0ECC">
        <w:rPr>
          <w:rFonts w:ascii="Cambria" w:hAnsi="Cambria"/>
          <w:sz w:val="20"/>
          <w:szCs w:val="20"/>
          <w:lang w:val="en-US"/>
        </w:rPr>
        <w:tab/>
        <w:t>(*p).dato=n;</w:t>
      </w:r>
    </w:p>
    <w:p w:rsidR="00FF0ECC" w:rsidRDefault="00FF0ECC" w:rsidP="00FF0ECC">
      <w:pPr>
        <w:rPr>
          <w:rFonts w:ascii="Cambria" w:hAnsi="Cambria"/>
          <w:sz w:val="20"/>
          <w:szCs w:val="20"/>
        </w:rPr>
      </w:pPr>
      <w:r w:rsidRPr="00FF0ECC">
        <w:rPr>
          <w:rFonts w:ascii="Cambria" w:hAnsi="Cambria"/>
          <w:sz w:val="20"/>
          <w:szCs w:val="20"/>
          <w:lang w:val="en-US"/>
        </w:rPr>
        <w:tab/>
      </w:r>
      <w:r w:rsidRPr="00FF0ECC">
        <w:rPr>
          <w:rFonts w:ascii="Cambria" w:hAnsi="Cambria"/>
          <w:sz w:val="20"/>
          <w:szCs w:val="20"/>
          <w:lang w:val="en-US"/>
        </w:rPr>
        <w:tab/>
      </w:r>
      <w:r w:rsidRPr="00FF0ECC">
        <w:rPr>
          <w:rFonts w:ascii="Cambria" w:hAnsi="Cambria"/>
          <w:sz w:val="20"/>
          <w:szCs w:val="20"/>
          <w:lang w:val="en-US"/>
        </w:rPr>
        <w:tab/>
      </w:r>
      <w:r>
        <w:rPr>
          <w:rFonts w:ascii="Cambria" w:hAnsi="Cambria"/>
          <w:sz w:val="20"/>
          <w:szCs w:val="20"/>
        </w:rPr>
        <w:t>(*p).sig=primero;</w:t>
      </w:r>
    </w:p>
    <w:p w:rsidR="00FF0ECC" w:rsidRDefault="00FF0ECC" w:rsidP="00FF0ECC">
      <w:pPr>
        <w:rPr>
          <w:rFonts w:ascii="Cambria" w:hAnsi="Cambria"/>
          <w:sz w:val="20"/>
          <w:szCs w:val="20"/>
        </w:rPr>
      </w:pPr>
      <w:r>
        <w:rPr>
          <w:rFonts w:ascii="Cambria" w:hAnsi="Cambria"/>
          <w:sz w:val="20"/>
          <w:szCs w:val="20"/>
        </w:rPr>
        <w:tab/>
      </w:r>
      <w:r>
        <w:rPr>
          <w:rFonts w:ascii="Cambria" w:hAnsi="Cambria"/>
          <w:sz w:val="20"/>
          <w:szCs w:val="20"/>
        </w:rPr>
        <w:tab/>
      </w:r>
      <w:r>
        <w:rPr>
          <w:rFonts w:ascii="Cambria" w:hAnsi="Cambria"/>
          <w:sz w:val="20"/>
          <w:szCs w:val="20"/>
        </w:rPr>
        <w:tab/>
        <w:t>primero=p;</w:t>
      </w:r>
    </w:p>
    <w:p w:rsidR="00FF0ECC" w:rsidRDefault="00FF0ECC" w:rsidP="00FF0ECC">
      <w:pPr>
        <w:rPr>
          <w:rFonts w:ascii="Cambria" w:hAnsi="Cambria"/>
          <w:sz w:val="20"/>
          <w:szCs w:val="20"/>
        </w:rPr>
      </w:pPr>
      <w:r>
        <w:rPr>
          <w:rFonts w:ascii="Cambria" w:hAnsi="Cambria"/>
          <w:sz w:val="20"/>
          <w:szCs w:val="20"/>
        </w:rPr>
        <w:tab/>
      </w:r>
      <w:r>
        <w:rPr>
          <w:rFonts w:ascii="Cambria" w:hAnsi="Cambria"/>
          <w:sz w:val="20"/>
          <w:szCs w:val="20"/>
        </w:rPr>
        <w:tab/>
      </w:r>
      <w:r>
        <w:rPr>
          <w:rFonts w:ascii="Cambria" w:hAnsi="Cambria"/>
          <w:sz w:val="20"/>
          <w:szCs w:val="20"/>
        </w:rPr>
        <w:tab/>
      </w:r>
    </w:p>
    <w:p w:rsidR="00FF0ECC" w:rsidRDefault="00FF0ECC" w:rsidP="00FF0ECC">
      <w:pPr>
        <w:rPr>
          <w:rFonts w:ascii="Cambria" w:hAnsi="Cambria"/>
          <w:sz w:val="20"/>
          <w:szCs w:val="20"/>
        </w:rPr>
      </w:pPr>
      <w:r>
        <w:rPr>
          <w:rFonts w:ascii="Cambria" w:hAnsi="Cambria"/>
          <w:sz w:val="20"/>
          <w:szCs w:val="20"/>
        </w:rPr>
        <w:tab/>
      </w:r>
      <w:r>
        <w:rPr>
          <w:rFonts w:ascii="Cambria" w:hAnsi="Cambria"/>
          <w:sz w:val="20"/>
          <w:szCs w:val="20"/>
        </w:rPr>
        <w:tab/>
      </w:r>
      <w:r>
        <w:rPr>
          <w:rFonts w:ascii="Cambria" w:hAnsi="Cambria"/>
          <w:sz w:val="20"/>
          <w:szCs w:val="20"/>
        </w:rPr>
        <w:tab/>
        <w:t>printf("Ingrese un entero: ");</w:t>
      </w:r>
    </w:p>
    <w:p w:rsidR="00FF0ECC" w:rsidRDefault="00FF0ECC" w:rsidP="00FF0ECC">
      <w:pPr>
        <w:rPr>
          <w:rFonts w:ascii="Cambria" w:hAnsi="Cambria"/>
          <w:sz w:val="20"/>
          <w:szCs w:val="20"/>
        </w:rPr>
      </w:pPr>
      <w:r>
        <w:rPr>
          <w:rFonts w:ascii="Cambria" w:hAnsi="Cambria"/>
          <w:sz w:val="20"/>
          <w:szCs w:val="20"/>
        </w:rPr>
        <w:tab/>
      </w:r>
      <w:r>
        <w:rPr>
          <w:rFonts w:ascii="Cambria" w:hAnsi="Cambria"/>
          <w:sz w:val="20"/>
          <w:szCs w:val="20"/>
        </w:rPr>
        <w:tab/>
      </w:r>
      <w:r>
        <w:rPr>
          <w:rFonts w:ascii="Cambria" w:hAnsi="Cambria"/>
          <w:sz w:val="20"/>
          <w:szCs w:val="20"/>
        </w:rPr>
        <w:tab/>
        <w:t>scanf("%d", &amp;n);</w:t>
      </w:r>
    </w:p>
    <w:p w:rsidR="00FF0ECC" w:rsidRDefault="00FF0ECC" w:rsidP="00FF0ECC">
      <w:pPr>
        <w:rPr>
          <w:rFonts w:ascii="Cambria" w:hAnsi="Cambria"/>
          <w:sz w:val="20"/>
          <w:szCs w:val="20"/>
        </w:rPr>
      </w:pPr>
      <w:r>
        <w:rPr>
          <w:rFonts w:ascii="Cambria" w:hAnsi="Cambria"/>
          <w:sz w:val="20"/>
          <w:szCs w:val="20"/>
        </w:rPr>
        <w:tab/>
      </w:r>
      <w:r>
        <w:rPr>
          <w:rFonts w:ascii="Cambria" w:hAnsi="Cambria"/>
          <w:sz w:val="20"/>
          <w:szCs w:val="20"/>
        </w:rPr>
        <w:tab/>
        <w:t>}</w:t>
      </w:r>
      <w:r>
        <w:rPr>
          <w:rFonts w:ascii="Cambria" w:hAnsi="Cambria"/>
          <w:sz w:val="20"/>
          <w:szCs w:val="20"/>
        </w:rPr>
        <w:tab/>
      </w:r>
    </w:p>
    <w:p w:rsidR="00FF0ECC" w:rsidRDefault="00FF0ECC" w:rsidP="00FF0ECC">
      <w:pPr>
        <w:rPr>
          <w:rFonts w:ascii="Cambria" w:hAnsi="Cambria"/>
          <w:sz w:val="20"/>
          <w:szCs w:val="20"/>
        </w:rPr>
      </w:pPr>
      <w:r>
        <w:rPr>
          <w:rFonts w:ascii="Cambria" w:hAnsi="Cambria"/>
          <w:sz w:val="20"/>
          <w:szCs w:val="20"/>
        </w:rPr>
        <w:tab/>
        <w:t>}</w:t>
      </w:r>
    </w:p>
    <w:p w:rsidR="00FF0ECC" w:rsidRDefault="00FF0ECC" w:rsidP="00FF0ECC">
      <w:pPr>
        <w:rPr>
          <w:rFonts w:ascii="Cambria" w:hAnsi="Cambria"/>
          <w:sz w:val="20"/>
          <w:szCs w:val="20"/>
        </w:rPr>
      </w:pPr>
      <w:r>
        <w:rPr>
          <w:rFonts w:ascii="Cambria" w:hAnsi="Cambria"/>
          <w:sz w:val="20"/>
          <w:szCs w:val="20"/>
        </w:rPr>
        <w:tab/>
      </w:r>
    </w:p>
    <w:p w:rsidR="00FF0ECC" w:rsidRDefault="00FF0ECC" w:rsidP="00FF0ECC">
      <w:pPr>
        <w:rPr>
          <w:rFonts w:ascii="Cambria" w:hAnsi="Cambria"/>
          <w:sz w:val="20"/>
          <w:szCs w:val="20"/>
        </w:rPr>
      </w:pPr>
      <w:r>
        <w:rPr>
          <w:rFonts w:ascii="Cambria" w:hAnsi="Cambria"/>
          <w:sz w:val="20"/>
          <w:szCs w:val="20"/>
        </w:rPr>
        <w:tab/>
      </w:r>
    </w:p>
    <w:p w:rsidR="00FF0ECC" w:rsidRDefault="00FF0ECC" w:rsidP="00FF0ECC">
      <w:pPr>
        <w:rPr>
          <w:rFonts w:ascii="Cambria" w:hAnsi="Cambria"/>
          <w:sz w:val="20"/>
          <w:szCs w:val="20"/>
        </w:rPr>
      </w:pPr>
      <w:r>
        <w:rPr>
          <w:rFonts w:ascii="Cambria" w:hAnsi="Cambria"/>
          <w:sz w:val="20"/>
          <w:szCs w:val="20"/>
        </w:rPr>
        <w:tab/>
        <w:t>while( p!=NULL)</w:t>
      </w:r>
      <w:r>
        <w:rPr>
          <w:rFonts w:ascii="Cambria" w:hAnsi="Cambria"/>
          <w:sz w:val="20"/>
          <w:szCs w:val="20"/>
        </w:rPr>
        <w:tab/>
      </w:r>
      <w:r>
        <w:rPr>
          <w:rFonts w:ascii="Cambria" w:hAnsi="Cambria"/>
          <w:sz w:val="20"/>
          <w:szCs w:val="20"/>
        </w:rPr>
        <w:tab/>
        <w:t>//Muestro por pantalla</w:t>
      </w:r>
    </w:p>
    <w:p w:rsidR="00FF0ECC" w:rsidRPr="00FF0ECC" w:rsidRDefault="00FF0ECC" w:rsidP="00FF0ECC">
      <w:pPr>
        <w:rPr>
          <w:rFonts w:ascii="Cambria" w:hAnsi="Cambria"/>
          <w:sz w:val="20"/>
          <w:szCs w:val="20"/>
          <w:lang w:val="en-US"/>
        </w:rPr>
      </w:pPr>
      <w:r>
        <w:rPr>
          <w:rFonts w:ascii="Cambria" w:hAnsi="Cambria"/>
          <w:sz w:val="20"/>
          <w:szCs w:val="20"/>
        </w:rPr>
        <w:tab/>
      </w:r>
      <w:r w:rsidRPr="00FF0ECC">
        <w:rPr>
          <w:rFonts w:ascii="Cambria" w:hAnsi="Cambria"/>
          <w:sz w:val="20"/>
          <w:szCs w:val="20"/>
          <w:lang w:val="en-US"/>
        </w:rPr>
        <w:t>{</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r>
      <w:r w:rsidRPr="00FF0ECC">
        <w:rPr>
          <w:rFonts w:ascii="Cambria" w:hAnsi="Cambria"/>
          <w:sz w:val="20"/>
          <w:szCs w:val="20"/>
          <w:lang w:val="en-US"/>
        </w:rPr>
        <w:tab/>
        <w:t>printf("%d \n", (*p).dato );</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r>
      <w:r w:rsidRPr="00FF0ECC">
        <w:rPr>
          <w:rFonts w:ascii="Cambria" w:hAnsi="Cambria"/>
          <w:sz w:val="20"/>
          <w:szCs w:val="20"/>
          <w:lang w:val="en-US"/>
        </w:rPr>
        <w:tab/>
      </w:r>
      <w:r w:rsidRPr="00FF0ECC">
        <w:rPr>
          <w:rFonts w:ascii="Cambria" w:hAnsi="Cambria"/>
          <w:sz w:val="20"/>
          <w:szCs w:val="20"/>
          <w:lang w:val="en-US"/>
        </w:rPr>
        <w:tab/>
        <w:t>p=(*p).sig;</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t>}</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t>printf("\n\n\n");</w:t>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r>
    </w:p>
    <w:p w:rsidR="00FF0ECC" w:rsidRPr="00FF0ECC" w:rsidRDefault="00FF0ECC" w:rsidP="00FF0ECC">
      <w:pPr>
        <w:rPr>
          <w:rFonts w:ascii="Cambria" w:hAnsi="Cambria"/>
          <w:sz w:val="20"/>
          <w:szCs w:val="20"/>
          <w:lang w:val="en-US"/>
        </w:rPr>
      </w:pPr>
      <w:r w:rsidRPr="00FF0ECC">
        <w:rPr>
          <w:rFonts w:ascii="Cambria" w:hAnsi="Cambria"/>
          <w:sz w:val="20"/>
          <w:szCs w:val="20"/>
          <w:lang w:val="en-US"/>
        </w:rPr>
        <w:tab/>
        <w:t>system("PAUSE");</w:t>
      </w:r>
    </w:p>
    <w:p w:rsidR="00FF0ECC" w:rsidRDefault="00FF0ECC" w:rsidP="00FF0ECC">
      <w:pPr>
        <w:rPr>
          <w:rFonts w:ascii="Cambria" w:hAnsi="Cambria"/>
          <w:sz w:val="20"/>
          <w:szCs w:val="20"/>
        </w:rPr>
      </w:pPr>
      <w:r w:rsidRPr="00FF0ECC">
        <w:rPr>
          <w:rFonts w:ascii="Cambria" w:hAnsi="Cambria"/>
          <w:sz w:val="20"/>
          <w:szCs w:val="20"/>
          <w:lang w:val="en-US"/>
        </w:rPr>
        <w:tab/>
      </w:r>
      <w:r>
        <w:rPr>
          <w:rFonts w:ascii="Cambria" w:hAnsi="Cambria"/>
          <w:sz w:val="20"/>
          <w:szCs w:val="20"/>
        </w:rPr>
        <w:t>return 0;</w:t>
      </w:r>
    </w:p>
    <w:p w:rsidR="00FF0ECC" w:rsidRDefault="00FF0ECC" w:rsidP="00FF0ECC">
      <w:pPr>
        <w:rPr>
          <w:rFonts w:ascii="Cambria" w:hAnsi="Cambria"/>
          <w:sz w:val="20"/>
          <w:szCs w:val="20"/>
        </w:rPr>
      </w:pPr>
      <w:r>
        <w:rPr>
          <w:rFonts w:ascii="Cambria" w:hAnsi="Cambria"/>
          <w:sz w:val="20"/>
          <w:szCs w:val="20"/>
        </w:rPr>
        <w:t>}</w:t>
      </w:r>
    </w:p>
    <w:p w:rsidR="00FF0ECC" w:rsidRDefault="00FF0ECC" w:rsidP="00FF0ECC">
      <w:pPr>
        <w:rPr>
          <w:rFonts w:ascii="Cambria" w:hAnsi="Cambria"/>
          <w:sz w:val="20"/>
          <w:szCs w:val="20"/>
        </w:rPr>
      </w:pPr>
    </w:p>
    <w:p w:rsidR="00FF0ECC" w:rsidRDefault="00FF0ECC" w:rsidP="00FF0ECC">
      <w:pPr>
        <w:ind w:hanging="360"/>
        <w:rPr>
          <w:rFonts w:ascii="Cambria" w:eastAsia="Arial" w:hAnsi="Cambria" w:cs="Arial"/>
          <w:b/>
          <w:bCs/>
          <w:i/>
          <w:iCs/>
          <w:color w:val="000000"/>
        </w:rPr>
      </w:pPr>
      <w:r>
        <w:rPr>
          <w:rFonts w:ascii="Cambria" w:eastAsia="Arial" w:hAnsi="Cambria" w:cs="Arial"/>
          <w:b/>
          <w:bCs/>
          <w:i/>
          <w:iCs/>
          <w:color w:val="000000"/>
        </w:rPr>
        <w:t>2) Codificar un programa que permita cargar una pila dinámica con N caracteres ingresados desde el teclado. Recorrerla y mostrar su contenido por pantalla.</w:t>
      </w:r>
    </w:p>
    <w:p w:rsidR="00FF0ECC" w:rsidRDefault="00FF0ECC" w:rsidP="00FF0ECC">
      <w:pPr>
        <w:ind w:hanging="360"/>
        <w:rPr>
          <w:rFonts w:ascii="Cambria" w:eastAsia="Arial" w:hAnsi="Cambria" w:cs="Arial"/>
          <w:b/>
          <w:bCs/>
          <w:i/>
          <w:iCs/>
          <w:color w:val="000000"/>
        </w:rPr>
      </w:pP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#include &lt;stdio.h&gt;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 &lt;stdlib.h&gt;</w:t>
      </w:r>
    </w:p>
    <w:p w:rsidR="00FF0ECC" w:rsidRPr="00FF0ECC" w:rsidRDefault="00FF0ECC" w:rsidP="00FF0ECC">
      <w:pPr>
        <w:rPr>
          <w:rFonts w:ascii="Cambria" w:eastAsia="Arial" w:hAnsi="Cambria" w:cs="Arial"/>
          <w:color w:val="000000"/>
          <w:sz w:val="20"/>
          <w:szCs w:val="20"/>
          <w:lang w:val="en-US"/>
        </w:rPr>
      </w:pP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char dato;</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*sig;</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rPr>
          <w:rFonts w:ascii="Cambria" w:eastAsia="Arial" w:hAnsi="Cambria" w:cs="Arial"/>
          <w:color w:val="000000"/>
          <w:sz w:val="20"/>
          <w:szCs w:val="20"/>
          <w:lang w:val="en-US"/>
        </w:rPr>
      </w:pP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main()</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struct nodo *p, *base;</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char c;</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p=NULL;</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base=NULL;</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printf("Ingrese caracteres (z para terminar) \n");</w:t>
      </w:r>
    </w:p>
    <w:p w:rsidR="00FF0ECC" w:rsidRPr="00FF0ECC" w:rsidRDefault="00FF0ECC" w:rsidP="00FF0ECC">
      <w:pPr>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printf("Ingrese un caracter: ");</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while( (c=getchar()) != 'z' )</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p=(struct nodo*)malloc(sizeof(*p));</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p>
    <w:p w:rsidR="00FF0ECC" w:rsidRDefault="00FF0ECC" w:rsidP="00FF0ECC">
      <w:pPr>
        <w:rPr>
          <w:rFonts w:ascii="Cambria" w:eastAsia="Arial" w:hAnsi="Cambria" w:cs="Arial"/>
          <w:color w:val="000000"/>
          <w:sz w:val="20"/>
          <w:szCs w:val="20"/>
        </w:rPr>
      </w:pPr>
      <w:r w:rsidRPr="00FF0ECC">
        <w:rPr>
          <w:rFonts w:ascii="Cambria" w:eastAsia="Arial" w:hAnsi="Cambria" w:cs="Arial"/>
          <w:color w:val="000000"/>
          <w:sz w:val="20"/>
          <w:szCs w:val="20"/>
          <w:lang w:val="en-US"/>
        </w:rPr>
        <w:lastRenderedPageBreak/>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if(p==NULL)</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se pudo gestionar la memoria \n");</w:t>
      </w:r>
    </w:p>
    <w:p w:rsidR="00FF0ECC" w:rsidRPr="00FF0ECC" w:rsidRDefault="00FF0ECC" w:rsidP="00FF0ECC">
      <w:pPr>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return 1;</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else</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(*p).dato=c;</w:t>
      </w:r>
    </w:p>
    <w:p w:rsidR="00FF0ECC" w:rsidRDefault="00FF0ECC" w:rsidP="00FF0ECC">
      <w:pPr>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(*p).sig=base;</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base=p;</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printf("Ingrese un caracter: ");</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printf("\nLa lista ingresada es la siguiente \n\n");</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p>
    <w:p w:rsidR="00FF0ECC" w:rsidRPr="00FF0ECC" w:rsidRDefault="00FF0ECC" w:rsidP="00FF0ECC">
      <w:pPr>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while(p!=NULL)</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printf("%c \n", (*p).dato);</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p=(*p).sig;</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system("PAUSE");</w:t>
      </w:r>
    </w:p>
    <w:p w:rsidR="00FF0ECC" w:rsidRDefault="00FF0ECC" w:rsidP="00FF0ECC">
      <w:pPr>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return 0;</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rPr>
          <w:rFonts w:ascii="Cambria" w:eastAsia="Arial" w:hAnsi="Cambria" w:cs="Arial"/>
          <w:color w:val="000000"/>
          <w:sz w:val="20"/>
          <w:szCs w:val="20"/>
        </w:rPr>
      </w:pPr>
    </w:p>
    <w:p w:rsidR="00FF0ECC" w:rsidRDefault="00FF0ECC" w:rsidP="00FF0ECC">
      <w:pPr>
        <w:rPr>
          <w:rFonts w:ascii="Cambria" w:eastAsia="Arial" w:hAnsi="Cambria" w:cs="Arial"/>
          <w:color w:val="000000"/>
          <w:sz w:val="20"/>
          <w:szCs w:val="20"/>
        </w:rPr>
      </w:pPr>
    </w:p>
    <w:p w:rsidR="00FF0ECC" w:rsidRDefault="00FF0ECC" w:rsidP="00FF0ECC">
      <w:pPr>
        <w:rPr>
          <w:rFonts w:ascii="Cambria" w:eastAsia="Arial" w:hAnsi="Cambria" w:cs="Arial"/>
          <w:color w:val="000000"/>
        </w:rPr>
      </w:pPr>
      <w:r>
        <w:rPr>
          <w:rFonts w:ascii="Cambria" w:eastAsia="Arial" w:hAnsi="Cambria" w:cs="Arial"/>
          <w:b/>
          <w:bCs/>
          <w:i/>
          <w:iCs/>
          <w:color w:val="000000"/>
        </w:rPr>
        <w:lastRenderedPageBreak/>
        <w:t>3) Se desea codificar una pila dinámica. Los nodos contienen Apellido y edad de personas. Cargar la pila hasta que se ingrese la edad 999. Se desea recorrerla y mostrar por pantalla la información de los nodos que representen personas mayores de edad (21 años).</w:t>
      </w:r>
    </w:p>
    <w:p w:rsidR="00FF0ECC" w:rsidRDefault="00FF0ECC" w:rsidP="00FF0ECC">
      <w:pPr>
        <w:rPr>
          <w:rFonts w:ascii="Cambria" w:eastAsia="Arial" w:hAnsi="Cambria" w:cs="Arial"/>
          <w:color w:val="000000"/>
        </w:rPr>
      </w:pP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 &lt;stdio.h&gt;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 &lt;stdlib.h&gt;</w:t>
      </w:r>
    </w:p>
    <w:p w:rsidR="00FF0ECC" w:rsidRPr="00FF0ECC" w:rsidRDefault="00FF0ECC" w:rsidP="00FF0ECC">
      <w:pPr>
        <w:rPr>
          <w:rFonts w:ascii="Cambria" w:eastAsia="Arial" w:hAnsi="Cambria" w:cs="Arial"/>
          <w:color w:val="000000"/>
          <w:sz w:val="20"/>
          <w:szCs w:val="20"/>
          <w:lang w:val="en-US"/>
        </w:rPr>
      </w:pP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struct nodo</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char apellido[30];</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int edad;</w:t>
      </w:r>
    </w:p>
    <w:p w:rsidR="00FF0ECC" w:rsidRPr="00FF0ECC" w:rsidRDefault="00FF0ECC" w:rsidP="00FF0ECC">
      <w:pPr>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struct nodo *sig;</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rPr>
          <w:rFonts w:ascii="Cambria" w:eastAsia="Arial" w:hAnsi="Cambria" w:cs="Arial"/>
          <w:color w:val="000000"/>
          <w:sz w:val="20"/>
          <w:szCs w:val="20"/>
          <w:lang w:val="en-US"/>
        </w:rPr>
      </w:pP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getint(void);</w:t>
      </w:r>
    </w:p>
    <w:p w:rsidR="00FF0ECC" w:rsidRPr="00FF0ECC" w:rsidRDefault="00FF0ECC" w:rsidP="00FF0ECC">
      <w:pPr>
        <w:rPr>
          <w:rFonts w:ascii="Cambria" w:eastAsia="Arial" w:hAnsi="Cambria" w:cs="Arial"/>
          <w:color w:val="000000"/>
          <w:sz w:val="20"/>
          <w:szCs w:val="20"/>
          <w:lang w:val="en-US"/>
        </w:rPr>
      </w:pP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main()</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*p, *base;</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int n;</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base=NULL;</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p=NULL;</w:t>
      </w:r>
    </w:p>
    <w:p w:rsidR="00FF0ECC" w:rsidRPr="00FF0ECC" w:rsidRDefault="00FF0ECC" w:rsidP="00FF0ECC">
      <w:pPr>
        <w:rPr>
          <w:rFonts w:ascii="Cambria" w:eastAsia="Arial" w:hAnsi="Cambria" w:cs="Arial"/>
          <w:color w:val="000000"/>
          <w:sz w:val="20"/>
          <w:szCs w:val="20"/>
          <w:lang w:val="en-US"/>
        </w:rPr>
      </w:pPr>
    </w:p>
    <w:p w:rsidR="00FF0ECC" w:rsidRDefault="00FF0ECC" w:rsidP="00FF0ECC">
      <w:pPr>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printf("Ingrese nombre y apellido de las personas (edad 999 para terminar) \n");</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rPr>
          <w:rFonts w:ascii="Cambria" w:eastAsia="Arial" w:hAnsi="Cambria" w:cs="Arial"/>
          <w:color w:val="000000"/>
          <w:sz w:val="20"/>
          <w:szCs w:val="20"/>
        </w:rPr>
      </w:pP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printf("\n---------------------------------------\n");</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lastRenderedPageBreak/>
        <w:tab/>
        <w:t>printf("\nEdad de la persona: ");</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p>
    <w:p w:rsidR="00FF0ECC" w:rsidRPr="00FF0ECC" w:rsidRDefault="00FF0ECC" w:rsidP="00FF0ECC">
      <w:pPr>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while( (n=getint())!=999 )</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p=(struct nodo*)malloc(sizeof(*p));</w:t>
      </w:r>
    </w:p>
    <w:p w:rsidR="00FF0ECC" w:rsidRDefault="00FF0ECC" w:rsidP="00FF0ECC">
      <w:pPr>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if(p==NULL)</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se pudo gestionar la memoria \n");</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return 1;</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else</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r>
        <w:rPr>
          <w:rFonts w:ascii="Cambria" w:eastAsia="Arial" w:hAnsi="Cambria" w:cs="Arial"/>
          <w:color w:val="000000"/>
          <w:sz w:val="20"/>
          <w:szCs w:val="20"/>
        </w:rPr>
        <w:tab/>
      </w:r>
      <w:r>
        <w:rPr>
          <w:rFonts w:ascii="Cambria" w:eastAsia="Arial" w:hAnsi="Cambria" w:cs="Arial"/>
          <w:color w:val="000000"/>
          <w:sz w:val="20"/>
          <w:szCs w:val="20"/>
        </w:rPr>
        <w:tab/>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printf("Apellido de la persona: ");</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scanf("%s", (*p).apellido);</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(*p).edad=n;</w:t>
      </w:r>
      <w:r>
        <w:rPr>
          <w:rFonts w:ascii="Cambria" w:eastAsia="Arial" w:hAnsi="Cambria" w:cs="Arial"/>
          <w:color w:val="000000"/>
          <w:sz w:val="20"/>
          <w:szCs w:val="20"/>
        </w:rPr>
        <w:tab/>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(*p).sig=base;</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base=p;</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printf("\n---------------------------------------\n");</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printf("\nEdad de la persona: ");</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t>printf("\nLa lista de los mayores de edad es: \n");</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p>
    <w:p w:rsidR="00FF0ECC" w:rsidRPr="00FF0ECC" w:rsidRDefault="00FF0ECC" w:rsidP="00FF0ECC">
      <w:pPr>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while(p!=NULL)</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if( (*p).edad&gt;=21 )</w:t>
      </w:r>
    </w:p>
    <w:p w:rsidR="00FF0ECC" w:rsidRDefault="00FF0ECC" w:rsidP="00FF0ECC">
      <w:pPr>
        <w:rPr>
          <w:rFonts w:ascii="Cambria" w:eastAsia="Arial" w:hAnsi="Cambria" w:cs="Arial"/>
          <w:color w:val="000000"/>
          <w:sz w:val="20"/>
          <w:szCs w:val="20"/>
        </w:rPr>
      </w:pPr>
      <w:r w:rsidRPr="00FF0ECC">
        <w:rPr>
          <w:rFonts w:ascii="Cambria" w:eastAsia="Arial" w:hAnsi="Cambria" w:cs="Arial"/>
          <w:color w:val="000000"/>
          <w:sz w:val="20"/>
          <w:szCs w:val="20"/>
          <w:lang w:val="en-US"/>
        </w:rPr>
        <w:lastRenderedPageBreak/>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printf("Apellido: %s   Edad: %d \n", (*p).apellido, (*p).edad);</w:t>
      </w:r>
    </w:p>
    <w:p w:rsidR="00FF0ECC" w:rsidRPr="00FF0ECC" w:rsidRDefault="00FF0ECC" w:rsidP="00FF0ECC">
      <w:pPr>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p=(*p).sig;</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r w:rsidRPr="00FF0ECC">
        <w:rPr>
          <w:rFonts w:ascii="Cambria" w:eastAsia="Arial" w:hAnsi="Cambria" w:cs="Arial"/>
          <w:color w:val="000000"/>
          <w:sz w:val="20"/>
          <w:szCs w:val="20"/>
          <w:lang w:val="en-US"/>
        </w:rPr>
        <w:tab/>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system("PAUSE");</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return 0;</w:t>
      </w:r>
      <w:r w:rsidRPr="00FF0ECC">
        <w:rPr>
          <w:rFonts w:ascii="Cambria" w:eastAsia="Arial" w:hAnsi="Cambria" w:cs="Arial"/>
          <w:color w:val="000000"/>
          <w:sz w:val="20"/>
          <w:szCs w:val="20"/>
          <w:lang w:val="en-US"/>
        </w:rPr>
        <w:tab/>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rPr>
          <w:rFonts w:ascii="Cambria" w:eastAsia="Arial" w:hAnsi="Cambria" w:cs="Arial"/>
          <w:color w:val="000000"/>
          <w:sz w:val="20"/>
          <w:szCs w:val="20"/>
          <w:lang w:val="en-US"/>
        </w:rPr>
      </w:pP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getint(void)</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int n;</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scanf("%d", &amp;n);</w:t>
      </w:r>
    </w:p>
    <w:p w:rsidR="00FF0ECC" w:rsidRPr="00FF0ECC" w:rsidRDefault="00FF0ECC" w:rsidP="00FF0ECC">
      <w:pPr>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return n;</w:t>
      </w:r>
    </w:p>
    <w:p w:rsidR="00FF0ECC" w:rsidRDefault="00FF0ECC" w:rsidP="00FF0ECC">
      <w:pPr>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rPr>
          <w:rFonts w:ascii="Cambria" w:eastAsia="Arial" w:hAnsi="Cambria" w:cs="Arial"/>
          <w:color w:val="000000"/>
          <w:sz w:val="20"/>
          <w:szCs w:val="20"/>
        </w:rPr>
      </w:pPr>
    </w:p>
    <w:p w:rsidR="00FF0ECC" w:rsidRPr="00FF0ECC" w:rsidRDefault="00FF0ECC" w:rsidP="00FF0ECC">
      <w:pPr>
        <w:jc w:val="both"/>
        <w:rPr>
          <w:rFonts w:ascii="Arial" w:eastAsia="Arial" w:hAnsi="Arial" w:cs="Arial"/>
          <w:color w:val="000000"/>
          <w:lang w:val="en-US"/>
        </w:rPr>
      </w:pPr>
      <w:r>
        <w:rPr>
          <w:rFonts w:ascii="Cambria" w:eastAsia="Arial" w:hAnsi="Cambria" w:cs="Arial"/>
          <w:b/>
          <w:bCs/>
          <w:i/>
          <w:iCs/>
          <w:color w:val="000000"/>
        </w:rPr>
        <w:t xml:space="preserve">4) Se desea codificar una pila dinámica. Los nodos contienen Apellido y edad de la persona. Cargar la pila hasta que se ingrese la edad 999. Se desea recorrerla y generar otra que solo contenga los nodos pertenecientes a personas mayores de edad (21 años). </w:t>
      </w:r>
      <w:r w:rsidRPr="00FF0ECC">
        <w:rPr>
          <w:rFonts w:ascii="Cambria" w:eastAsia="Arial" w:hAnsi="Cambria" w:cs="Arial"/>
          <w:b/>
          <w:bCs/>
          <w:i/>
          <w:iCs/>
          <w:color w:val="000000"/>
          <w:lang w:val="en-US"/>
        </w:rPr>
        <w:t>Mostrar por pantalla</w:t>
      </w:r>
      <w:r w:rsidRPr="00FF0ECC">
        <w:rPr>
          <w:rFonts w:ascii="Arial" w:eastAsia="Arial" w:hAnsi="Arial" w:cs="Arial"/>
          <w:color w:val="000000"/>
          <w:lang w:val="en-US"/>
        </w:rPr>
        <w:t>.</w:t>
      </w:r>
    </w:p>
    <w:p w:rsidR="00FF0ECC" w:rsidRPr="00FF0ECC" w:rsidRDefault="00FF0ECC" w:rsidP="00FF0ECC">
      <w:pPr>
        <w:jc w:val="both"/>
        <w:rPr>
          <w:rFonts w:ascii="Arial" w:eastAsia="Arial" w:hAnsi="Arial" w:cs="Arial"/>
          <w:color w:val="00000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 &lt;stdio.h&gt;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 &lt;stdlib.h&gt;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 &lt;string.h&gt;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char apellido[30];</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lastRenderedPageBreak/>
        <w:tab/>
        <w:t>int edad;</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struct nodo *sig;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getint(void);</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main()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*p, *base, *q, *base2;</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int 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base=NULL;          base2=NULL;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p=NULL;                q=NULL;</w:t>
      </w:r>
    </w:p>
    <w:p w:rsidR="00FF0ECC" w:rsidRDefault="00FF0ECC" w:rsidP="00FF0ECC">
      <w:pPr>
        <w:jc w:val="both"/>
        <w:rPr>
          <w:rFonts w:ascii="Cambria" w:eastAsia="Arial" w:hAnsi="Cambria" w:cs="Arial"/>
          <w:color w:val="000000"/>
          <w:sz w:val="20"/>
          <w:szCs w:val="20"/>
        </w:rPr>
      </w:pP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printf("Ingrese nombre y apellido de las personas (edad 999 para terminar) \n");</w:t>
      </w: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printf("\n---------------------------------------\n");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printf("\nEdad de la persona: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while( (n=getint())!=999 )</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p=(struct nodo*)malloc(sizeof(*p));</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if(p==NULL)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se pudo gestionar la memoria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return 1;</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else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r>
        <w:rPr>
          <w:rFonts w:ascii="Cambria" w:eastAsia="Arial" w:hAnsi="Cambria" w:cs="Arial"/>
          <w:color w:val="000000"/>
          <w:sz w:val="20"/>
          <w:szCs w:val="20"/>
        </w:rPr>
        <w:tab/>
      </w: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lastRenderedPageBreak/>
        <w:tab/>
      </w:r>
      <w:r>
        <w:rPr>
          <w:rFonts w:ascii="Cambria" w:eastAsia="Arial" w:hAnsi="Cambria" w:cs="Arial"/>
          <w:color w:val="000000"/>
          <w:sz w:val="20"/>
          <w:szCs w:val="20"/>
        </w:rPr>
        <w:tab/>
      </w:r>
      <w:r>
        <w:rPr>
          <w:rFonts w:ascii="Cambria" w:eastAsia="Arial" w:hAnsi="Cambria" w:cs="Arial"/>
          <w:color w:val="000000"/>
          <w:sz w:val="20"/>
          <w:szCs w:val="20"/>
        </w:rPr>
        <w:tab/>
        <w:t>printf("Apellido de la persona: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scanf("%s", (*p).apellido);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(*p).edad=n;</w:t>
      </w: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(*p).sig=base;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base=p;</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printf("\nEdad de la persona: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 xml:space="preserve">while(p!=NULL)                                                                     //Algoritmo para copiar mayores de 21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 xml:space="preserve">    //en una nueva pila</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if( (*p).edad&gt;=21 )</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q=(struct nodo*)malloc(sizeof(*q));</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if(q==NULL)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se pudo gestionar la memoria\n");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return 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else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(*q).edad=(*p).edad;</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strcpy( (*q).apellido, (*p).apellido );    //copia cadenas</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(*q).sig=base2;</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base2=q;</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lastRenderedPageBreak/>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p=(*p).sig;</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 xml:space="preserve">printf("\nLa lista de los mayores de edad es: \n");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while(q!=NULL)</w:t>
      </w:r>
      <w:r>
        <w:rPr>
          <w:rFonts w:ascii="Cambria" w:eastAsia="Arial" w:hAnsi="Cambria" w:cs="Arial"/>
          <w:color w:val="000000"/>
          <w:sz w:val="20"/>
          <w:szCs w:val="20"/>
        </w:rPr>
        <w:tab/>
      </w:r>
      <w:r>
        <w:rPr>
          <w:rFonts w:ascii="Cambria" w:eastAsia="Arial" w:hAnsi="Cambria" w:cs="Arial"/>
          <w:color w:val="000000"/>
          <w:sz w:val="20"/>
          <w:szCs w:val="20"/>
        </w:rPr>
        <w:tab/>
        <w:t>//imprimo lo que hay en la nueva pila</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printf("Apellido: %s   Edad: %d \n", (*q).apellido, (*q).edad);</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q=(*q).sig;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system("PAUSE");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return 0;</w:t>
      </w: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getint(void)</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int 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scanf("%d", &amp;n);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return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p>
    <w:p w:rsidR="00FF0ECC" w:rsidRDefault="00FF0ECC" w:rsidP="00FF0ECC">
      <w:pPr>
        <w:jc w:val="both"/>
        <w:rPr>
          <w:rFonts w:ascii="Cambria" w:eastAsia="Arial" w:hAnsi="Cambria" w:cs="Arial"/>
          <w:b/>
          <w:bCs/>
          <w:i/>
          <w:iCs/>
          <w:color w:val="000000"/>
        </w:rPr>
      </w:pPr>
      <w:r>
        <w:rPr>
          <w:rFonts w:ascii="Cambria" w:eastAsia="Arial" w:hAnsi="Cambria" w:cs="Arial"/>
          <w:b/>
          <w:bCs/>
          <w:i/>
          <w:iCs/>
          <w:color w:val="000000"/>
        </w:rPr>
        <w:t xml:space="preserve">5) Se desea codificar una pila dinámica. Los nodos contienen números enteros. Se deberá cargarla hasta que el usuario decida dejar de hacerlo, mediante ingreso por teclado. Recorrerla y mostrar por pantalla la mitad inferior del contenido de la estructura. </w:t>
      </w:r>
    </w:p>
    <w:p w:rsidR="00FF0ECC" w:rsidRDefault="00FF0ECC" w:rsidP="00FF0ECC">
      <w:pPr>
        <w:jc w:val="both"/>
        <w:rPr>
          <w:rFonts w:ascii="Cambria" w:eastAsia="Arial" w:hAnsi="Cambria" w:cs="Arial"/>
          <w:b/>
          <w:bCs/>
          <w:i/>
          <w:iCs/>
          <w:color w:val="000000"/>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 &lt;stdio.h&gt;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 &lt;stdlib.h&gt;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int dato;</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getint(void);</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 xml:space="preserve">int main() </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*p, *base;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int n, i, tam=0;</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p=NULL;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base=NULL;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printf("Ingrese datos (0 para terminar)\n");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printf("Ingrese dato: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while( (n=getint()) != 0)</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p=(struct nodo*)malloc(sizeof(*p));</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if(p!=NULL)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(*p).dato=n;</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(*p).sig=base;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base=p;</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lastRenderedPageBreak/>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printf("Ingrese dato: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else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hay memoria\n");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return 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//cuento nodos</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while(p!=NULL)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tam++;</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p=(*p).sig;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p=base;</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for(i=0 ;i&lt;tam/2 ;i++)  //me situo en la mitad de la pila</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p=(*p).sig;</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while(p!=NULL)     //imprimo los nodos inferiores a la mitad</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printf("%d  \n", (*p).dato);</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p=(*p).sig;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system("PAUSE");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return 0;</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getint(void)</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int 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scanf("%d", &amp;n);</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return n;</w:t>
      </w:r>
    </w:p>
    <w:p w:rsidR="00FF0ECC" w:rsidRDefault="00FF0ECC" w:rsidP="00FF0ECC">
      <w:pPr>
        <w:jc w:val="both"/>
        <w:rPr>
          <w:rFonts w:ascii="Cambria" w:eastAsia="Arial" w:hAnsi="Cambria" w:cs="Arial"/>
          <w:b/>
          <w:bCs/>
          <w:i/>
          <w:iCs/>
          <w:color w:val="000000"/>
        </w:rPr>
      </w:pPr>
      <w:r>
        <w:rPr>
          <w:rFonts w:ascii="Cambria" w:eastAsia="Arial" w:hAnsi="Cambria" w:cs="Arial"/>
          <w:color w:val="000000"/>
          <w:sz w:val="20"/>
          <w:szCs w:val="20"/>
        </w:rPr>
        <w:t>}</w:t>
      </w:r>
    </w:p>
    <w:p w:rsidR="00FF0ECC" w:rsidRDefault="00FF0ECC" w:rsidP="00FF0ECC">
      <w:pPr>
        <w:jc w:val="both"/>
        <w:rPr>
          <w:rFonts w:ascii="Cambria" w:eastAsia="Arial" w:hAnsi="Cambria" w:cs="Arial"/>
          <w:b/>
          <w:bCs/>
          <w:i/>
          <w:iCs/>
          <w:color w:val="000000"/>
        </w:rPr>
      </w:pPr>
      <w:r>
        <w:rPr>
          <w:rFonts w:ascii="Cambria" w:eastAsia="Arial" w:hAnsi="Cambria" w:cs="Arial"/>
          <w:b/>
          <w:bCs/>
          <w:i/>
          <w:iCs/>
          <w:color w:val="000000"/>
        </w:rPr>
        <w:t xml:space="preserve">6) Leer y almacenar en un arreglo estático los nombres de N alumnos, junto con su promedio general y un entero que represente el número de inasistencias a clase.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 xml:space="preserve">Generar una pila dinámica con la información del arreglo. Recorrerla y mostrar mediante un menú, las siguientes opciones: </w:t>
      </w:r>
    </w:p>
    <w:p w:rsidR="00FF0ECC" w:rsidRDefault="00FF0ECC" w:rsidP="00FF0ECC">
      <w:pPr>
        <w:pStyle w:val="Default"/>
        <w:spacing w:after="53"/>
        <w:rPr>
          <w:rFonts w:ascii="Cambria" w:eastAsia="Arial" w:hAnsi="Cambria" w:cs="Arial"/>
          <w:b/>
          <w:bCs/>
          <w:i/>
          <w:iCs/>
          <w:sz w:val="22"/>
          <w:szCs w:val="22"/>
        </w:rPr>
      </w:pPr>
      <w:r>
        <w:rPr>
          <w:rFonts w:ascii="Cambria" w:eastAsia="Arial" w:hAnsi="Cambria" w:cs="Arial"/>
          <w:b/>
          <w:bCs/>
          <w:i/>
          <w:iCs/>
          <w:sz w:val="22"/>
          <w:szCs w:val="22"/>
        </w:rPr>
        <w:tab/>
        <w:t xml:space="preserve">a) la información del nodo que contiene el promedio mayor </w:t>
      </w:r>
    </w:p>
    <w:p w:rsidR="00FF0ECC" w:rsidRDefault="00FF0ECC" w:rsidP="00FF0ECC">
      <w:pPr>
        <w:pStyle w:val="Default"/>
        <w:spacing w:after="53"/>
        <w:rPr>
          <w:rFonts w:ascii="Cambria" w:eastAsia="Arial" w:hAnsi="Cambria" w:cs="Arial"/>
          <w:b/>
          <w:bCs/>
          <w:i/>
          <w:iCs/>
          <w:sz w:val="22"/>
          <w:szCs w:val="22"/>
        </w:rPr>
      </w:pPr>
      <w:r>
        <w:rPr>
          <w:rFonts w:ascii="Cambria" w:eastAsia="Arial" w:hAnsi="Cambria" w:cs="Arial"/>
          <w:b/>
          <w:bCs/>
          <w:i/>
          <w:iCs/>
          <w:sz w:val="22"/>
          <w:szCs w:val="22"/>
        </w:rPr>
        <w:tab/>
        <w:t xml:space="preserve">b) la información del nodo que tiene menor número de inasistencias. </w:t>
      </w:r>
    </w:p>
    <w:p w:rsidR="00FF0ECC" w:rsidRDefault="00FF0ECC" w:rsidP="00FF0ECC">
      <w:pPr>
        <w:pStyle w:val="Default"/>
        <w:rPr>
          <w:rFonts w:ascii="Cambria" w:eastAsia="Arial" w:hAnsi="Cambria" w:cs="Arial"/>
          <w:b/>
          <w:bCs/>
          <w:i/>
          <w:iCs/>
          <w:sz w:val="22"/>
          <w:szCs w:val="22"/>
        </w:rPr>
      </w:pPr>
      <w:r>
        <w:rPr>
          <w:rFonts w:ascii="Cambria" w:eastAsia="Arial" w:hAnsi="Cambria" w:cs="Arial"/>
          <w:b/>
          <w:bCs/>
          <w:i/>
          <w:iCs/>
          <w:sz w:val="22"/>
          <w:szCs w:val="22"/>
        </w:rPr>
        <w:tab/>
        <w:t xml:space="preserve">c) Los nombres de los alumnos cuyo promedio sea mayor a 7.00. </w:t>
      </w:r>
    </w:p>
    <w:p w:rsidR="00FF0ECC" w:rsidRDefault="00FF0ECC" w:rsidP="00FF0ECC">
      <w:pPr>
        <w:pStyle w:val="Default"/>
        <w:rPr>
          <w:rFonts w:ascii="Cambria" w:eastAsia="Arial" w:hAnsi="Cambria" w:cs="Arial"/>
          <w:b/>
          <w:bCs/>
          <w:i/>
          <w:iCs/>
          <w:sz w:val="22"/>
          <w:szCs w:val="22"/>
        </w:rPr>
      </w:pPr>
    </w:p>
    <w:p w:rsidR="00FF0ECC" w:rsidRDefault="00FF0ECC" w:rsidP="00FF0ECC">
      <w:pPr>
        <w:jc w:val="both"/>
        <w:rPr>
          <w:rFonts w:ascii="Cambria" w:eastAsia="Arial" w:hAnsi="Cambria" w:cs="Arial"/>
          <w:color w:val="000000"/>
          <w:sz w:val="20"/>
          <w:szCs w:val="20"/>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#include&lt;stdio.h&gt;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#include&lt;stdlib.h&gt;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#include&lt;string.h&gt;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#define tam 3</w:t>
      </w:r>
    </w:p>
    <w:p w:rsidR="00FF0ECC" w:rsidRPr="00FF0ECC" w:rsidRDefault="00FF0ECC" w:rsidP="00FF0ECC">
      <w:pPr>
        <w:jc w:val="both"/>
        <w:rPr>
          <w:rFonts w:ascii="Cambria" w:eastAsia="Arial" w:hAnsi="Cambria" w:cs="Arial"/>
          <w:color w:val="000000"/>
          <w:sz w:val="20"/>
          <w:szCs w:val="20"/>
          <w:lang w:val="en-US"/>
        </w:rPr>
      </w:pP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struct nodo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char nombre[30];</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char apellido[30];</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int faltas;</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float promedio;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lastRenderedPageBreak/>
        <w:tab/>
        <w:t>struct nodo *sig;</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struct alumno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char nombre[30];</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char apellido[30];</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int faltas;</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float promedio;</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}ficha[tam];</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main()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*p, *base, *q, *base2;</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int  opcion, i, min;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float max;</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do</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printf("\n\n----MENU----\n");</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printf("1. Ingresar datos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printf("2. Alumnos con mayor promedio\n");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printf("3. Alumnos con menos inasistencias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printf("4. Alumnos con promedio mayor a 7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printf("5. Salir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printf("Ingrese la opcion elegida: ");</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scanf("%d", &amp;opcion);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ab/>
      </w:r>
      <w:r w:rsidRPr="00FF0ECC">
        <w:rPr>
          <w:rFonts w:ascii="Cambria" w:eastAsia="Arial" w:hAnsi="Cambria" w:cs="Arial"/>
          <w:color w:val="000000"/>
          <w:sz w:val="20"/>
          <w:szCs w:val="20"/>
          <w:lang w:val="en-US"/>
        </w:rPr>
        <w:tab/>
        <w:t>switch(opcion)</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case 1:</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printf("\n------------Ingreso de datos------------\n");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for(i=0 ;i&lt;tam ;i++)</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printf("\n---- ALUMNO %d ----\n", i+1);</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 xml:space="preserve">printf("Nombre: ");  </w:t>
      </w:r>
      <w:r>
        <w:rPr>
          <w:rFonts w:ascii="Cambria" w:eastAsia="Arial" w:hAnsi="Cambria" w:cs="Arial"/>
          <w:color w:val="000000"/>
          <w:sz w:val="20"/>
          <w:szCs w:val="20"/>
        </w:rPr>
        <w:tab/>
        <w:t xml:space="preserve">  </w:t>
      </w: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scanf("%s",  ficha[i].nombre);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printf("Apellido: ");</w:t>
      </w:r>
      <w:r>
        <w:rPr>
          <w:rFonts w:ascii="Cambria" w:eastAsia="Arial" w:hAnsi="Cambria" w:cs="Arial"/>
          <w:color w:val="000000"/>
          <w:sz w:val="20"/>
          <w:szCs w:val="20"/>
        </w:rPr>
        <w:tab/>
        <w:t xml:space="preserve">  </w:t>
      </w: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scanf("%s", ficha[i].apellido);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printf("Inasistencias: ");</w:t>
      </w: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scanf("%d", &amp;ficha[i].faltas);</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printf("Promedio: ");</w:t>
      </w:r>
      <w:r>
        <w:rPr>
          <w:rFonts w:ascii="Cambria" w:eastAsia="Arial" w:hAnsi="Cambria" w:cs="Arial"/>
          <w:color w:val="000000"/>
          <w:sz w:val="20"/>
          <w:szCs w:val="20"/>
        </w:rPr>
        <w:tab/>
      </w: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scanf("%f", &amp;ficha[i].promedio);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base=NULL;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//Copia elementos del arreglo en la pila</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for(i=0 ;i&lt;tam ;i++)</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p=(struct nodo*)malloc(sizeof(*p));</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if(p==NULL)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se pudo gestionar la memoria\n");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return 1;</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lastRenderedPageBreak/>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else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strcpy((*p).nombre, &amp;ficha[i].nombre[0]);</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strcpy((*p).apellido, &amp;ficha[i].apellido[0]);</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(*p).faltas=ficha[i].faltas;</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(*p).promedio=ficha[i].promedio;</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(*p).sig=base;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base=p;</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case 2:</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p=base;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max=0;</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base2=NULL;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while(p!=NULL)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if( (*p).promedio&gt;=max )</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q=(struct nodo*)malloc(sizeof(*q));</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if(q==NULL)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se pudo gestionar la memoria \n");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return 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else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max=(*p).promedio;</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lastRenderedPageBreak/>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(*q).promedio=(*p).promedio;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strcpy( (*q).nombre, (*p).nombre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strcpy( (*q).apellido, (*p).apellido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(*q).sig=base2;</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base2=q;</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p=(*p).sig;</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printf("\nEl mayor promedio es: %.2f: \n", max);</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while(q!=NULL)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printf("Del alumno %s %s\n", (*q).nombre, (*q).apellido);</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q=(*q).sig;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free(q);</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case 3:</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p=base;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min=999;</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base2=NULL;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while(p!=NULL)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if( (*p).faltas&lt;=min )</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q=(struct nodo*)malloc(sizeof(*q));</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if(q==NULL)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lastRenderedPageBreak/>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se pudo gestionar la memoria \n");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return 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else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min=(*p).faltas;</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(*q).faltas=(*p).faltas;</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strcpy( (*q).nombre, (*p).nombre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strcpy( (*q).apellido, (*p).apellido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(*q).sig=base2;</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base2=q;</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p=(*p).sig;</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printf("\nLos alunos con menos inasistencias son: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while(q!=NULL)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printf("%s %s\n", (*q).nombre, (*q).apellido);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q=(*q).sig;</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printf("Con %d inasistencias\n", min);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sidRPr="00FF0ECC">
        <w:rPr>
          <w:rFonts w:ascii="Cambria" w:eastAsia="Arial" w:hAnsi="Cambria" w:cs="Arial"/>
          <w:color w:val="000000"/>
          <w:sz w:val="20"/>
          <w:szCs w:val="20"/>
          <w:lang w:val="en-US"/>
        </w:rPr>
        <w:t>free(q);</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case 4:</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p=base;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max=7;</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base2=NULL;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while(p!=NULL)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if( (*p).promedio&gt;=max )</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q=(struct nodo*)malloc(sizeof(*q));</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if(q==NULL)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se pudo gestionar la memoria \n");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return 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else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max=(*p).promedio;</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(*q).promedio=(*p).promedio;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strcpy( (*q).nombre, (*p).nombre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strcpy( (*q).apellido, (*p).apellido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(*q).sig=base2;</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base2=q;</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p=(*p).sig;</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printf("\nLos alumnos con promedio mayor a 7 son: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while(q!=NULL)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printf("%s %s ", (*q).nombre, (*q).apellido);</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printf("\tPromedio: %.2f\n", (*q).promedio);</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lastRenderedPageBreak/>
        <w:tab/>
      </w:r>
      <w:r>
        <w:rPr>
          <w:rFonts w:ascii="Cambria" w:eastAsia="Arial" w:hAnsi="Cambria" w:cs="Arial"/>
          <w:color w:val="000000"/>
          <w:sz w:val="20"/>
          <w:szCs w:val="20"/>
        </w:rPr>
        <w:tab/>
        <w:t xml:space="preserve">    </w:t>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q=(*q).sig;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free(q);</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case 5:</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printf("\n\n----FIN DEL PROGRAMA----\n\n");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default: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system("CLS");</w:t>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 xml:space="preserve">    </w:t>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printf("Ingrese una opcion valida\n\n");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}while(opcion!=5);</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free(p);</w:t>
      </w:r>
    </w:p>
    <w:p w:rsidR="00FF0ECC" w:rsidRPr="00FF0ECC" w:rsidRDefault="00FF0ECC" w:rsidP="00FF0ECC">
      <w:pPr>
        <w:jc w:val="both"/>
        <w:rPr>
          <w:rFonts w:ascii="Cambria" w:eastAsia="Arial" w:hAnsi="Cambria" w:cs="Arial"/>
          <w:color w:val="000000"/>
          <w:sz w:val="20"/>
          <w:szCs w:val="20"/>
          <w:lang w:val="en-US"/>
        </w:rPr>
      </w:pP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system("PAUSE");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return 0;</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 xml:space="preserve">7) Generar una estructura dinámica tipo pila que permita guardar en un nodo la información correspondiente a temperatura y presión de una máquina. Generar un menú con las opciones: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ab/>
        <w:t xml:space="preserve">a) agregar un nodo nuevo.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ab/>
        <w:t xml:space="preserve">b) borrar un nodo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ab/>
        <w:t xml:space="preserve">c) recorrerla y mostrar su contenido en pantalla.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ab/>
        <w:t xml:space="preserve">d) mostrar por pantalla la máxima y la mínima temperatura, con la posición que ocupan </w:t>
      </w:r>
      <w:r>
        <w:rPr>
          <w:rFonts w:ascii="Cambria" w:eastAsia="Arial" w:hAnsi="Cambria" w:cs="Arial"/>
          <w:b/>
          <w:bCs/>
          <w:i/>
          <w:iCs/>
          <w:sz w:val="22"/>
          <w:szCs w:val="22"/>
        </w:rPr>
        <w:tab/>
        <w:t xml:space="preserve">     en la estructura </w:t>
      </w:r>
    </w:p>
    <w:p w:rsidR="00FF0ECC" w:rsidRDefault="00FF0ECC" w:rsidP="00FF0ECC">
      <w:pPr>
        <w:pStyle w:val="Default"/>
        <w:jc w:val="both"/>
        <w:rPr>
          <w:rFonts w:eastAsia="Arial" w:cs="Arial"/>
          <w:sz w:val="22"/>
          <w:szCs w:val="22"/>
        </w:rPr>
      </w:pPr>
      <w:r>
        <w:rPr>
          <w:rFonts w:ascii="Cambria" w:eastAsia="Arial" w:hAnsi="Cambria" w:cs="Arial"/>
          <w:b/>
          <w:bCs/>
          <w:i/>
          <w:iCs/>
          <w:sz w:val="22"/>
          <w:szCs w:val="22"/>
        </w:rPr>
        <w:tab/>
        <w:t xml:space="preserve">e) mostrar por pantalla la máxima y la mínima presión, con la posición que ocupan en la </w:t>
      </w:r>
      <w:r>
        <w:rPr>
          <w:rFonts w:ascii="Cambria" w:eastAsia="Arial" w:hAnsi="Cambria" w:cs="Arial"/>
          <w:b/>
          <w:bCs/>
          <w:i/>
          <w:iCs/>
          <w:sz w:val="22"/>
          <w:szCs w:val="22"/>
        </w:rPr>
        <w:tab/>
        <w:t xml:space="preserve">     estructura</w:t>
      </w:r>
      <w:r>
        <w:rPr>
          <w:rFonts w:eastAsia="Arial" w:cs="Arial"/>
          <w:sz w:val="22"/>
          <w:szCs w:val="22"/>
        </w:rPr>
        <w:t xml:space="preserve"> </w:t>
      </w:r>
    </w:p>
    <w:p w:rsidR="00FF0ECC" w:rsidRDefault="00FF0ECC" w:rsidP="00FF0ECC">
      <w:pPr>
        <w:pStyle w:val="Default"/>
        <w:jc w:val="both"/>
        <w:rPr>
          <w:rFonts w:eastAsia="Arial" w:cs="Arial"/>
          <w:sz w:val="22"/>
          <w:szCs w:val="22"/>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#include&lt;stdio.h&gt;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#include&lt;stdlib.h&gt;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float temperatura;</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float presion;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main()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float max, min;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opcion, i, j, pos1, pos2;</w:t>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base=NULL;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do</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 MENU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printf("1. Agregar nuevo nodo\n");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printf("2. Borrar nodo\n");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printf("3. Mostrar contenido en pantalla\n");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printf("4. Maxima y minima temperatura\n");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printf("5. Maxima y minima presion\n");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printf("6. Salir\n");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printf("\nIngrese la opcion elegida: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scanf("%d", &amp;opcion);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switch(opcion)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p=(struct nodo*)malloc(sizeof(*p));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 Datos -----\n");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printf("Ingrese temperatura: ");</w:t>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scanf("%f", &amp;(*p).temperatura);</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printf("Ingrese presion: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scanf("%f", &amp;(*p).presion);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w:t>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r w:rsidRPr="00FF0ECC">
        <w:rPr>
          <w:rFonts w:ascii="Cambria" w:eastAsia="Arial" w:hAnsi="Cambria" w:cs="Arial"/>
          <w:sz w:val="20"/>
          <w:szCs w:val="20"/>
          <w:lang w:val="en-US"/>
        </w:rPr>
        <w:tab/>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free(p);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3:</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 Lectura -----\n");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printf("Temperatura: %.2f\n", (*p).temperatura);</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printf("Presion: %.2f\n", (*p).presion);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4:</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max=(*p).temperatura-1;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min=(*p).temperatura+1;</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i=1;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j=1;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(*p).temperatura&gt;max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pos1=i;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max=(*p).temperatura;</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(*p).temperatura&lt;min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pos2=j;</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min=(*p).temperatura;</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j++;</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Pr>
          <w:rFonts w:ascii="Cambria" w:eastAsia="Arial" w:hAnsi="Cambria" w:cs="Arial"/>
          <w:sz w:val="20"/>
          <w:szCs w:val="20"/>
        </w:rPr>
        <w:t>printf("La temperatura maxima es: %.2f  ",max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printf("de la lectura %d\n\n", i-pos1);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printf("La temperatura minima es: %.2f  ",min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printf("de la lectura %d\n\n", j-pos2);</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5:</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max=(*p).presion-1;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min=(*p).presion+1;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j=1;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(*p).presion&gt;max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pos1=i;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max=(*p).presion;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(*p).presion&lt;min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pos2=j;</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min=(*p).presion;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p=(*p).sig;</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Pr>
          <w:rFonts w:ascii="Cambria" w:eastAsia="Arial" w:hAnsi="Cambria" w:cs="Arial"/>
          <w:sz w:val="20"/>
          <w:szCs w:val="20"/>
        </w:rPr>
        <w:t>j++;</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system("CLS");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printf("La presion maxima es: %.2f  ",max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printf("de la lectura %d\n\n", i-pos1);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printf("La presion minima es: %.2f  ",min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printf("de la lectura %d\n\n", j-pos2);</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6:</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printf("Fin del programa\n\n");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free(p);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default: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 ERROR!! Ingrese una opcion valida\n\n");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}while(opcion!=6);</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system("PAUSE");</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return 0;</w:t>
      </w:r>
    </w:p>
    <w:p w:rsidR="00FF0ECC" w:rsidRDefault="00FF0ECC" w:rsidP="00FF0ECC">
      <w:pPr>
        <w:pStyle w:val="Default"/>
        <w:jc w:val="both"/>
        <w:rPr>
          <w:rFonts w:eastAsia="Arial" w:cs="Arial"/>
          <w:sz w:val="22"/>
          <w:szCs w:val="22"/>
        </w:rPr>
      </w:pPr>
      <w:r>
        <w:rPr>
          <w:rFonts w:ascii="Cambria" w:eastAsia="Arial" w:hAnsi="Cambria" w:cs="Arial"/>
          <w:sz w:val="20"/>
          <w:szCs w:val="20"/>
        </w:rPr>
        <w:t>}</w:t>
      </w:r>
    </w:p>
    <w:p w:rsidR="00FF0ECC" w:rsidRDefault="00FF0ECC" w:rsidP="00FF0ECC">
      <w:pPr>
        <w:pStyle w:val="Default"/>
        <w:jc w:val="both"/>
        <w:rPr>
          <w:rFonts w:eastAsia="Arial" w:cs="Arial"/>
          <w:sz w:val="22"/>
          <w:szCs w:val="22"/>
        </w:rPr>
      </w:pP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 xml:space="preserve">8) Se desea codificar una pila dinámica con métodos para insertar nodo, borrar nodo y recorrer la estructura para mostrar su contenido por pantalla. Los nodos contienen números reales de simple precisión. El programa se termina cuando se ingrese por teclado “s” o “S”. </w:t>
      </w:r>
    </w:p>
    <w:p w:rsidR="00FF0ECC" w:rsidRDefault="00FF0ECC" w:rsidP="00FF0ECC">
      <w:pPr>
        <w:pStyle w:val="Default"/>
        <w:jc w:val="both"/>
        <w:rPr>
          <w:rFonts w:ascii="Cambria" w:eastAsia="Arial" w:hAnsi="Cambria" w:cs="Arial"/>
          <w:sz w:val="20"/>
          <w:szCs w:val="20"/>
        </w:rPr>
      </w:pPr>
      <w:r>
        <w:rPr>
          <w:rFonts w:ascii="Cambria" w:eastAsia="Arial" w:hAnsi="Cambria" w:cs="Arial"/>
          <w:b/>
          <w:bCs/>
          <w:i/>
          <w:iCs/>
          <w:sz w:val="22"/>
          <w:szCs w:val="22"/>
        </w:rPr>
        <w:t xml:space="preserve">Se deberá crear un menú para solicitar por teclado cual es la tarea que se desea realizar. </w:t>
      </w:r>
    </w:p>
    <w:p w:rsidR="00FF0ECC" w:rsidRDefault="00FF0ECC" w:rsidP="00FF0ECC">
      <w:pPr>
        <w:jc w:val="both"/>
        <w:rPr>
          <w:rFonts w:ascii="Cambria" w:eastAsia="Arial" w:hAnsi="Cambria" w:cs="Arial"/>
          <w:color w:val="000000"/>
          <w:sz w:val="20"/>
          <w:szCs w:val="20"/>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#include&lt;stdio.h&gt;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#include&lt;stdlib.h&gt;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float dato;</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int menu(void);</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void imprimir(struct nodo *);</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 pop(struct nodo*);</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 put(struct nodo*, float);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main()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*p, *base;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float 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int opcion;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base=NULL;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p=NULL;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do</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system("CLS");</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opcion=menu();</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switch(opcion)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case 1:</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printf("\n----Nuevo Nodo----\n");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printf("Ingrese dato: ");</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scanf("%f", &amp;n);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base=put(base, 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case 2:</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base=pop(base);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case 3:</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system("CLS");</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p=base;</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printf("La estructura ingresada es: \n");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imprimir(p);</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p=base;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case 4:</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system("CLS");</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printf("Fin del programa\n\n");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break;</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default: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system("CLS");</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printf("Ingrese una opcion valida\n\n");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break;</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}while(opcion!=4);</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system("PAUSE");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return 0;</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menu(void)</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ab/>
        <w:t>int opc;</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printf("---- MENU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printf("1. Insertar nodo\n");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printf("2. Borrar nodo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printf("3. Mostrar por pantalla\n");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printf("4. Finalizar el programa\n");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printf("Ingrese opcion elegida: ");</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scanf("%d", &amp;opc);</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return opc;</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 put(struct nodo *p, float 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*q;</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q=(struct nodo*)malloc(sizeof(*q));</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if(q!=NULL)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(*q).dato=n;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(*q).sig=p;</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return q;</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else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printf("No hay memoria\n");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struct nodo* pop(struct nodo *p)</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 *q;</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if(p==NULL)</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printf("La estructtura esta vacia\n");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else</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q=(*p).sig;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free(p);</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return q;</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void imprimir(struct nodo *p)</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while(p!=NULL)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printf("%.2f\n", (*p).dato);</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p=(*p).sig;</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jc w:val="both"/>
        <w:rPr>
          <w:rFonts w:ascii="Cambria" w:eastAsia="Arial" w:hAnsi="Cambria" w:cs="Arial"/>
          <w:b/>
          <w:bCs/>
          <w:i/>
          <w:iCs/>
          <w:color w:val="000000"/>
        </w:rPr>
      </w:pP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b/>
          <w:bCs/>
          <w:i/>
          <w:iCs/>
          <w:color w:val="000000"/>
        </w:rPr>
        <w:t>9) Se crean dos pilas, una de ellas con 10 lecturas de concentración de gas provenientes de un sensor y la otra con 10 lecturas del nivel líquido de gas  del cartucho que lo contienen (que se corresponden una a una con las lecturas del sensor de concentración). Se desea tener en una sola estructura de tipo pila con ambas informaciones. Mostrar por pantalla las 3 pilas.</w:t>
      </w:r>
    </w:p>
    <w:p w:rsidR="00FF0ECC" w:rsidRDefault="00FF0ECC" w:rsidP="00FF0ECC">
      <w:pPr>
        <w:jc w:val="both"/>
        <w:rPr>
          <w:rFonts w:ascii="Cambria" w:eastAsia="Arial" w:hAnsi="Cambria" w:cs="Arial"/>
          <w:color w:val="000000"/>
          <w:sz w:val="20"/>
          <w:szCs w:val="20"/>
        </w:rPr>
      </w:pP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lastRenderedPageBreak/>
        <w:t>#include &lt;stdio.h&gt;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#include &lt;stdlib.h&gt;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#define tam 3</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float concentracion;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nodo1 *sig;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nodo2</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float nivel;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nodo2 *sig;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struct nodo3</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float concentracion;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float nivel;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nodo3 *sig;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int main()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nodo1 *p1, *base1;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nodo2 *p2, *base2;</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struct nodo3 *p3, *base3;</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ab/>
        <w:t>int  i;</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base1=NULL;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base2=NULL;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base3=NULL;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for(i=0 ;i&lt;tam ;i++)</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printf("\n----- Lectura Nro: %d -----\n", i+1);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p1=(struct nodo1*)malloc(sizeof(*p1));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if(p1==NULL)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printf("No hay memoria\n");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return 1;</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else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printf("Ingrese la concentrecion de gas: ");</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scanf("%f", &amp;(*p1).concentracion);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(*p1).sig=base1;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base1=p1;</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p2=(struct nodo2*)malloc(sizeof(*p2));</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if(p2==NULL)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printf("No hay memoria\n");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return 1;</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lastRenderedPageBreak/>
        <w:tab/>
      </w:r>
      <w:r>
        <w:rPr>
          <w:rFonts w:ascii="Cambria" w:eastAsia="Arial" w:hAnsi="Cambria" w:cs="Arial"/>
          <w:color w:val="000000"/>
          <w:sz w:val="20"/>
          <w:szCs w:val="20"/>
        </w:rPr>
        <w:tab/>
        <w:t>else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printf("Ingrese el nivel de gas en el cartucho: ");</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scanf("%f", &amp;(*p2).nivel);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(*p2).sig=base2;</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base2=p2;</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while( (p1!=NULL) &amp;&amp; (p2!=NULL) )</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p3=(struct nodo3*)malloc(sizeof(*p3));</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if(p3==NULL)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printf("No hay memoria\n");</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return 1;</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else</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(*p3).concentracion=(*p1).concentracion;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t>(*p3).nivel=(*p2).nivel;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(*p3).sig=base3;</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base3=p3;</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p1=(*p1).sig;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p2=(*p2).sig;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p1=base1;</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p2=base2;</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system("CLS");</w:t>
      </w:r>
    </w:p>
    <w:p w:rsidR="00FF0ECC" w:rsidRDefault="00FF0ECC" w:rsidP="00FF0ECC">
      <w:pPr>
        <w:jc w:val="both"/>
        <w:rPr>
          <w:rFonts w:ascii="Cambria" w:eastAsia="Arial" w:hAnsi="Cambria" w:cs="Arial"/>
          <w:color w:val="000000"/>
          <w:sz w:val="20"/>
          <w:szCs w:val="20"/>
        </w:rPr>
      </w:pP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printf("Lista de lecturas de concentracion de gas:\n");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while(p1!=NULL)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printf("%.2f \t", (*p1).concentracion);</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p1=(*p1).sig;</w:t>
      </w: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printf("\n\nLista de lecturas de nivel de liquido:\n");</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sidRPr="00FF0ECC">
        <w:rPr>
          <w:rFonts w:ascii="Cambria" w:eastAsia="Arial" w:hAnsi="Cambria" w:cs="Arial"/>
          <w:color w:val="000000"/>
          <w:sz w:val="20"/>
          <w:szCs w:val="20"/>
          <w:lang w:val="en-US"/>
        </w:rPr>
        <w:t>while(p2!=NULL)</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t>printf("%.2f \t", (*p2).nivel);</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sidRPr="00FF0ECC">
        <w:rPr>
          <w:rFonts w:ascii="Cambria" w:eastAsia="Arial" w:hAnsi="Cambria" w:cs="Arial"/>
          <w:color w:val="000000"/>
          <w:sz w:val="20"/>
          <w:szCs w:val="20"/>
          <w:lang w:val="en-US"/>
        </w:rPr>
        <w:tab/>
      </w:r>
      <w:r>
        <w:rPr>
          <w:rFonts w:ascii="Cambria" w:eastAsia="Arial" w:hAnsi="Cambria" w:cs="Arial"/>
          <w:color w:val="000000"/>
          <w:sz w:val="20"/>
          <w:szCs w:val="20"/>
        </w:rPr>
        <w:t>p2=(*p2).sig;</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printf("\n\nLista de lecturas juntas: \n");</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while(p3!=NULL)</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t>{</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ab/>
      </w:r>
      <w:r>
        <w:rPr>
          <w:rFonts w:ascii="Cambria" w:eastAsia="Arial" w:hAnsi="Cambria" w:cs="Arial"/>
          <w:color w:val="000000"/>
          <w:sz w:val="20"/>
          <w:szCs w:val="20"/>
        </w:rPr>
        <w:tab/>
        <w:t>printf("Concentracion: %.2f     Nivel:%.2f\n",(*p3).concentracion, (*p3).nivel);</w:t>
      </w:r>
    </w:p>
    <w:p w:rsidR="00FF0ECC" w:rsidRPr="00FF0ECC" w:rsidRDefault="00FF0ECC" w:rsidP="00FF0ECC">
      <w:pPr>
        <w:jc w:val="both"/>
        <w:rPr>
          <w:rFonts w:ascii="Cambria" w:eastAsia="Arial" w:hAnsi="Cambria" w:cs="Arial"/>
          <w:color w:val="000000"/>
          <w:sz w:val="20"/>
          <w:szCs w:val="20"/>
          <w:lang w:val="en-US"/>
        </w:rPr>
      </w:pPr>
      <w:r>
        <w:rPr>
          <w:rFonts w:ascii="Cambria" w:eastAsia="Arial" w:hAnsi="Cambria" w:cs="Arial"/>
          <w:color w:val="000000"/>
          <w:sz w:val="20"/>
          <w:szCs w:val="20"/>
        </w:rPr>
        <w:tab/>
      </w:r>
      <w:r>
        <w:rPr>
          <w:rFonts w:ascii="Cambria" w:eastAsia="Arial" w:hAnsi="Cambria" w:cs="Arial"/>
          <w:color w:val="000000"/>
          <w:sz w:val="20"/>
          <w:szCs w:val="20"/>
        </w:rPr>
        <w:tab/>
      </w:r>
      <w:r w:rsidRPr="00FF0ECC">
        <w:rPr>
          <w:rFonts w:ascii="Cambria" w:eastAsia="Arial" w:hAnsi="Cambria" w:cs="Arial"/>
          <w:color w:val="000000"/>
          <w:sz w:val="20"/>
          <w:szCs w:val="20"/>
          <w:lang w:val="en-US"/>
        </w:rPr>
        <w:t>p3=(*p3).sig;</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t>}</w:t>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tab/>
      </w:r>
    </w:p>
    <w:p w:rsidR="00FF0ECC" w:rsidRPr="00FF0ECC" w:rsidRDefault="00FF0ECC" w:rsidP="00FF0ECC">
      <w:pPr>
        <w:jc w:val="both"/>
        <w:rPr>
          <w:rFonts w:ascii="Cambria" w:eastAsia="Arial" w:hAnsi="Cambria" w:cs="Arial"/>
          <w:color w:val="000000"/>
          <w:sz w:val="20"/>
          <w:szCs w:val="20"/>
          <w:lang w:val="en-US"/>
        </w:rPr>
      </w:pPr>
      <w:r w:rsidRPr="00FF0ECC">
        <w:rPr>
          <w:rFonts w:ascii="Cambria" w:eastAsia="Arial" w:hAnsi="Cambria" w:cs="Arial"/>
          <w:color w:val="000000"/>
          <w:sz w:val="20"/>
          <w:szCs w:val="20"/>
          <w:lang w:val="en-US"/>
        </w:rPr>
        <w:lastRenderedPageBreak/>
        <w:tab/>
        <w:t>system("PAUSE");</w:t>
      </w:r>
    </w:p>
    <w:p w:rsidR="00FF0ECC" w:rsidRDefault="00FF0ECC" w:rsidP="00FF0ECC">
      <w:pPr>
        <w:jc w:val="both"/>
        <w:rPr>
          <w:rFonts w:ascii="Cambria" w:eastAsia="Arial" w:hAnsi="Cambria" w:cs="Arial"/>
          <w:color w:val="000000"/>
          <w:sz w:val="20"/>
          <w:szCs w:val="20"/>
        </w:rPr>
      </w:pPr>
      <w:r w:rsidRPr="00FF0ECC">
        <w:rPr>
          <w:rFonts w:ascii="Cambria" w:eastAsia="Arial" w:hAnsi="Cambria" w:cs="Arial"/>
          <w:color w:val="000000"/>
          <w:sz w:val="20"/>
          <w:szCs w:val="20"/>
          <w:lang w:val="en-US"/>
        </w:rPr>
        <w:tab/>
      </w:r>
      <w:r>
        <w:rPr>
          <w:rFonts w:ascii="Cambria" w:eastAsia="Arial" w:hAnsi="Cambria" w:cs="Arial"/>
          <w:color w:val="000000"/>
          <w:sz w:val="20"/>
          <w:szCs w:val="20"/>
        </w:rPr>
        <w:t>return 0;</w:t>
      </w:r>
    </w:p>
    <w:p w:rsidR="00FF0ECC" w:rsidRDefault="00FF0ECC" w:rsidP="00FF0ECC">
      <w:pPr>
        <w:jc w:val="both"/>
        <w:rPr>
          <w:rFonts w:ascii="Cambria" w:eastAsia="Arial" w:hAnsi="Cambria" w:cs="Arial"/>
          <w:color w:val="000000"/>
          <w:sz w:val="20"/>
          <w:szCs w:val="20"/>
        </w:rPr>
      </w:pPr>
      <w:r>
        <w:rPr>
          <w:rFonts w:ascii="Cambria" w:eastAsia="Arial" w:hAnsi="Cambria" w:cs="Arial"/>
          <w:color w:val="000000"/>
          <w:sz w:val="20"/>
          <w:szCs w:val="20"/>
        </w:rPr>
        <w:t>}</w:t>
      </w:r>
    </w:p>
    <w:p w:rsidR="00FF0ECC" w:rsidRDefault="00FF0ECC" w:rsidP="00C500F0">
      <w:pPr>
        <w:ind w:left="2832" w:firstLine="708"/>
        <w:rPr>
          <w:rFonts w:ascii="Cambria" w:eastAsia="Arial" w:hAnsi="Cambria" w:cs="Arial"/>
          <w:b/>
          <w:bCs/>
          <w:i/>
          <w:iCs/>
          <w:color w:val="000000"/>
        </w:rPr>
      </w:pPr>
      <w:r>
        <w:rPr>
          <w:rFonts w:ascii="Cambria" w:eastAsia="Arial" w:hAnsi="Cambria" w:cs="Arial"/>
          <w:b/>
          <w:bCs/>
          <w:i/>
          <w:iCs/>
          <w:color w:val="000000"/>
          <w:sz w:val="28"/>
          <w:szCs w:val="28"/>
          <w:u w:val="single"/>
        </w:rPr>
        <w:t>Colas</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1) Se desea codificar una cola dinámica. Los nodos contienen números enteros. Cargar la pila con 10 nodos, recorrerla y mostrar su contenido por pantalla.</w:t>
      </w:r>
    </w:p>
    <w:p w:rsidR="00FF0ECC" w:rsidRDefault="00FF0ECC" w:rsidP="00FF0ECC">
      <w:pPr>
        <w:pStyle w:val="Default"/>
        <w:jc w:val="both"/>
        <w:rPr>
          <w:rFonts w:ascii="Cambria" w:eastAsia="Arial" w:hAnsi="Cambria" w:cs="Arial"/>
          <w:b/>
          <w:bCs/>
          <w:i/>
          <w:iCs/>
          <w:sz w:val="22"/>
          <w:szCs w:val="22"/>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#include&lt;stdio.h&gt;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#include&lt;stdlib.h&gt;</w:t>
      </w:r>
    </w:p>
    <w:p w:rsidR="00FF0ECC" w:rsidRPr="00FF0ECC" w:rsidRDefault="00FF0ECC" w:rsidP="00FF0ECC">
      <w:pPr>
        <w:pStyle w:val="Default"/>
        <w:jc w:val="both"/>
        <w:rPr>
          <w:rFonts w:ascii="Cambria" w:eastAsia="Arial" w:hAnsi="Cambria" w:cs="Arial"/>
          <w:sz w:val="20"/>
          <w:szCs w:val="20"/>
          <w:lang w:val="en-US"/>
        </w:rPr>
      </w:pPr>
    </w:p>
    <w:p w:rsidR="00FF0ECC" w:rsidRPr="00C500F0" w:rsidRDefault="00FF0ECC" w:rsidP="00C500F0">
      <w:pPr>
        <w:pStyle w:val="Sinespaciado"/>
      </w:pPr>
      <w:r w:rsidRPr="00C500F0">
        <w:t>struct nodo</w:t>
      </w:r>
    </w:p>
    <w:p w:rsidR="00FF0ECC" w:rsidRPr="00C500F0" w:rsidRDefault="00FF0ECC" w:rsidP="00C500F0">
      <w:pPr>
        <w:pStyle w:val="Sinespaciado"/>
      </w:pPr>
      <w:r w:rsidRPr="00C500F0">
        <w:t>{</w:t>
      </w:r>
    </w:p>
    <w:p w:rsidR="00FF0ECC" w:rsidRPr="00C500F0" w:rsidRDefault="00FF0ECC" w:rsidP="00C500F0">
      <w:pPr>
        <w:pStyle w:val="Sinespaciado"/>
      </w:pPr>
      <w:r w:rsidRPr="00C500F0">
        <w:tab/>
        <w:t>int dato;</w:t>
      </w:r>
    </w:p>
    <w:p w:rsidR="00FF0ECC" w:rsidRPr="00C500F0" w:rsidRDefault="00FF0ECC" w:rsidP="00C500F0">
      <w:pPr>
        <w:pStyle w:val="Sinespaciado"/>
      </w:pPr>
      <w:r w:rsidRPr="00C500F0">
        <w:tab/>
        <w:t>struct nodo *sig;</w:t>
      </w:r>
    </w:p>
    <w:p w:rsidR="00FF0ECC" w:rsidRPr="00C500F0" w:rsidRDefault="00FF0ECC" w:rsidP="00C500F0">
      <w:pPr>
        <w:pStyle w:val="Sinespaciado"/>
      </w:pPr>
      <w:r w:rsidRPr="00C500F0">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imprime(struct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main()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*q, *base;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p=NULL;</w:t>
      </w:r>
      <w:r w:rsidRPr="00FF0ECC">
        <w:rPr>
          <w:rFonts w:ascii="Cambria" w:eastAsia="Arial" w:hAnsi="Cambria" w:cs="Arial"/>
          <w:sz w:val="20"/>
          <w:szCs w:val="20"/>
          <w:lang w:val="en-US"/>
        </w:rPr>
        <w:tab/>
      </w:r>
      <w:r w:rsidRPr="00FF0ECC">
        <w:rPr>
          <w:rFonts w:ascii="Cambria" w:eastAsia="Arial" w:hAnsi="Cambria" w:cs="Arial"/>
          <w:sz w:val="20"/>
          <w:szCs w:val="20"/>
          <w:lang w:val="en-US"/>
        </w:rPr>
        <w:tab/>
        <w:t>q=NULL;</w:t>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p=(struct nodo*)malloc(sizeof(*p));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printf("No hay memoria\n");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return 1;</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printf("Comienze a ingresar los datos (0 para terminar)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base=p;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printf("Ingrese un entero: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n=getint();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(*p).dato=n;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(*p).sig=NULL;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printf("Ingrese un entero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while( (n=getint())!=0)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if(q==NULL)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lastRenderedPageBreak/>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(*q).dato=n;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printf("Ingrese un entero: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printf("\nLos datos ingresados son:\n");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imprime(base);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free(base);</w:t>
      </w:r>
      <w:r w:rsidRPr="00FF0ECC">
        <w:rPr>
          <w:rFonts w:ascii="Cambria" w:eastAsia="Arial" w:hAnsi="Cambria" w:cs="Arial"/>
          <w:sz w:val="20"/>
          <w:szCs w:val="20"/>
          <w:lang w:val="en-US"/>
        </w:rPr>
        <w:tab/>
        <w:t xml:space="preserve">free(p);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free(q);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system("PAUSE");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scanf("%d", &amp;n);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imprime(struct nodo *p)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printf("%d \t", (*p).dato);</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p=(*p).sig;</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sz w:val="20"/>
          <w:szCs w:val="20"/>
        </w:rPr>
        <w:t>}</w:t>
      </w: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 xml:space="preserve">2) Codificar un programa que permita cargar una cola dinámica con N letras (cualquier carácter que no sea letra rechazarlo, y pedir un nuevo ingreso) ingresados desde el teclado. Recorrerla y mostrar su contenido por pantalla. </w:t>
      </w: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#include &lt;stdio.h&gt;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 &lt;stdlib.h&gt;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char 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char getletra(void);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imprime(struct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 xml:space="preserve">int main()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*q, *base;</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char c;</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q=NULL;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base=NULL;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printf("Ingrese caracteres ('s' para terminar)\n");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p=(struct nodo*)malloc(sizeof(*p));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printf("---Nuevo Nodo---\n");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if( ((*p).dato=getletra()) !='s'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printf("---Nuevo Nodo---\n");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 (c=getletra()) !='s'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(*q).dato=c;</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p=q;</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printf("---Nuevo Nodo---\n");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printf("Los datos ingresados son: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imprime(base);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printf("La estructura quedo vacia\n");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printf("No hay memoria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system("PAUSE");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char getletra(void)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char c[2];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do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printf("Ingrese dato: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scanf("%s", c);</w:t>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 (c[0]&gt;'Z' &amp;&amp; c[0]&lt;'a') || c[0]&gt;'z'  || c[0]&lt;'A');</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c[0];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imprime(struct nodo *p)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printf("%c\n", (*p).dato);</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p=(*p).sig;</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sz w:val="20"/>
          <w:szCs w:val="20"/>
        </w:rPr>
        <w:t>}</w:t>
      </w: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3) Se desea codificar una Cola dinámica. Los nodos contienen Apellido y edad de personas. Cargar la estructura hasta que se ingrese la edad 999. Se desea recorrerla y mostrar por pantalla la información de los nodos que representen personas mayores de edad (21 años).</w:t>
      </w: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sz w:val="20"/>
          <w:szCs w:val="20"/>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#include&lt;stdio.h&gt;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#include&lt;stdlib.h&gt;</w:t>
      </w:r>
    </w:p>
    <w:p w:rsidR="00FF0ECC" w:rsidRPr="00FF0ECC" w:rsidRDefault="00FF0ECC" w:rsidP="00FF0ECC">
      <w:pPr>
        <w:pStyle w:val="Default"/>
        <w:jc w:val="both"/>
        <w:rPr>
          <w:rFonts w:ascii="Cambria" w:eastAsia="Arial" w:hAnsi="Cambria" w:cs="Arial"/>
          <w:sz w:val="20"/>
          <w:szCs w:val="20"/>
          <w:lang w:val="en-US"/>
        </w:rPr>
      </w:pP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struct nodo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int edad;</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char apellido[30];</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struct nodo *sig;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main()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*q, *base;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 i=1;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p=NULL;</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q=NULL;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base=NULL;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printf("Ingrese datos ( edad=999 para terminar)\n\n");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printf("\n------- Datos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printf("Ingrese edad: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lastRenderedPageBreak/>
        <w:tab/>
      </w:r>
      <w:r w:rsidRPr="00FF0ECC">
        <w:rPr>
          <w:rFonts w:ascii="Cambria" w:eastAsia="Arial" w:hAnsi="Cambria" w:cs="Arial"/>
          <w:sz w:val="20"/>
          <w:szCs w:val="20"/>
          <w:lang w:val="en-US"/>
        </w:rPr>
        <w:t>n=getint();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if(n!=999)</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p=(struct nodo*)malloc(sizeof(*p));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printf("Ingrese apellido: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scanf("%s", (*p).apellido);</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(*p).edad=n;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printf("\n------- Datos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printf("Ingrese edad: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while( (n=getint())!= 999 )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(*q).edad=n;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printf("Ingrese apellido: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scanf("%s", (*q).apellido);</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p=q;</w:t>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return 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printf("\n------- Datos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printf("Ingrese edad: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return 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printf("\nNo se ingreso ningun dato\n");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 p!=NULL)</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if( (*p).edad&gt;=21 )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printf("Aplellido: %s\n", (*p).apellido);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printf("Edad: %d\n", (*p).edad);</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system("PAUSE");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return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 xml:space="preserve">}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scanf("%d", &amp;n);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n;</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sz w:val="20"/>
          <w:szCs w:val="20"/>
        </w:rPr>
        <w:t>}</w:t>
      </w:r>
    </w:p>
    <w:p w:rsidR="00FF0ECC" w:rsidRDefault="00FF0ECC" w:rsidP="00FF0ECC">
      <w:pPr>
        <w:pStyle w:val="Default"/>
        <w:jc w:val="both"/>
        <w:rPr>
          <w:rFonts w:ascii="Cambria" w:eastAsia="Arial" w:hAnsi="Cambria" w:cs="Arial"/>
          <w:b/>
          <w:bCs/>
          <w:i/>
          <w:iCs/>
          <w:sz w:val="22"/>
          <w:szCs w:val="22"/>
        </w:rPr>
      </w:pPr>
    </w:p>
    <w:p w:rsidR="00FF0ECC" w:rsidRPr="00FF0ECC" w:rsidRDefault="00FF0ECC" w:rsidP="00FF0ECC">
      <w:pPr>
        <w:pStyle w:val="Default"/>
        <w:jc w:val="both"/>
        <w:rPr>
          <w:rFonts w:ascii="Cambria" w:eastAsia="Arial" w:hAnsi="Cambria" w:cs="Arial"/>
          <w:b/>
          <w:bCs/>
          <w:i/>
          <w:iCs/>
          <w:sz w:val="22"/>
          <w:szCs w:val="22"/>
          <w:lang w:val="en-US"/>
        </w:rPr>
      </w:pPr>
      <w:r>
        <w:rPr>
          <w:rFonts w:ascii="Cambria" w:eastAsia="Arial" w:hAnsi="Cambria" w:cs="Arial"/>
          <w:b/>
          <w:bCs/>
          <w:i/>
          <w:iCs/>
          <w:sz w:val="22"/>
          <w:szCs w:val="22"/>
        </w:rPr>
        <w:t xml:space="preserve">4) Se desea codificar una cola dinámica. Los nodos contienen Apellido, edad y sexo de personas. Cargar la estructura hasta que se ingrese la edad 999. Se desea recorrerla y generar una pila dinámica que solo contenga los nodos pertenecientes a personas que pueden votar del sexo femenino. </w:t>
      </w:r>
      <w:r w:rsidRPr="00FF0ECC">
        <w:rPr>
          <w:rFonts w:ascii="Cambria" w:eastAsia="Arial" w:hAnsi="Cambria" w:cs="Arial"/>
          <w:b/>
          <w:bCs/>
          <w:i/>
          <w:iCs/>
          <w:sz w:val="22"/>
          <w:szCs w:val="22"/>
          <w:lang w:val="en-US"/>
        </w:rPr>
        <w:t xml:space="preserve">Mostrar por pantalla. </w:t>
      </w:r>
    </w:p>
    <w:p w:rsidR="00FF0ECC" w:rsidRPr="00FF0ECC" w:rsidRDefault="00FF0ECC" w:rsidP="00FF0ECC">
      <w:pPr>
        <w:pStyle w:val="Default"/>
        <w:jc w:val="both"/>
        <w:rPr>
          <w:rFonts w:ascii="Cambria" w:eastAsia="Arial" w:hAnsi="Cambria" w:cs="Arial"/>
          <w:b/>
          <w:bCs/>
          <w:i/>
          <w:iCs/>
          <w:sz w:val="22"/>
          <w:szCs w:val="22"/>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#include&lt;stdio.h&gt;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#include&lt;stdlib.h&gt;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#include&lt;string.h&gt;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char sexo[1];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int edad;</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char apellido[30];</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struct nodo *sig;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main()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*q, *base, *base2;</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int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//ingreso de datos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p=(struct nodo*)malloc(sizeof(*p));</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printf("\n-----------------------\n");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printf("Ingrese edad: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if ( (n=getint()) != 999)</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(*p).edad=n;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printf("Ingrese apellido: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scanf("%s", (*p).apellido);</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printf("Ingrese sexo: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scanf("%s", (*p).sexo);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printf("Ingrese edad: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 (n=getint())!= 999)</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(*q).edad=n;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printf("Ingrese apellido: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scanf("%s", (*q).apellido);</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printf("Ingrese sexo: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scanf("%s", (*q).sexo);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printf("Ingrese edad: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else</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base2=NULL;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 p!=NULL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if( ((*p).edad&gt;=18) &amp;&amp; ((*p).sexo[0]=='F')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if(q!=NULL)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(*q).edad=(*p).edad;</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(*q).apellido, (*p).apellido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(*q).sig=base2;</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base2=q;</w:t>
      </w:r>
      <w:r>
        <w:rPr>
          <w:rFonts w:ascii="Cambria" w:eastAsia="Arial" w:hAnsi="Cambria" w:cs="Arial"/>
          <w:sz w:val="20"/>
          <w:szCs w:val="20"/>
        </w:rPr>
        <w:tab/>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return 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p=(*p).sig;</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printf("\n----Mujeres que pueden votar-----\n");</w:t>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while( q!=NULL)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printf("Apellido: %s \n", (*q).apellido);</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lastRenderedPageBreak/>
        <w:tab/>
      </w:r>
      <w:r>
        <w:rPr>
          <w:rFonts w:ascii="Cambria" w:eastAsia="Arial" w:hAnsi="Cambria" w:cs="Arial"/>
          <w:sz w:val="20"/>
          <w:szCs w:val="20"/>
        </w:rPr>
        <w:tab/>
      </w:r>
      <w:r w:rsidRPr="00FF0ECC">
        <w:rPr>
          <w:rFonts w:ascii="Cambria" w:eastAsia="Arial" w:hAnsi="Cambria" w:cs="Arial"/>
          <w:sz w:val="20"/>
          <w:szCs w:val="20"/>
          <w:lang w:val="en-US"/>
        </w:rPr>
        <w:t>q=(*q).sig;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free(p);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free(q);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system("PAUSE");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scanf("%d", &amp;n);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n;</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sz w:val="20"/>
          <w:szCs w:val="20"/>
        </w:rPr>
        <w:t>}</w:t>
      </w: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 xml:space="preserve">5) Se desea codificar una cola dinámica. Los nodos contienen números enteros. Se deberá cargarla hasta que el usuario decida dejar de hacerlo, mediante ingreso por teclado. Recorrerla y mostrar por pantalla la primera mitad del contenido de la estructura. </w:t>
      </w:r>
    </w:p>
    <w:p w:rsidR="00FF0ECC" w:rsidRDefault="00FF0ECC" w:rsidP="00FF0ECC">
      <w:pPr>
        <w:pStyle w:val="Default"/>
        <w:jc w:val="both"/>
        <w:rPr>
          <w:rFonts w:ascii="Cambria" w:eastAsia="Arial" w:hAnsi="Cambria" w:cs="Arial"/>
          <w:b/>
          <w:bCs/>
          <w:i/>
          <w:iCs/>
          <w:sz w:val="22"/>
          <w:szCs w:val="22"/>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#include&lt;stdio.h&gt;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#include&lt;stdlib.h&gt;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main()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*q, *base;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 i, cont;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base=NULL;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p=(struct nodo*)malloc(sizeof(*p));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printf("Ingrese un entero: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n=getint();</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(*p).dato=n;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printf("Ingrese un entero: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 (n=getint())!=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(*q).dato=n;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p=q;</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printf("Ingrese un entero: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printf("No hay memoria\n");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cont++;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p=base;</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system("CLS");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printf("La primera mitad de la estructura tipo cola es: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for(i=0 ;i&lt;cont/2 ;i++)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printf("%d\n", (*p).dato);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system("PAUSE");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scanf("%d", &amp;n);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return n;</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sz w:val="20"/>
          <w:szCs w:val="20"/>
        </w:rPr>
        <w:t>}</w:t>
      </w: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lastRenderedPageBreak/>
        <w:t xml:space="preserve">6) Leer y almacenar en un arreglo estático los nombres de N alumnos, junto con su promedio general y un entero que represente el número de inasistencias a clase.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 xml:space="preserve">Generar una cola dinámica con la información del arreglo. Recorrerla y mostrar mediante un menú, las siguientes opciones: </w:t>
      </w:r>
    </w:p>
    <w:p w:rsidR="00FF0ECC" w:rsidRDefault="00FF0ECC" w:rsidP="00FF0ECC">
      <w:pPr>
        <w:pStyle w:val="Default"/>
        <w:spacing w:after="53"/>
        <w:jc w:val="both"/>
        <w:rPr>
          <w:rFonts w:ascii="Cambria" w:eastAsia="Arial" w:hAnsi="Cambria" w:cs="Arial"/>
          <w:b/>
          <w:bCs/>
          <w:i/>
          <w:iCs/>
          <w:sz w:val="22"/>
          <w:szCs w:val="22"/>
        </w:rPr>
      </w:pPr>
      <w:r>
        <w:rPr>
          <w:rFonts w:ascii="Cambria" w:eastAsia="Arial" w:hAnsi="Cambria" w:cs="Arial"/>
          <w:b/>
          <w:bCs/>
          <w:i/>
          <w:iCs/>
          <w:sz w:val="22"/>
          <w:szCs w:val="22"/>
        </w:rPr>
        <w:tab/>
        <w:t xml:space="preserve">a) la información del nodo que contiene el promedio mayor </w:t>
      </w:r>
    </w:p>
    <w:p w:rsidR="00FF0ECC" w:rsidRDefault="00FF0ECC" w:rsidP="00FF0ECC">
      <w:pPr>
        <w:pStyle w:val="Default"/>
        <w:spacing w:after="53"/>
        <w:jc w:val="both"/>
        <w:rPr>
          <w:rFonts w:ascii="Cambria" w:eastAsia="Arial" w:hAnsi="Cambria" w:cs="Arial"/>
          <w:b/>
          <w:bCs/>
          <w:i/>
          <w:iCs/>
          <w:sz w:val="22"/>
          <w:szCs w:val="22"/>
        </w:rPr>
      </w:pPr>
      <w:r>
        <w:rPr>
          <w:rFonts w:ascii="Cambria" w:eastAsia="Arial" w:hAnsi="Cambria" w:cs="Arial"/>
          <w:b/>
          <w:bCs/>
          <w:i/>
          <w:iCs/>
          <w:sz w:val="22"/>
          <w:szCs w:val="22"/>
        </w:rPr>
        <w:tab/>
        <w:t xml:space="preserve">b) la información del nodo que tiene menor número de inasistencias.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c) Los nombres de los alumnos cuyo promedio sea mayor a 7.00.</w:t>
      </w:r>
    </w:p>
    <w:p w:rsidR="00FF0ECC" w:rsidRDefault="00FF0ECC" w:rsidP="00FF0ECC">
      <w:pPr>
        <w:pStyle w:val="Default"/>
        <w:jc w:val="both"/>
        <w:rPr>
          <w:rFonts w:ascii="Cambria" w:eastAsia="Arial" w:hAnsi="Cambria" w:cs="Arial"/>
          <w:b/>
          <w:bCs/>
          <w:i/>
          <w:iCs/>
          <w:sz w:val="22"/>
          <w:szCs w:val="22"/>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#include&lt;stdio.h&gt;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#include&lt;stdlib.h&gt;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#include&lt;string.h&gt;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#define tam 3</w:t>
      </w:r>
    </w:p>
    <w:p w:rsidR="00FF0ECC" w:rsidRPr="00FF0ECC" w:rsidRDefault="00FF0ECC" w:rsidP="00FF0ECC">
      <w:pPr>
        <w:pStyle w:val="Default"/>
        <w:jc w:val="both"/>
        <w:rPr>
          <w:rFonts w:ascii="Cambria" w:eastAsia="Arial" w:hAnsi="Cambria" w:cs="Arial"/>
          <w:sz w:val="20"/>
          <w:szCs w:val="20"/>
          <w:lang w:val="en-US"/>
        </w:rPr>
      </w:pP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struct nodo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char nombre[30];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char apellido[30];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int faltas;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float promedio;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struct nodo *sig;</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struct alumno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char nombre[30];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char apellido[30];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int faltas;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float promedio;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}ficha[tam];</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main()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*base, *q, *base2, *r;</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opcion, i, min, cont;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float max;</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do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printf("\n\n----MENU----\n");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printf("1. Ingresar datos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printf("2. Alumnos con mayor promedio\n");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printf("3. Alumnos con menos inasistencias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printf("4. Alumnos con promedio mayor a 7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printf("5. Salir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printf("Ingrese la opcion elegida: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scanf("%d", &amp;opcion);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switch(opcion)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case 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printf("\n------------Ingreso de datos------------\n");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for(i=0 ;i&lt;tam ;i++)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 ALUMNO %d ----\n", i+1);</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 xml:space="preserve">printf("Nombre: ");  </w:t>
      </w:r>
      <w:r>
        <w:rPr>
          <w:rFonts w:ascii="Cambria" w:eastAsia="Arial" w:hAnsi="Cambria" w:cs="Arial"/>
          <w:sz w:val="20"/>
          <w:szCs w:val="20"/>
        </w:rPr>
        <w:tab/>
        <w:t xml:space="preserve">  </w:t>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lastRenderedPageBreak/>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scanf("%s",  ficha[i].nombre);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printf("Apellido: ");</w:t>
      </w:r>
      <w:r>
        <w:rPr>
          <w:rFonts w:ascii="Cambria" w:eastAsia="Arial" w:hAnsi="Cambria" w:cs="Arial"/>
          <w:sz w:val="20"/>
          <w:szCs w:val="20"/>
        </w:rPr>
        <w:tab/>
        <w:t xml:space="preserve">  </w:t>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scanf("%s", ficha[i].apellido);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printf("Inasistencias: ");</w:t>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scanf("%d", &amp;ficha[i].faltas);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printf("Promedio: ");</w:t>
      </w:r>
      <w:r>
        <w:rPr>
          <w:rFonts w:ascii="Cambria" w:eastAsia="Arial" w:hAnsi="Cambria" w:cs="Arial"/>
          <w:sz w:val="20"/>
          <w:szCs w:val="20"/>
        </w:rPr>
        <w:tab/>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scanf("%f", &amp;ficha[i].promedio);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base=NULL;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cont=0;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//Copia elementos del arreglo en una cola</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for(i=0 ;i&lt;tam ;i++)</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p=(struct nodo*)malloc(sizeof(*p));</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if(p==NULL)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se pudo gestionar la memoria\n");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return 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base=p;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strcpy((*p).nombre, &amp;ficha[i].nombre[0]);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strcpy((*p).apellido, &amp;ficha[i].apellido[0]);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(*p).faltas=ficha[i].faltas;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(*p).promedio=ficha[i].promedio;</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(*p).sig=NULL;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if(q==NULL)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se pudo gestionar la memoria\n");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return 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strcpy((*q).nombre, &amp;ficha[i].nombre[0]);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strcpy((*q).apellido, &amp;ficha[i].apellido[0]);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(*q).faltas=ficha[i].faltas;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(*q).promedio=ficha[i].promedio;</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cont=1;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case 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max=0;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(*p).promedio&gt;=max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if(q==NULL)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se pudo gestionar la memoria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base2=q;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max=(*p).promedio;</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(*q).promedio=(*p).promedio;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(*q).nombre, (*p).nombre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(*q).apellido, (*p).apellido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r=(struct nodo*)malloc(sizeof(*r));</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if(r==NULL)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se pudo gestionar la memoria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max=(*p).promedio;</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(*r).promedio=(*p).promedio;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(*r).nombre, (*p).nombre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(*r).apellido, (*p).apellido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(*q).sig=r;</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q=r;</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cont=1;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t>printf("\nEl mayor promedio es: %.2f: \n", max);</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q=base2;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while(q!=base2)</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printf("Del alumno %s %s\n", (*q).nombre, (*q).apellido);</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base=(*q).sig;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break;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3:</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min=999;</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(*p).faltas&lt;=min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if(q==NULL)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se pudo gestionar la memoria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base2=q;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min=(*p).faltas;</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(*q).faltas=(*p).faltas;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(*q).nombre, (*p).nombre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(*q).apellido, (*p).apellido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r=(struct nodo*)malloc(sizeof(*r));</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if(r==NULL)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se pudo gestionar la memoria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min=(*p).faltas;</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(*r).faltas=(*p).faltas;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(*r).nombre, (*p).nombre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(*r).apellido, (*p).apellido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(*q).sig=r;</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q=r;</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cont=1;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t>printf("\nLos alunos con menos inasistencias son: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q=base2;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while(q!=NULL)</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printf("%s %s\n", (*q).nombre, (*q).apellido);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lastRenderedPageBreak/>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q=(*q).sig;</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t>printf("Con %d inasistencias\n", min);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sidRPr="00FF0ECC">
        <w:rPr>
          <w:rFonts w:ascii="Cambria" w:eastAsia="Arial" w:hAnsi="Cambria" w:cs="Arial"/>
          <w:sz w:val="20"/>
          <w:szCs w:val="20"/>
          <w:lang w:val="en-US"/>
        </w:rPr>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case 4:</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max=7;</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base2=NULL;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(*p).promedio&gt;=max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if(q==NULL)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se pudo gestionar la memoria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max=(*p).promedio;</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(*q).promedio=(*p).promedio;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(*q).nombre, (*p).nombre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(*q).apellido, (*p).apellido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base2=q;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r=(struct nodo*)malloc(sizeof(*q));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if(r==NULL)</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se pudo gestionar la memoria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max=(*p).promedio;</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(*r).promedio=(*p).promedio;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(*r).nombre, (*p).nombre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strcpy( (*r).apellido, (*p).apellido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(*q).sig=r;</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q=r;</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cont=1;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lastRenderedPageBreak/>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t>printf("\nLos alumnos con promedio mayor a 7 son: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q=base2;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while(q!=NULL)</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printf("%s %s ", (*q).nombre, (*q).apellido);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printf("\tPromedio: %.2f\n", (*q).promedio);</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t xml:space="preserve">    </w:t>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q=(*q).sig;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free(q);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case 5:</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printf("\n\n----FIN DEL PROGRAMA----\n\n");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default: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printf("Ingrese una opcion valida\n\n");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}while(opcion!=5);</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system("PAUSE");</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return 0;</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sz w:val="20"/>
          <w:szCs w:val="20"/>
        </w:rPr>
        <w:t>}</w:t>
      </w: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 xml:space="preserve">7) Generar una estructura dinámica tipo cola la que permita guardar en un nodo la información correspondiente a temperatura y presión de una máquina. Generar un menú con las opciones: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ab/>
        <w:t xml:space="preserve">a) agregar un nodo nuevo.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ab/>
        <w:t xml:space="preserve">b) borrar un nodo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ab/>
        <w:t xml:space="preserve">c) recorrerla y mostrar su contenido en pantalla.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ab/>
        <w:t xml:space="preserve">d) mostrar por pantalla la máxima y la mínima temperatura, con la posición que ocupan </w:t>
      </w:r>
      <w:r>
        <w:rPr>
          <w:rFonts w:ascii="Cambria" w:eastAsia="Arial" w:hAnsi="Cambria" w:cs="Arial"/>
          <w:b/>
          <w:bCs/>
          <w:i/>
          <w:iCs/>
          <w:sz w:val="22"/>
          <w:szCs w:val="22"/>
        </w:rPr>
        <w:tab/>
        <w:t xml:space="preserve">     en la estructura </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ab/>
        <w:t xml:space="preserve">e) mostrar por pantalla la máxima y la mínima presión, con la posición que ocupan en la </w:t>
      </w:r>
      <w:r>
        <w:rPr>
          <w:rFonts w:ascii="Cambria" w:eastAsia="Arial" w:hAnsi="Cambria" w:cs="Arial"/>
          <w:b/>
          <w:bCs/>
          <w:i/>
          <w:iCs/>
          <w:sz w:val="22"/>
          <w:szCs w:val="22"/>
        </w:rPr>
        <w:tab/>
        <w:t xml:space="preserve">     estructura </w:t>
      </w:r>
    </w:p>
    <w:p w:rsidR="00FF0ECC" w:rsidRDefault="00FF0ECC" w:rsidP="00FF0ECC">
      <w:pPr>
        <w:pStyle w:val="Default"/>
        <w:jc w:val="both"/>
        <w:rPr>
          <w:rFonts w:ascii="Cambria" w:eastAsia="Arial" w:hAnsi="Cambria" w:cs="Arial"/>
          <w:b/>
          <w:bCs/>
          <w:i/>
          <w:iCs/>
          <w:sz w:val="22"/>
          <w:szCs w:val="22"/>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#include&lt;stdio.h&gt;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#include&lt;stdlib.h&gt;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float temp;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float pres;</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imprime(struct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getlectura(struct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put1(void);</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put2(struct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main()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*q, *base;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opcion, cont=0, i, j, pos1, pos2;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float max, min;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base=NULL;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do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opcion=menu();</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switch(opcion)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base=put1();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p=put2(p);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cont=1;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if(base==NULL)</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printf("La estructura esta vacia\n");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q=(*base).sig;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free(base);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3:</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printf("Las lecturas son: \n");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q=base;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imprime(q);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4:</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max=(*q).temp-1;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min=(*q).temp+1;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j=1;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(*q).temp&gt;max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pos1=i;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max=(*q).temp;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q=(*q).sig;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q=base;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while(q!=NULL)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(*q).temp&lt;min )</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pos2=j;</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min=(*q).temp;</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q=(*q).sig;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j++;</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system("CLS");</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Pr>
          <w:rFonts w:ascii="Cambria" w:eastAsia="Arial" w:hAnsi="Cambria" w:cs="Arial"/>
          <w:sz w:val="20"/>
          <w:szCs w:val="20"/>
        </w:rPr>
        <w:t>printf("La temperatura maxima es: %.2f  ",max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printf("de la lectura %d\n\n", pos1);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printf("La temperatura minima es: %.2f  ",min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printf("de la lectura %d\n\n", pos2);</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5:</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max=(*q).pres-1;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min=(*q).pres+1;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j=1;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(*q).pres&gt;max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pos1=i;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max=(*q).pres;</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q=(*q).sig;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q=base;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sidRPr="00FF0ECC">
        <w:rPr>
          <w:rFonts w:ascii="Cambria" w:eastAsia="Arial" w:hAnsi="Cambria" w:cs="Arial"/>
          <w:sz w:val="20"/>
          <w:szCs w:val="20"/>
          <w:lang w:val="en-US"/>
        </w:rPr>
        <w:tab/>
        <w:t>while(q!=NULL)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(*q).pres&lt;min )</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pos2=j;</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min=(*q).pres;</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q=(*q).sig;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j++;</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  </w:t>
      </w:r>
      <w:r>
        <w:rPr>
          <w:rFonts w:ascii="Cambria" w:eastAsia="Arial" w:hAnsi="Cambria" w:cs="Arial"/>
          <w:sz w:val="20"/>
          <w:szCs w:val="20"/>
        </w:rPr>
        <w:t>printf("La presion maxima es: %.2f  ",max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printf("de la lectura %d\n\n", pos1);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printf("La presion minima es: %.2f  ",min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 xml:space="preserve">  printf("de la lectura %d\n\n", pos2);</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case 6:</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system("CLS");</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printf("Fin del programa\n\n\n");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default:</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printf("\n\nERROR! </w:t>
      </w:r>
      <w:r>
        <w:rPr>
          <w:rFonts w:ascii="Cambria" w:eastAsia="Arial" w:hAnsi="Cambria" w:cs="Arial"/>
          <w:sz w:val="20"/>
          <w:szCs w:val="20"/>
        </w:rPr>
        <w:t>Ingrese una opcion valida\n\n");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break;</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}while(opcion!=6);</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system("PAUSE");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menu(void)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opc;</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printf("\n---- MENU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printf("1. Insertar nodo\n");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printf("2. Borrar nodo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printf("3. Mostrar por pantalla\n");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printf("4. Maxima y minima temperatura\n");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printf("5. Maxima y minima presion\n");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printf("6. Finalizar el programa\n");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printf("Ingrese opcion elegida: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scanf("%d", &amp;opc);</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return opc;</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getlectura(struct nodo *p)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printf("\n--- Nuevo Nodo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printf("Ingrese temperatura: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scanf("%f", &amp;(*p).temp);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printf("Ingrese presion: ");</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scanf("%f", &amp;(*p).pres);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printf("\n\n");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p>
    <w:p w:rsidR="00FF0ECC" w:rsidRDefault="00FF0ECC" w:rsidP="00FF0ECC">
      <w:pPr>
        <w:pStyle w:val="Default"/>
        <w:jc w:val="both"/>
        <w:rPr>
          <w:rFonts w:ascii="Cambria" w:eastAsia="Arial" w:hAnsi="Cambria" w:cs="Arial"/>
          <w:sz w:val="20"/>
          <w:szCs w:val="20"/>
        </w:rPr>
      </w:pPr>
    </w:p>
    <w:p w:rsidR="00FF0ECC" w:rsidRDefault="00FF0ECC" w:rsidP="00FF0ECC">
      <w:pPr>
        <w:pStyle w:val="Default"/>
        <w:jc w:val="both"/>
        <w:rPr>
          <w:rFonts w:ascii="Cambria" w:eastAsia="Arial" w:hAnsi="Cambria" w:cs="Arial"/>
          <w:sz w:val="20"/>
          <w:szCs w:val="20"/>
        </w:rPr>
      </w:pPr>
    </w:p>
    <w:p w:rsidR="00FF0ECC" w:rsidRDefault="00FF0ECC" w:rsidP="00FF0ECC">
      <w:pPr>
        <w:pStyle w:val="Default"/>
        <w:jc w:val="both"/>
        <w:rPr>
          <w:rFonts w:ascii="Cambria" w:eastAsia="Arial" w:hAnsi="Cambria" w:cs="Arial"/>
          <w:sz w:val="20"/>
          <w:szCs w:val="20"/>
        </w:rPr>
      </w:pPr>
    </w:p>
    <w:p w:rsidR="00FF0ECC" w:rsidRDefault="00FF0ECC" w:rsidP="00FF0ECC">
      <w:pPr>
        <w:pStyle w:val="Default"/>
        <w:jc w:val="both"/>
        <w:rPr>
          <w:rFonts w:ascii="Cambria" w:eastAsia="Arial" w:hAnsi="Cambria" w:cs="Arial"/>
          <w:sz w:val="20"/>
          <w:szCs w:val="20"/>
        </w:rPr>
      </w:pP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void imprime(struct nodo *p)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i=1;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 Lectura N:%d ----\n", 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printf("Temperatura: %.2f\n", (*p).temp);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printf("Presion: %.2f\n", (*p).pres);</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i++;</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put1(void)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p=(struct nodo*)malloc(sizeof(*p));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getlectura(p);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return p;</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put2(struct nodo *p)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if(q!=NULL)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getlectura(q);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return q;</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sz w:val="20"/>
          <w:szCs w:val="20"/>
        </w:rPr>
        <w:t>}</w:t>
      </w: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b/>
          <w:bCs/>
          <w:i/>
          <w:iCs/>
          <w:sz w:val="22"/>
          <w:szCs w:val="22"/>
        </w:rPr>
      </w:pPr>
      <w:r>
        <w:rPr>
          <w:rFonts w:ascii="Cambria" w:eastAsia="Arial" w:hAnsi="Cambria" w:cs="Arial"/>
          <w:b/>
          <w:bCs/>
          <w:i/>
          <w:iCs/>
          <w:sz w:val="22"/>
          <w:szCs w:val="22"/>
        </w:rPr>
        <w:t xml:space="preserve">8) Se tienen cargadas dos estructuras de tipo cola. La información de los nodos de cada estructura, son números enteros sin repetición, Cada estructura contiene información ordenada en forma creciente, y no necesariamente tienen los mismos elementos ni el mismo número de nodos. Generar otra estructura del mismo tipo que contenga los datos de las dos primeras. La cola de salida deberá quedar ordenada de forma creciente, en el mismo momento de generación. Recorrerla y mostrar la intercalación. </w:t>
      </w: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#include &lt;stdio.h&gt;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#include &lt;stdlib.h&gt;</w:t>
      </w:r>
    </w:p>
    <w:p w:rsidR="00FF0ECC" w:rsidRDefault="00FF0ECC" w:rsidP="00FF0ECC">
      <w:pPr>
        <w:pStyle w:val="Default"/>
        <w:jc w:val="both"/>
        <w:rPr>
          <w:rFonts w:ascii="Cambria" w:eastAsia="Arial" w:hAnsi="Cambria" w:cs="Arial"/>
          <w:sz w:val="20"/>
          <w:szCs w:val="20"/>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imprime(struct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ordena(struct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*put1(int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*put2(struct nodo *, int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*ingresa(struct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*enlaza(struct nodo *, 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 xml:space="preserve">int main()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*p=NULL, *q=NULL, *base=NULL, *base2=NULL, *base3=NULL;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printf("\nIngrese la primera estructura\n\n");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base=ingresa(base);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printf("\nIngrese la segunda estrutura\n\n");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base2=ingresa(base2);</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system("CLS");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printf("La estructura 1 es: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p=base;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ordena(p);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p=base;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imprime(p);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printf("\n\nLa estructura 2 es: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p=base2;</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ordena(p);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p=base2;</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imprime(p);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printf("\n\nLa estructura mezclada es: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p=base;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q=base2;</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base3=enlaza(p, q);</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imprime(base3);</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system("PAUSE");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 Nuevo Nodo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printf("Ingrese entero: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scanf("%d", &amp;n);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imprime(struct nodo *p)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printf("%d\n", (*p).dato);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ordena(struct nodo *p)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aux;</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q=(*p).sig;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(*p).dato &gt; (*q).dato)</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aux=(*p).dato;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(*p).dato=(*q).dato;</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(*q).dato=aux;</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q=(*q).sig;</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*ingresa(struct nodo *base)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p=(struct nodo*)malloc(sizeof(*p));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if( (n=getint()) != </w:t>
      </w:r>
      <w:r>
        <w:rPr>
          <w:rFonts w:ascii="Cambria" w:eastAsia="Arial" w:hAnsi="Cambria" w:cs="Arial"/>
          <w:sz w:val="20"/>
          <w:szCs w:val="20"/>
        </w:rPr>
        <w:t>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base=p;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(*p).dato=n;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(*p).sig=NULL;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 (n=getint()) !=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(*q).dato=n;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p=q;</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lastRenderedPageBreak/>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printf("\nLa lista quedo vacia\n");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*put1(int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p=(struct nodo*)malloc(sizeof(*p));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(*p).dato=n;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(*p).sig=NULL;</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*put2(struct nodo *p, int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*q;</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q=(struct nodo*)malloc(sizeof(*q));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if(q!=NULL)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(*q).dato=n;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return 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printf("No hay memoria\n");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 *enlaza(struct nodo *p, struct nodo *q)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t>struct nodo *p2, *base;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 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 p!=NULL || q!=NULL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if( p!=NULL &amp;&amp; 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(*p).dato &lt;= (*q).dato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n=(*p).dato;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base=put1(n);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p2=put2(p2,n);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n=(*q).dato;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base=put1(n);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p2=put2(p2,n);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q=(*q).sig;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n=(*p).dato;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base=put1(n);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p2=put2(p2,n);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n=(*q).dato;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base=put1(n);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p2=base;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p2=put2(p2,n);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C500F0"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C500F0">
        <w:rPr>
          <w:rFonts w:ascii="Cambria" w:eastAsia="Arial" w:hAnsi="Cambria" w:cs="Arial"/>
          <w:sz w:val="20"/>
          <w:szCs w:val="20"/>
          <w:lang w:val="en-US"/>
        </w:rPr>
        <w:t>}</w:t>
      </w:r>
    </w:p>
    <w:p w:rsidR="00FF0ECC" w:rsidRPr="00C500F0" w:rsidRDefault="00FF0ECC" w:rsidP="00FF0ECC">
      <w:pPr>
        <w:pStyle w:val="Default"/>
        <w:jc w:val="both"/>
        <w:rPr>
          <w:rFonts w:ascii="Cambria" w:eastAsia="Arial" w:hAnsi="Cambria" w:cs="Arial"/>
          <w:sz w:val="20"/>
          <w:szCs w:val="20"/>
          <w:lang w:val="en-US"/>
        </w:rPr>
      </w:pPr>
      <w:r w:rsidRPr="00C500F0">
        <w:rPr>
          <w:rFonts w:ascii="Cambria" w:eastAsia="Arial" w:hAnsi="Cambria" w:cs="Arial"/>
          <w:sz w:val="20"/>
          <w:szCs w:val="20"/>
          <w:lang w:val="en-US"/>
        </w:rPr>
        <w:tab/>
      </w:r>
      <w:r w:rsidRPr="00C500F0">
        <w:rPr>
          <w:rFonts w:ascii="Cambria" w:eastAsia="Arial" w:hAnsi="Cambria" w:cs="Arial"/>
          <w:sz w:val="20"/>
          <w:szCs w:val="20"/>
          <w:lang w:val="en-US"/>
        </w:rPr>
        <w:tab/>
        <w:t>cont=1;</w:t>
      </w:r>
    </w:p>
    <w:p w:rsidR="00FF0ECC" w:rsidRPr="00C500F0" w:rsidRDefault="00FF0ECC" w:rsidP="00FF0ECC">
      <w:pPr>
        <w:pStyle w:val="Default"/>
        <w:jc w:val="both"/>
        <w:rPr>
          <w:rFonts w:ascii="Cambria" w:eastAsia="Arial" w:hAnsi="Cambria" w:cs="Arial"/>
          <w:sz w:val="20"/>
          <w:szCs w:val="20"/>
          <w:lang w:val="en-US"/>
        </w:rPr>
      </w:pPr>
      <w:r w:rsidRPr="00C500F0">
        <w:rPr>
          <w:rFonts w:ascii="Cambria" w:eastAsia="Arial" w:hAnsi="Cambria" w:cs="Arial"/>
          <w:sz w:val="20"/>
          <w:szCs w:val="20"/>
          <w:lang w:val="en-US"/>
        </w:rPr>
        <w:tab/>
        <w:t>}</w:t>
      </w:r>
    </w:p>
    <w:p w:rsidR="00FF0ECC" w:rsidRPr="00C500F0" w:rsidRDefault="00FF0ECC" w:rsidP="00FF0ECC">
      <w:pPr>
        <w:pStyle w:val="Default"/>
        <w:jc w:val="both"/>
        <w:rPr>
          <w:rFonts w:ascii="Cambria" w:eastAsia="Arial" w:hAnsi="Cambria" w:cs="Arial"/>
          <w:sz w:val="20"/>
          <w:szCs w:val="20"/>
          <w:lang w:val="en-US"/>
        </w:rPr>
      </w:pPr>
      <w:r w:rsidRPr="00C500F0">
        <w:rPr>
          <w:rFonts w:ascii="Cambria" w:eastAsia="Arial" w:hAnsi="Cambria" w:cs="Arial"/>
          <w:sz w:val="20"/>
          <w:szCs w:val="20"/>
          <w:lang w:val="en-US"/>
        </w:rPr>
        <w:tab/>
        <w:t>return base;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p>
    <w:p w:rsidR="00FF0ECC" w:rsidRDefault="00FF0ECC" w:rsidP="00FF0ECC">
      <w:pPr>
        <w:pStyle w:val="Default"/>
        <w:jc w:val="both"/>
        <w:rPr>
          <w:rFonts w:ascii="Cambria" w:eastAsia="Arial" w:hAnsi="Cambria" w:cs="Arial"/>
          <w:b/>
          <w:bCs/>
          <w:i/>
          <w:iCs/>
          <w:sz w:val="22"/>
          <w:szCs w:val="22"/>
        </w:rPr>
      </w:pPr>
    </w:p>
    <w:p w:rsidR="00FF0ECC" w:rsidRDefault="00FF0ECC" w:rsidP="00FF0ECC">
      <w:pPr>
        <w:pStyle w:val="Default"/>
        <w:jc w:val="both"/>
        <w:rPr>
          <w:rFonts w:eastAsia="Arial" w:cs="Arial"/>
          <w:sz w:val="22"/>
          <w:szCs w:val="22"/>
        </w:rPr>
      </w:pPr>
      <w:r>
        <w:rPr>
          <w:rFonts w:ascii="Cambria" w:eastAsia="Arial" w:hAnsi="Cambria" w:cs="Arial"/>
          <w:b/>
          <w:bCs/>
          <w:i/>
          <w:iCs/>
          <w:sz w:val="22"/>
          <w:szCs w:val="22"/>
        </w:rPr>
        <w:t>9) Se tienen cargada una estructura de tipo cola. La información de los nodos son números enteros, la cola admite tener nodos con datos repetidos. Generar otra estructura del mismo tipo sin las repeticiones. Recorrer las dos estructuras dinámicas y mostrar por pantalla sus contenidos.</w:t>
      </w:r>
    </w:p>
    <w:p w:rsidR="00FF0ECC" w:rsidRDefault="00FF0ECC" w:rsidP="00FF0ECC">
      <w:pPr>
        <w:pStyle w:val="Default"/>
        <w:jc w:val="both"/>
        <w:rPr>
          <w:rFonts w:eastAsia="Arial" w:cs="Arial"/>
          <w:sz w:val="22"/>
          <w:szCs w:val="22"/>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#include&lt;stdio.h&gt;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#include&lt;stdlib.h&gt;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struct nodo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imprime(struct nodo *);</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main()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struct nodo *p, *q, *base, *p2, *q2, *base2;</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Pr>
          <w:rFonts w:ascii="Cambria" w:eastAsia="Arial" w:hAnsi="Cambria" w:cs="Arial"/>
          <w:sz w:val="20"/>
          <w:szCs w:val="20"/>
        </w:rPr>
        <w:t>int n, flag, cont;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//ingreso la primera cola</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FF0ECC">
        <w:rPr>
          <w:rFonts w:ascii="Cambria" w:eastAsia="Arial" w:hAnsi="Cambria" w:cs="Arial"/>
          <w:sz w:val="20"/>
          <w:szCs w:val="20"/>
          <w:lang w:val="en-US"/>
        </w:rPr>
        <w:t>p=(struct nodo*)malloc(sizeof(*p));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if(p!=NULL)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 xml:space="preserve">if( (n=getint()) != </w:t>
      </w:r>
      <w:r>
        <w:rPr>
          <w:rFonts w:ascii="Cambria" w:eastAsia="Arial" w:hAnsi="Cambria" w:cs="Arial"/>
          <w:sz w:val="20"/>
          <w:szCs w:val="20"/>
        </w:rPr>
        <w:t>0)</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base=p;</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(*p).dato=n;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(*p).sig=NULL;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 (n=getint()) != 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q=(struct nodo*)malloc(sizeof(*q));</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if(q!=NULL)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(*q).dato=n;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(*p).sig=q;</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p=q;</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return 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printf("\nLa lista quedo vacia\n");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w:t>
      </w: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printf("No hay memoria\n");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return 1;</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//creo cola sin elementos repetidos</w:t>
      </w:r>
    </w:p>
    <w:p w:rsidR="00FF0ECC" w:rsidRPr="00C500F0"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C500F0">
        <w:rPr>
          <w:rFonts w:ascii="Cambria" w:eastAsia="Arial" w:hAnsi="Cambria" w:cs="Arial"/>
          <w:sz w:val="20"/>
          <w:szCs w:val="20"/>
          <w:lang w:val="en-US"/>
        </w:rPr>
        <w:t>p=base;</w:t>
      </w:r>
    </w:p>
    <w:p w:rsidR="00FF0ECC" w:rsidRPr="00FF0ECC" w:rsidRDefault="00FF0ECC" w:rsidP="00FF0ECC">
      <w:pPr>
        <w:pStyle w:val="Default"/>
        <w:jc w:val="both"/>
        <w:rPr>
          <w:rFonts w:ascii="Cambria" w:eastAsia="Arial" w:hAnsi="Cambria" w:cs="Arial"/>
          <w:sz w:val="20"/>
          <w:szCs w:val="20"/>
          <w:lang w:val="en-US"/>
        </w:rPr>
      </w:pPr>
      <w:r w:rsidRPr="00C500F0">
        <w:rPr>
          <w:rFonts w:ascii="Cambria" w:eastAsia="Arial" w:hAnsi="Cambria" w:cs="Arial"/>
          <w:sz w:val="20"/>
          <w:szCs w:val="20"/>
          <w:lang w:val="en-US"/>
        </w:rPr>
        <w:tab/>
      </w:r>
      <w:r w:rsidRPr="00FF0ECC">
        <w:rPr>
          <w:rFonts w:ascii="Cambria" w:eastAsia="Arial" w:hAnsi="Cambria" w:cs="Arial"/>
          <w:sz w:val="20"/>
          <w:szCs w:val="20"/>
          <w:lang w:val="en-US"/>
        </w:rPr>
        <w:t>flag=0;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q=(*p).sig;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while( q!=NULL )</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 (*p).dato==(*q).dato)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flag=1;</w:t>
      </w:r>
      <w:r w:rsidRPr="00FF0ECC">
        <w:rPr>
          <w:rFonts w:ascii="Cambria" w:eastAsia="Arial" w:hAnsi="Cambria" w:cs="Arial"/>
          <w:sz w:val="20"/>
          <w:szCs w:val="20"/>
          <w:lang w:val="en-US"/>
        </w:rPr>
        <w:tab/>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q=(*q).sig;</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if(flag!=1)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if(cont==0)</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p2=(struct nodo*)malloc(sizeof(*p2));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if(p2!=NULL)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base2=p2;</w:t>
      </w:r>
    </w:p>
    <w:p w:rsidR="00FF0ECC" w:rsidRPr="0035557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35557C">
        <w:rPr>
          <w:rFonts w:ascii="Cambria" w:eastAsia="Arial" w:hAnsi="Cambria" w:cs="Arial"/>
          <w:sz w:val="20"/>
          <w:szCs w:val="20"/>
          <w:lang w:val="en-US"/>
        </w:rPr>
        <w:t>(*p2).dato=(*p).dato;</w:t>
      </w:r>
    </w:p>
    <w:p w:rsidR="00FF0ECC" w:rsidRPr="0035557C" w:rsidRDefault="00FF0ECC" w:rsidP="00FF0ECC">
      <w:pPr>
        <w:pStyle w:val="Default"/>
        <w:jc w:val="both"/>
        <w:rPr>
          <w:rFonts w:ascii="Cambria" w:eastAsia="Arial" w:hAnsi="Cambria" w:cs="Arial"/>
          <w:sz w:val="20"/>
          <w:szCs w:val="20"/>
          <w:lang w:val="en-US"/>
        </w:rPr>
      </w:pP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t>(*p2).sig=NULL;</w:t>
      </w:r>
    </w:p>
    <w:p w:rsidR="00FF0ECC" w:rsidRPr="0035557C" w:rsidRDefault="00FF0ECC" w:rsidP="00FF0ECC">
      <w:pPr>
        <w:pStyle w:val="Default"/>
        <w:jc w:val="both"/>
        <w:rPr>
          <w:rFonts w:ascii="Cambria" w:eastAsia="Arial" w:hAnsi="Cambria" w:cs="Arial"/>
          <w:sz w:val="20"/>
          <w:szCs w:val="20"/>
          <w:lang w:val="en-US"/>
        </w:rPr>
      </w:pP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t>}</w:t>
      </w:r>
    </w:p>
    <w:p w:rsidR="00FF0ECC" w:rsidRPr="0035557C" w:rsidRDefault="00FF0ECC" w:rsidP="00FF0ECC">
      <w:pPr>
        <w:pStyle w:val="Default"/>
        <w:jc w:val="both"/>
        <w:rPr>
          <w:rFonts w:ascii="Cambria" w:eastAsia="Arial" w:hAnsi="Cambria" w:cs="Arial"/>
          <w:sz w:val="20"/>
          <w:szCs w:val="20"/>
          <w:lang w:val="en-US"/>
        </w:rPr>
      </w:pP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t>else</w:t>
      </w:r>
    </w:p>
    <w:p w:rsidR="00FF0ECC" w:rsidRDefault="00FF0ECC" w:rsidP="00FF0ECC">
      <w:pPr>
        <w:pStyle w:val="Default"/>
        <w:jc w:val="both"/>
        <w:rPr>
          <w:rFonts w:ascii="Cambria" w:eastAsia="Arial" w:hAnsi="Cambria" w:cs="Arial"/>
          <w:sz w:val="20"/>
          <w:szCs w:val="20"/>
        </w:rPr>
      </w:pP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Pr="0035557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35557C">
        <w:rPr>
          <w:rFonts w:ascii="Cambria" w:eastAsia="Arial" w:hAnsi="Cambria" w:cs="Arial"/>
          <w:sz w:val="20"/>
          <w:szCs w:val="20"/>
          <w:lang w:val="en-US"/>
        </w:rPr>
        <w:t>return 1;</w:t>
      </w:r>
    </w:p>
    <w:p w:rsidR="00FF0ECC" w:rsidRPr="0035557C" w:rsidRDefault="00FF0ECC" w:rsidP="00FF0ECC">
      <w:pPr>
        <w:pStyle w:val="Default"/>
        <w:jc w:val="both"/>
        <w:rPr>
          <w:rFonts w:ascii="Cambria" w:eastAsia="Arial" w:hAnsi="Cambria" w:cs="Arial"/>
          <w:sz w:val="20"/>
          <w:szCs w:val="20"/>
          <w:lang w:val="en-US"/>
        </w:rPr>
      </w:pP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t>}</w:t>
      </w:r>
    </w:p>
    <w:p w:rsidR="00FF0ECC" w:rsidRPr="0035557C" w:rsidRDefault="00FF0ECC" w:rsidP="00FF0ECC">
      <w:pPr>
        <w:pStyle w:val="Default"/>
        <w:jc w:val="both"/>
        <w:rPr>
          <w:rFonts w:ascii="Cambria" w:eastAsia="Arial" w:hAnsi="Cambria" w:cs="Arial"/>
          <w:sz w:val="20"/>
          <w:szCs w:val="20"/>
          <w:lang w:val="en-US"/>
        </w:rPr>
      </w:pP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35557C">
        <w:rPr>
          <w:rFonts w:ascii="Cambria" w:eastAsia="Arial" w:hAnsi="Cambria" w:cs="Arial"/>
          <w:sz w:val="20"/>
          <w:szCs w:val="20"/>
          <w:lang w:val="en-US"/>
        </w:rPr>
        <w:tab/>
      </w:r>
      <w:r w:rsidRPr="00FF0ECC">
        <w:rPr>
          <w:rFonts w:ascii="Cambria" w:eastAsia="Arial" w:hAnsi="Cambria" w:cs="Arial"/>
          <w:sz w:val="20"/>
          <w:szCs w:val="20"/>
          <w:lang w:val="en-US"/>
        </w:rPr>
        <w:t>else</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q2=(struct nodo*)malloc(sizeof(*q2));</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lastRenderedPageBreak/>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if(q2!=NULL)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(*q2).dato=(*p).dato;</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(*q2).sig=NULL;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(*p2).sig=q2;</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p2=q2;</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else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t>printf("No hay memoria\n");</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return 1;</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FF0ECC">
        <w:rPr>
          <w:rFonts w:ascii="Cambria" w:eastAsia="Arial" w:hAnsi="Cambria" w:cs="Arial"/>
          <w:sz w:val="20"/>
          <w:szCs w:val="20"/>
          <w:lang w:val="en-US"/>
        </w:rPr>
        <w:tab/>
        <w:t>cont++;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p=(*p).sig;</w:t>
      </w:r>
    </w:p>
    <w:p w:rsidR="00FF0ECC" w:rsidRPr="00C500F0"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C500F0">
        <w:rPr>
          <w:rFonts w:ascii="Cambria" w:eastAsia="Arial" w:hAnsi="Cambria" w:cs="Arial"/>
          <w:sz w:val="20"/>
          <w:szCs w:val="20"/>
        </w:rPr>
        <w:t>flag=0;</w:t>
      </w:r>
    </w:p>
    <w:p w:rsidR="00FF0ECC" w:rsidRDefault="00FF0ECC" w:rsidP="00FF0ECC">
      <w:pPr>
        <w:pStyle w:val="Default"/>
        <w:jc w:val="both"/>
        <w:rPr>
          <w:rFonts w:ascii="Cambria" w:eastAsia="Arial" w:hAnsi="Cambria" w:cs="Arial"/>
          <w:sz w:val="20"/>
          <w:szCs w:val="20"/>
        </w:rPr>
      </w:pPr>
      <w:r w:rsidRPr="00C500F0">
        <w:rPr>
          <w:rFonts w:ascii="Cambria" w:eastAsia="Arial" w:hAnsi="Cambria" w:cs="Arial"/>
          <w:sz w:val="20"/>
          <w:szCs w:val="20"/>
        </w:rPr>
        <w:tab/>
      </w:r>
      <w:r>
        <w:rPr>
          <w:rFonts w:ascii="Cambria" w:eastAsia="Arial" w:hAnsi="Cambria" w:cs="Arial"/>
          <w:sz w:val="20"/>
          <w:szCs w:val="20"/>
        </w:rPr>
        <w:t>}</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//imprimo la primera cola ingresada</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system("CLS");</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printf("La estructura original es: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imprime(base);</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t>printf("\n\nLa estructura sin elementos iguales es: \n");</w:t>
      </w:r>
    </w:p>
    <w:p w:rsidR="00FF0ECC" w:rsidRPr="00C500F0"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sidRPr="00C500F0">
        <w:rPr>
          <w:rFonts w:ascii="Cambria" w:eastAsia="Arial" w:hAnsi="Cambria" w:cs="Arial"/>
          <w:sz w:val="20"/>
          <w:szCs w:val="20"/>
          <w:lang w:val="en-US"/>
        </w:rPr>
        <w:t>imprime(base2);</w:t>
      </w:r>
    </w:p>
    <w:p w:rsidR="00FF0ECC" w:rsidRPr="00C500F0" w:rsidRDefault="00FF0ECC" w:rsidP="00FF0ECC">
      <w:pPr>
        <w:pStyle w:val="Default"/>
        <w:jc w:val="both"/>
        <w:rPr>
          <w:rFonts w:ascii="Cambria" w:eastAsia="Arial" w:hAnsi="Cambria" w:cs="Arial"/>
          <w:sz w:val="20"/>
          <w:szCs w:val="20"/>
          <w:lang w:val="en-US"/>
        </w:rPr>
      </w:pPr>
      <w:r w:rsidRPr="00C500F0">
        <w:rPr>
          <w:rFonts w:ascii="Cambria" w:eastAsia="Arial" w:hAnsi="Cambria" w:cs="Arial"/>
          <w:sz w:val="20"/>
          <w:szCs w:val="20"/>
          <w:lang w:val="en-US"/>
        </w:rPr>
        <w:tab/>
      </w:r>
    </w:p>
    <w:p w:rsidR="00FF0ECC" w:rsidRPr="00C500F0" w:rsidRDefault="00FF0ECC" w:rsidP="00FF0ECC">
      <w:pPr>
        <w:pStyle w:val="Default"/>
        <w:jc w:val="both"/>
        <w:rPr>
          <w:rFonts w:ascii="Cambria" w:eastAsia="Arial" w:hAnsi="Cambria" w:cs="Arial"/>
          <w:sz w:val="20"/>
          <w:szCs w:val="20"/>
          <w:lang w:val="en-US"/>
        </w:rPr>
      </w:pPr>
      <w:r w:rsidRPr="00C500F0">
        <w:rPr>
          <w:rFonts w:ascii="Cambria" w:eastAsia="Arial" w:hAnsi="Cambria" w:cs="Arial"/>
          <w:sz w:val="20"/>
          <w:szCs w:val="20"/>
          <w:lang w:val="en-US"/>
        </w:rPr>
        <w:tab/>
      </w:r>
    </w:p>
    <w:p w:rsidR="00FF0ECC" w:rsidRPr="00C500F0" w:rsidRDefault="00FF0ECC" w:rsidP="00FF0ECC">
      <w:pPr>
        <w:pStyle w:val="Default"/>
        <w:jc w:val="both"/>
        <w:rPr>
          <w:rFonts w:ascii="Cambria" w:eastAsia="Arial" w:hAnsi="Cambria" w:cs="Arial"/>
          <w:sz w:val="20"/>
          <w:szCs w:val="20"/>
          <w:lang w:val="en-US"/>
        </w:rPr>
      </w:pPr>
      <w:r w:rsidRPr="00C500F0">
        <w:rPr>
          <w:rFonts w:ascii="Cambria" w:eastAsia="Arial" w:hAnsi="Cambria" w:cs="Arial"/>
          <w:sz w:val="20"/>
          <w:szCs w:val="20"/>
          <w:lang w:val="en-US"/>
        </w:rPr>
        <w:tab/>
        <w:t>system("PAUSE");</w:t>
      </w:r>
    </w:p>
    <w:p w:rsidR="00FF0ECC" w:rsidRPr="00C500F0" w:rsidRDefault="00FF0ECC" w:rsidP="00FF0ECC">
      <w:pPr>
        <w:pStyle w:val="Default"/>
        <w:jc w:val="both"/>
        <w:rPr>
          <w:rFonts w:ascii="Cambria" w:eastAsia="Arial" w:hAnsi="Cambria" w:cs="Arial"/>
          <w:sz w:val="20"/>
          <w:szCs w:val="20"/>
          <w:lang w:val="en-US"/>
        </w:rPr>
      </w:pPr>
      <w:r w:rsidRPr="00C500F0">
        <w:rPr>
          <w:rFonts w:ascii="Cambria" w:eastAsia="Arial" w:hAnsi="Cambria" w:cs="Arial"/>
          <w:sz w:val="20"/>
          <w:szCs w:val="20"/>
          <w:lang w:val="en-US"/>
        </w:rPr>
        <w:tab/>
        <w:t>return 0;</w:t>
      </w:r>
    </w:p>
    <w:p w:rsidR="00FF0ECC" w:rsidRPr="0035557C" w:rsidRDefault="00FF0ECC" w:rsidP="00FF0ECC">
      <w:pPr>
        <w:pStyle w:val="Default"/>
        <w:jc w:val="both"/>
        <w:rPr>
          <w:rFonts w:ascii="Cambria" w:eastAsia="Arial" w:hAnsi="Cambria" w:cs="Arial"/>
          <w:sz w:val="20"/>
          <w:szCs w:val="20"/>
          <w:lang w:val="en-US"/>
        </w:rPr>
      </w:pPr>
      <w:r w:rsidRPr="0035557C">
        <w:rPr>
          <w:rFonts w:ascii="Cambria" w:eastAsia="Arial" w:hAnsi="Cambria" w:cs="Arial"/>
          <w:sz w:val="20"/>
          <w:szCs w:val="20"/>
          <w:lang w:val="en-US"/>
        </w:rPr>
        <w:t>}</w:t>
      </w:r>
    </w:p>
    <w:p w:rsidR="00FF0ECC" w:rsidRPr="0035557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int getint(void)</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int n;</w:t>
      </w:r>
    </w:p>
    <w:p w:rsidR="00FF0ECC"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Pr>
          <w:rFonts w:ascii="Cambria" w:eastAsia="Arial" w:hAnsi="Cambria" w:cs="Arial"/>
          <w:sz w:val="20"/>
          <w:szCs w:val="20"/>
        </w:rPr>
        <w:t>printf("--- Nuevo Nodo ---\n");</w:t>
      </w:r>
    </w:p>
    <w:p w:rsidR="00FF0ECC" w:rsidRDefault="00FF0ECC" w:rsidP="00FF0ECC">
      <w:pPr>
        <w:pStyle w:val="Default"/>
        <w:jc w:val="both"/>
        <w:rPr>
          <w:rFonts w:ascii="Cambria" w:eastAsia="Arial" w:hAnsi="Cambria" w:cs="Arial"/>
          <w:sz w:val="20"/>
          <w:szCs w:val="20"/>
        </w:rPr>
      </w:pPr>
      <w:r>
        <w:rPr>
          <w:rFonts w:ascii="Cambria" w:eastAsia="Arial" w:hAnsi="Cambria" w:cs="Arial"/>
          <w:sz w:val="20"/>
          <w:szCs w:val="20"/>
        </w:rPr>
        <w:tab/>
      </w:r>
      <w:r>
        <w:rPr>
          <w:rFonts w:ascii="Cambria" w:eastAsia="Arial" w:hAnsi="Cambria" w:cs="Arial"/>
          <w:sz w:val="20"/>
          <w:szCs w:val="20"/>
        </w:rPr>
        <w:tab/>
        <w:t>printf("Ingrese entero: ");</w:t>
      </w:r>
    </w:p>
    <w:p w:rsidR="00FF0ECC" w:rsidRPr="00FF0ECC" w:rsidRDefault="00FF0ECC" w:rsidP="00FF0ECC">
      <w:pPr>
        <w:pStyle w:val="Default"/>
        <w:jc w:val="both"/>
        <w:rPr>
          <w:rFonts w:ascii="Cambria" w:eastAsia="Arial" w:hAnsi="Cambria" w:cs="Arial"/>
          <w:sz w:val="20"/>
          <w:szCs w:val="20"/>
          <w:lang w:val="en-US"/>
        </w:rPr>
      </w:pPr>
      <w:r>
        <w:rPr>
          <w:rFonts w:ascii="Cambria" w:eastAsia="Arial" w:hAnsi="Cambria" w:cs="Arial"/>
          <w:sz w:val="20"/>
          <w:szCs w:val="20"/>
        </w:rPr>
        <w:tab/>
      </w:r>
      <w:r>
        <w:rPr>
          <w:rFonts w:ascii="Cambria" w:eastAsia="Arial" w:hAnsi="Cambria" w:cs="Arial"/>
          <w:sz w:val="20"/>
          <w:szCs w:val="20"/>
        </w:rPr>
        <w:tab/>
      </w:r>
      <w:r w:rsidRPr="00FF0ECC">
        <w:rPr>
          <w:rFonts w:ascii="Cambria" w:eastAsia="Arial" w:hAnsi="Cambria" w:cs="Arial"/>
          <w:sz w:val="20"/>
          <w:szCs w:val="20"/>
          <w:lang w:val="en-US"/>
        </w:rPr>
        <w:t>scanf("%d", &amp;n);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printf("\n\n");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return n;</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void imprime(struct nodo *p)</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while(p!=NULL)</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t>{</w:t>
      </w:r>
    </w:p>
    <w:p w:rsidR="00FF0ECC" w:rsidRPr="00FF0ECC" w:rsidRDefault="00FF0ECC" w:rsidP="00FF0ECC">
      <w:pPr>
        <w:pStyle w:val="Default"/>
        <w:jc w:val="both"/>
        <w:rPr>
          <w:rFonts w:ascii="Cambria" w:eastAsia="Arial" w:hAnsi="Cambria" w:cs="Arial"/>
          <w:sz w:val="20"/>
          <w:szCs w:val="20"/>
          <w:lang w:val="en-US"/>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t>printf("%d\n", (*p).dato);</w:t>
      </w:r>
    </w:p>
    <w:p w:rsidR="00FF0ECC" w:rsidRPr="00C500F0" w:rsidRDefault="00FF0ECC" w:rsidP="00FF0ECC">
      <w:pPr>
        <w:pStyle w:val="Default"/>
        <w:jc w:val="both"/>
        <w:rPr>
          <w:rFonts w:ascii="Cambria" w:eastAsia="Arial" w:hAnsi="Cambria" w:cs="Arial"/>
          <w:sz w:val="20"/>
          <w:szCs w:val="20"/>
        </w:rPr>
      </w:pPr>
      <w:r w:rsidRPr="00FF0ECC">
        <w:rPr>
          <w:rFonts w:ascii="Cambria" w:eastAsia="Arial" w:hAnsi="Cambria" w:cs="Arial"/>
          <w:sz w:val="20"/>
          <w:szCs w:val="20"/>
          <w:lang w:val="en-US"/>
        </w:rPr>
        <w:tab/>
      </w:r>
      <w:r w:rsidRPr="00FF0ECC">
        <w:rPr>
          <w:rFonts w:ascii="Cambria" w:eastAsia="Arial" w:hAnsi="Cambria" w:cs="Arial"/>
          <w:sz w:val="20"/>
          <w:szCs w:val="20"/>
          <w:lang w:val="en-US"/>
        </w:rPr>
        <w:tab/>
      </w:r>
      <w:r w:rsidRPr="00C500F0">
        <w:rPr>
          <w:rFonts w:ascii="Cambria" w:eastAsia="Arial" w:hAnsi="Cambria" w:cs="Arial"/>
          <w:sz w:val="20"/>
          <w:szCs w:val="20"/>
        </w:rPr>
        <w:t>p=(*p).sig;</w:t>
      </w:r>
    </w:p>
    <w:p w:rsidR="00FF0ECC" w:rsidRDefault="00FF0ECC" w:rsidP="00FF0ECC">
      <w:pPr>
        <w:pStyle w:val="Default"/>
        <w:jc w:val="both"/>
        <w:rPr>
          <w:rFonts w:ascii="Cambria" w:eastAsia="Arial" w:hAnsi="Cambria" w:cs="Arial"/>
          <w:sz w:val="20"/>
          <w:szCs w:val="20"/>
        </w:rPr>
      </w:pPr>
      <w:r w:rsidRPr="00C500F0">
        <w:rPr>
          <w:rFonts w:ascii="Cambria" w:eastAsia="Arial" w:hAnsi="Cambria" w:cs="Arial"/>
          <w:sz w:val="20"/>
          <w:szCs w:val="20"/>
        </w:rPr>
        <w:tab/>
      </w:r>
      <w:r>
        <w:rPr>
          <w:rFonts w:ascii="Cambria" w:eastAsia="Arial" w:hAnsi="Cambria" w:cs="Arial"/>
          <w:sz w:val="20"/>
          <w:szCs w:val="20"/>
        </w:rPr>
        <w:t>}</w:t>
      </w:r>
    </w:p>
    <w:p w:rsidR="00FF0ECC" w:rsidRDefault="00FF0ECC" w:rsidP="00FF0ECC">
      <w:pPr>
        <w:pStyle w:val="Default"/>
        <w:jc w:val="both"/>
      </w:pPr>
      <w:r>
        <w:rPr>
          <w:rFonts w:ascii="Cambria" w:eastAsia="Arial" w:hAnsi="Cambria" w:cs="Arial"/>
          <w:sz w:val="20"/>
          <w:szCs w:val="20"/>
        </w:rPr>
        <w:t>}</w:t>
      </w:r>
    </w:p>
    <w:p w:rsidR="001B3362" w:rsidRDefault="001B3362" w:rsidP="00FF0ECC">
      <w:pPr>
        <w:pStyle w:val="Textoindependiente"/>
        <w:spacing w:line="100" w:lineRule="atLeast"/>
        <w:ind w:left="-851" w:right="-518"/>
        <w:rPr>
          <w:rFonts w:ascii="Cambria" w:hAnsi="Cambria"/>
          <w:sz w:val="22"/>
          <w:szCs w:val="22"/>
        </w:rPr>
      </w:pPr>
    </w:p>
    <w:p w:rsidR="00FF0ECC" w:rsidRDefault="00FF0ECC" w:rsidP="00FF0ECC">
      <w:pPr>
        <w:pStyle w:val="Textoindependiente"/>
        <w:spacing w:line="100" w:lineRule="atLeast"/>
        <w:ind w:left="-851" w:right="-518"/>
        <w:rPr>
          <w:rFonts w:ascii="Cambria" w:hAnsi="Cambria"/>
          <w:sz w:val="22"/>
          <w:szCs w:val="22"/>
        </w:rPr>
      </w:pPr>
    </w:p>
    <w:p w:rsidR="0035557C" w:rsidRDefault="0035557C" w:rsidP="00FF0ECC">
      <w:pPr>
        <w:pStyle w:val="Textoindependiente"/>
        <w:spacing w:line="100" w:lineRule="atLeast"/>
        <w:ind w:left="-851" w:right="-518"/>
        <w:rPr>
          <w:rFonts w:ascii="Cambria" w:hAnsi="Cambria"/>
          <w:sz w:val="22"/>
          <w:szCs w:val="22"/>
        </w:rPr>
      </w:pPr>
    </w:p>
    <w:p w:rsidR="0035557C" w:rsidRDefault="0035557C" w:rsidP="00FF0ECC">
      <w:pPr>
        <w:pStyle w:val="Textoindependiente"/>
        <w:spacing w:line="100" w:lineRule="atLeast"/>
        <w:ind w:left="-851" w:right="-518"/>
        <w:rPr>
          <w:rFonts w:ascii="Cambria" w:hAnsi="Cambria"/>
          <w:sz w:val="22"/>
          <w:szCs w:val="22"/>
        </w:rPr>
      </w:pPr>
    </w:p>
    <w:p w:rsidR="00C500F0" w:rsidRDefault="0035557C" w:rsidP="00C500F0">
      <w:pPr>
        <w:jc w:val="center"/>
        <w:rPr>
          <w:rFonts w:ascii="Cambria" w:hAnsi="Cambria"/>
          <w:b/>
          <w:bCs/>
          <w:i/>
          <w:iCs/>
          <w:sz w:val="28"/>
          <w:szCs w:val="28"/>
          <w:u w:val="single"/>
        </w:rPr>
      </w:pPr>
      <w:r>
        <w:rPr>
          <w:rFonts w:ascii="Cambria" w:hAnsi="Cambria"/>
          <w:b/>
          <w:bCs/>
          <w:i/>
          <w:iCs/>
          <w:sz w:val="28"/>
          <w:szCs w:val="28"/>
          <w:u w:val="single"/>
        </w:rPr>
        <w:lastRenderedPageBreak/>
        <w:t>Trabajo practico N°4</w:t>
      </w:r>
    </w:p>
    <w:p w:rsidR="0035557C" w:rsidRPr="00C500F0" w:rsidRDefault="0035557C" w:rsidP="00C500F0">
      <w:pPr>
        <w:jc w:val="center"/>
        <w:rPr>
          <w:rFonts w:ascii="Cambria" w:hAnsi="Cambria"/>
          <w:b/>
          <w:bCs/>
          <w:i/>
          <w:iCs/>
          <w:sz w:val="28"/>
          <w:szCs w:val="28"/>
          <w:u w:val="single"/>
        </w:rPr>
      </w:pPr>
      <w:r>
        <w:rPr>
          <w:rFonts w:ascii="Cambria" w:hAnsi="Cambria"/>
          <w:b/>
          <w:bCs/>
          <w:i/>
          <w:iCs/>
          <w:sz w:val="26"/>
          <w:szCs w:val="26"/>
          <w:u w:val="single"/>
        </w:rPr>
        <w:t>Listas simples</w:t>
      </w:r>
    </w:p>
    <w:p w:rsidR="0035557C" w:rsidRDefault="0035557C" w:rsidP="0035557C">
      <w:pPr>
        <w:jc w:val="both"/>
        <w:rPr>
          <w:rFonts w:ascii="Cambria" w:hAnsi="Cambria"/>
          <w:sz w:val="20"/>
          <w:szCs w:val="20"/>
        </w:rPr>
      </w:pPr>
      <w:r>
        <w:rPr>
          <w:rFonts w:ascii="Cambria" w:hAnsi="Cambria"/>
          <w:b/>
          <w:bCs/>
          <w:i/>
          <w:iCs/>
        </w:rPr>
        <w:t>1) Se desea codificar una lista dinámica simplemente enlazada. Los nodos contienen  números reales. Cargar la estructura con nodos, hasta que el usuario desea dejar  de hacerle.</w:t>
      </w:r>
      <w:r w:rsidR="00C500F0">
        <w:rPr>
          <w:rFonts w:ascii="Cambria" w:hAnsi="Cambria"/>
          <w:b/>
          <w:bCs/>
          <w:i/>
          <w:iCs/>
        </w:rPr>
        <w:t xml:space="preserve"> </w:t>
      </w:r>
      <w:r>
        <w:rPr>
          <w:rFonts w:ascii="Cambria" w:hAnsi="Cambria"/>
          <w:b/>
          <w:bCs/>
          <w:i/>
          <w:iCs/>
        </w:rPr>
        <w:t>Recorrerla y mostrar su contenido por pantalla  (los datos deben quedar ordenados).</w:t>
      </w:r>
    </w:p>
    <w:p w:rsidR="0035557C" w:rsidRDefault="0035557C" w:rsidP="0035557C">
      <w:pPr>
        <w:jc w:val="both"/>
        <w:rPr>
          <w:rFonts w:ascii="Cambria" w:hAnsi="Cambria"/>
          <w:sz w:val="20"/>
          <w:szCs w:val="20"/>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#include &lt;stdio.h&gt;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#include &lt;stdlib.h&gt;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struct nodo</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int dato;</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struct nodo *sig;</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int getint(void);</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void imprime(struct nodo *);</w:t>
      </w:r>
    </w:p>
    <w:p w:rsidR="0035557C" w:rsidRPr="00D766EB" w:rsidRDefault="0035557C" w:rsidP="0035557C">
      <w:pPr>
        <w:rPr>
          <w:rFonts w:ascii="Cambria" w:hAnsi="Cambria"/>
          <w:sz w:val="20"/>
          <w:szCs w:val="20"/>
          <w:lang w:val="en-US"/>
        </w:rPr>
      </w:pPr>
    </w:p>
    <w:p w:rsidR="0035557C" w:rsidRDefault="0035557C" w:rsidP="0035557C">
      <w:pPr>
        <w:rPr>
          <w:rFonts w:ascii="Cambria" w:hAnsi="Cambria"/>
          <w:sz w:val="20"/>
          <w:szCs w:val="20"/>
        </w:rPr>
      </w:pPr>
      <w:r>
        <w:rPr>
          <w:rFonts w:ascii="Cambria" w:hAnsi="Cambria"/>
          <w:sz w:val="20"/>
          <w:szCs w:val="20"/>
        </w:rPr>
        <w:t>int main()</w:t>
      </w:r>
    </w:p>
    <w:p w:rsidR="0035557C" w:rsidRDefault="0035557C" w:rsidP="0035557C">
      <w:pPr>
        <w:rPr>
          <w:rFonts w:ascii="Cambria" w:hAnsi="Cambria"/>
          <w:sz w:val="20"/>
          <w:szCs w:val="20"/>
        </w:rPr>
      </w:pP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struct nodo *p, *primero, *actual, *previo;</w:t>
      </w:r>
    </w:p>
    <w:p w:rsidR="0035557C" w:rsidRDefault="0035557C" w:rsidP="0035557C">
      <w:pPr>
        <w:rPr>
          <w:rFonts w:ascii="Cambria" w:hAnsi="Cambria"/>
          <w:sz w:val="20"/>
          <w:szCs w:val="20"/>
        </w:rPr>
      </w:pPr>
      <w:r>
        <w:rPr>
          <w:rFonts w:ascii="Cambria" w:hAnsi="Cambria"/>
          <w:sz w:val="20"/>
          <w:szCs w:val="20"/>
        </w:rPr>
        <w:t xml:space="preserve">    int n;</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primero=NULL;</w:t>
      </w:r>
    </w:p>
    <w:p w:rsidR="0035557C" w:rsidRDefault="0035557C" w:rsidP="0035557C">
      <w:pPr>
        <w:rPr>
          <w:rFonts w:ascii="Cambria" w:hAnsi="Cambria"/>
          <w:sz w:val="20"/>
          <w:szCs w:val="20"/>
        </w:rPr>
      </w:pPr>
      <w:r>
        <w:rPr>
          <w:rFonts w:ascii="Cambria" w:hAnsi="Cambria"/>
          <w:sz w:val="20"/>
          <w:szCs w:val="20"/>
        </w:rPr>
        <w:t xml:space="preserve">    </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while( (n=getint())!=0 )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p=(struct nodo*)malloc(sizeof(*p));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lastRenderedPageBreak/>
        <w:t xml:space="preserve">       if( p!=NULL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(*p).dato=n;</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(*p).sig=NULL;</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previo=NULL;</w:t>
      </w:r>
    </w:p>
    <w:p w:rsidR="0035557C" w:rsidRDefault="0035557C" w:rsidP="0035557C">
      <w:pPr>
        <w:rPr>
          <w:rFonts w:ascii="Cambria" w:hAnsi="Cambria"/>
          <w:sz w:val="20"/>
          <w:szCs w:val="20"/>
        </w:rPr>
      </w:pPr>
      <w:r>
        <w:rPr>
          <w:rFonts w:ascii="Cambria" w:hAnsi="Cambria"/>
          <w:sz w:val="20"/>
          <w:szCs w:val="20"/>
        </w:rPr>
        <w:t xml:space="preserve">         actual=primero;</w:t>
      </w:r>
    </w:p>
    <w:p w:rsidR="0035557C" w:rsidRDefault="0035557C" w:rsidP="0035557C">
      <w:pPr>
        <w:rPr>
          <w:rFonts w:ascii="Cambria" w:hAnsi="Cambria"/>
          <w:sz w:val="20"/>
          <w:szCs w:val="20"/>
        </w:rPr>
      </w:pPr>
      <w:r>
        <w:rPr>
          <w:rFonts w:ascii="Cambria" w:hAnsi="Cambria"/>
          <w:sz w:val="20"/>
          <w:szCs w:val="20"/>
        </w:rPr>
        <w:t xml:space="preserve">         while ( actual !=NULL &amp;&amp; (*p).dato&gt;(*actual).dato )</w:t>
      </w:r>
    </w:p>
    <w:p w:rsidR="0035557C" w:rsidRDefault="0035557C" w:rsidP="0035557C">
      <w:pPr>
        <w:rPr>
          <w:rFonts w:ascii="Cambria" w:hAnsi="Cambria"/>
          <w:sz w:val="20"/>
          <w:szCs w:val="20"/>
        </w:rPr>
      </w:pPr>
      <w:r>
        <w:rPr>
          <w:rFonts w:ascii="Cambria" w:hAnsi="Cambria"/>
          <w:sz w:val="20"/>
          <w:szCs w:val="20"/>
        </w:rPr>
        <w:t xml:space="preserve">         {   </w:t>
      </w:r>
    </w:p>
    <w:p w:rsidR="0035557C" w:rsidRDefault="0035557C" w:rsidP="0035557C">
      <w:pPr>
        <w:rPr>
          <w:rFonts w:ascii="Cambria" w:hAnsi="Cambria"/>
          <w:sz w:val="20"/>
          <w:szCs w:val="20"/>
        </w:rPr>
      </w:pPr>
      <w:r>
        <w:rPr>
          <w:rFonts w:ascii="Cambria" w:hAnsi="Cambria"/>
          <w:sz w:val="20"/>
          <w:szCs w:val="20"/>
        </w:rPr>
        <w:t xml:space="preserve">            previo=actual;</w:t>
      </w:r>
    </w:p>
    <w:p w:rsidR="0035557C" w:rsidRDefault="0035557C" w:rsidP="0035557C">
      <w:pPr>
        <w:rPr>
          <w:rFonts w:ascii="Cambria" w:hAnsi="Cambria"/>
          <w:sz w:val="20"/>
          <w:szCs w:val="20"/>
        </w:rPr>
      </w:pPr>
      <w:r>
        <w:rPr>
          <w:rFonts w:ascii="Cambria" w:hAnsi="Cambria"/>
          <w:sz w:val="20"/>
          <w:szCs w:val="20"/>
        </w:rPr>
        <w:t xml:space="preserve">            actual=(*actual).sig;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p>
    <w:p w:rsidR="0035557C" w:rsidRDefault="0035557C" w:rsidP="0035557C">
      <w:pPr>
        <w:rPr>
          <w:rFonts w:ascii="Cambria" w:hAnsi="Cambria"/>
          <w:sz w:val="20"/>
          <w:szCs w:val="20"/>
        </w:rPr>
      </w:pPr>
      <w:r>
        <w:rPr>
          <w:rFonts w:ascii="Cambria" w:hAnsi="Cambria"/>
          <w:sz w:val="20"/>
          <w:szCs w:val="20"/>
        </w:rPr>
        <w:t xml:space="preserve">         if( previo==NULL ) // el dato es el nuevo primero o el más pequeño de todos</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(*p).sig=primero;</w:t>
      </w:r>
    </w:p>
    <w:p w:rsidR="0035557C" w:rsidRDefault="0035557C" w:rsidP="0035557C">
      <w:pPr>
        <w:rPr>
          <w:rFonts w:ascii="Cambria" w:hAnsi="Cambria"/>
          <w:sz w:val="20"/>
          <w:szCs w:val="20"/>
        </w:rPr>
      </w:pPr>
      <w:r>
        <w:rPr>
          <w:rFonts w:ascii="Cambria" w:hAnsi="Cambria"/>
          <w:sz w:val="20"/>
          <w:szCs w:val="20"/>
        </w:rPr>
        <w:t xml:space="preserve">            primero=p;</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else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(*previo).sig=p;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(*p).sig=actual;</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printf("No hay memoria\n");</w:t>
      </w:r>
    </w:p>
    <w:p w:rsidR="0035557C" w:rsidRDefault="0035557C" w:rsidP="0035557C">
      <w:pPr>
        <w:rPr>
          <w:rFonts w:ascii="Cambria" w:hAnsi="Cambria"/>
          <w:sz w:val="20"/>
          <w:szCs w:val="20"/>
        </w:rPr>
      </w:pPr>
      <w:r>
        <w:rPr>
          <w:rFonts w:ascii="Cambria" w:hAnsi="Cambria"/>
          <w:sz w:val="20"/>
          <w:szCs w:val="20"/>
        </w:rPr>
        <w:t xml:space="preserve">           return 1;</w:t>
      </w:r>
    </w:p>
    <w:p w:rsidR="0035557C" w:rsidRDefault="0035557C" w:rsidP="0035557C">
      <w:pPr>
        <w:rPr>
          <w:rFonts w:ascii="Cambria" w:hAnsi="Cambria"/>
          <w:sz w:val="20"/>
          <w:szCs w:val="20"/>
        </w:rPr>
      </w:pPr>
      <w:r>
        <w:rPr>
          <w:rFonts w:ascii="Cambria" w:hAnsi="Cambria"/>
          <w:sz w:val="20"/>
          <w:szCs w:val="20"/>
        </w:rPr>
        <w:lastRenderedPageBreak/>
        <w:t xml:space="preserve">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printf("\nLa lista ingresada es: \n");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p=primero;</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imprime(p);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system("PAUSE");</w:t>
      </w:r>
      <w:r w:rsidRPr="00D766EB">
        <w:rPr>
          <w:rFonts w:ascii="Cambria" w:hAnsi="Cambria"/>
          <w:sz w:val="20"/>
          <w:szCs w:val="20"/>
          <w:lang w:val="en-US"/>
        </w:rPr>
        <w:tab/>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return 0;</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int getint(void)</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int n;</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printf("\n---Nuevo Nodo---\n");</w:t>
      </w:r>
    </w:p>
    <w:p w:rsidR="0035557C" w:rsidRDefault="0035557C" w:rsidP="0035557C">
      <w:pPr>
        <w:rPr>
          <w:rFonts w:ascii="Cambria" w:hAnsi="Cambria"/>
          <w:sz w:val="20"/>
          <w:szCs w:val="20"/>
        </w:rPr>
      </w:pPr>
      <w:r>
        <w:rPr>
          <w:rFonts w:ascii="Cambria" w:hAnsi="Cambria"/>
          <w:sz w:val="20"/>
          <w:szCs w:val="20"/>
        </w:rPr>
        <w:t xml:space="preserve">         printf("Ingrese un entero: ");</w:t>
      </w:r>
    </w:p>
    <w:p w:rsidR="0035557C" w:rsidRDefault="0035557C" w:rsidP="0035557C">
      <w:pPr>
        <w:rPr>
          <w:rFonts w:ascii="Cambria" w:hAnsi="Cambria"/>
          <w:sz w:val="20"/>
          <w:szCs w:val="20"/>
        </w:rPr>
      </w:pPr>
      <w:r>
        <w:rPr>
          <w:rFonts w:ascii="Cambria" w:hAnsi="Cambria"/>
          <w:sz w:val="20"/>
          <w:szCs w:val="20"/>
        </w:rPr>
        <w:t xml:space="preserve">         scanf("%d", &amp;n);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return 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void imprime(struct nodo *p)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if(p!=NULL)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while(p!=NULL)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printf("%d\n", (*p).dato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p=(*p).sig;</w:t>
      </w:r>
    </w:p>
    <w:p w:rsidR="0035557C" w:rsidRDefault="0035557C" w:rsidP="0035557C">
      <w:pPr>
        <w:rPr>
          <w:rFonts w:ascii="Cambria" w:hAnsi="Cambria"/>
          <w:sz w:val="20"/>
          <w:szCs w:val="20"/>
        </w:rPr>
      </w:pPr>
      <w:r w:rsidRPr="00D766EB">
        <w:rPr>
          <w:rFonts w:ascii="Cambria" w:hAnsi="Cambria"/>
          <w:sz w:val="20"/>
          <w:szCs w:val="20"/>
          <w:lang w:val="en-US"/>
        </w:rPr>
        <w:lastRenderedPageBreak/>
        <w:t xml:space="preserve">        </w:t>
      </w: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printf("La lista esta vacia\n");</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w:t>
      </w:r>
    </w:p>
    <w:p w:rsidR="0035557C" w:rsidRDefault="0035557C" w:rsidP="0035557C">
      <w:pPr>
        <w:jc w:val="both"/>
        <w:rPr>
          <w:rFonts w:ascii="Cambria" w:hAnsi="Cambria"/>
          <w:sz w:val="20"/>
          <w:szCs w:val="20"/>
        </w:rPr>
      </w:pPr>
      <w:r>
        <w:rPr>
          <w:rFonts w:ascii="Cambria" w:hAnsi="Cambria"/>
          <w:b/>
          <w:bCs/>
          <w:i/>
          <w:iCs/>
        </w:rPr>
        <w:t>2) Codificar un programa que permita cargar una lista dinámica simple con N  caracteres alfabéticos ingresados   el teclado. Recorrerla y mostrar  su contenido por pantalla.</w:t>
      </w:r>
    </w:p>
    <w:p w:rsidR="0035557C" w:rsidRDefault="0035557C" w:rsidP="0035557C">
      <w:pPr>
        <w:rPr>
          <w:rFonts w:ascii="Cambria" w:hAnsi="Cambria"/>
          <w:sz w:val="20"/>
          <w:szCs w:val="20"/>
        </w:rPr>
      </w:pPr>
    </w:p>
    <w:p w:rsidR="0035557C" w:rsidRDefault="0035557C" w:rsidP="0035557C">
      <w:pPr>
        <w:rPr>
          <w:rFonts w:ascii="Cambria" w:hAnsi="Cambria"/>
          <w:sz w:val="20"/>
          <w:szCs w:val="20"/>
        </w:rPr>
      </w:pPr>
      <w:r>
        <w:rPr>
          <w:rFonts w:ascii="Cambria" w:hAnsi="Cambria"/>
          <w:sz w:val="20"/>
          <w:szCs w:val="20"/>
        </w:rPr>
        <w:t>#include &lt;stdio.h&gt;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#include &lt;stdlib.h&gt;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struct nodo</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char dato;</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struct nodo *sig;</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char get(void);</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void imprime(struct nodo *);</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int main()</w:t>
      </w:r>
    </w:p>
    <w:p w:rsidR="0035557C" w:rsidRDefault="0035557C" w:rsidP="0035557C">
      <w:pPr>
        <w:rPr>
          <w:rFonts w:ascii="Cambria" w:hAnsi="Cambria"/>
          <w:sz w:val="20"/>
          <w:szCs w:val="20"/>
        </w:rPr>
      </w:pP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struct nodo *p, *primero, *actual, *previo;</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char c;</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primero=NULL;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lastRenderedPageBreak/>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while( (c=get())!='S'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p=(struct nodo*)malloc(sizeof(*p));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if( p!=NULL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(*p).dato=c;</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(*p).sig=NULL;</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previo=NULL;</w:t>
      </w:r>
    </w:p>
    <w:p w:rsidR="0035557C" w:rsidRDefault="0035557C" w:rsidP="0035557C">
      <w:pPr>
        <w:rPr>
          <w:rFonts w:ascii="Cambria" w:hAnsi="Cambria"/>
          <w:sz w:val="20"/>
          <w:szCs w:val="20"/>
        </w:rPr>
      </w:pPr>
      <w:r>
        <w:rPr>
          <w:rFonts w:ascii="Cambria" w:hAnsi="Cambria"/>
          <w:sz w:val="20"/>
          <w:szCs w:val="20"/>
        </w:rPr>
        <w:t xml:space="preserve">         actual=primero;</w:t>
      </w:r>
    </w:p>
    <w:p w:rsidR="0035557C" w:rsidRDefault="0035557C" w:rsidP="0035557C">
      <w:pPr>
        <w:rPr>
          <w:rFonts w:ascii="Cambria" w:hAnsi="Cambria"/>
          <w:sz w:val="20"/>
          <w:szCs w:val="20"/>
        </w:rPr>
      </w:pPr>
      <w:r>
        <w:rPr>
          <w:rFonts w:ascii="Cambria" w:hAnsi="Cambria"/>
          <w:sz w:val="20"/>
          <w:szCs w:val="20"/>
        </w:rPr>
        <w:t xml:space="preserve">         while ( actual !=NULL &amp;&amp; (*p).dato&gt;(*actual).dato )</w:t>
      </w:r>
    </w:p>
    <w:p w:rsidR="0035557C" w:rsidRDefault="0035557C" w:rsidP="0035557C">
      <w:pPr>
        <w:rPr>
          <w:rFonts w:ascii="Cambria" w:hAnsi="Cambria"/>
          <w:sz w:val="20"/>
          <w:szCs w:val="20"/>
        </w:rPr>
      </w:pPr>
      <w:r>
        <w:rPr>
          <w:rFonts w:ascii="Cambria" w:hAnsi="Cambria"/>
          <w:sz w:val="20"/>
          <w:szCs w:val="20"/>
        </w:rPr>
        <w:t xml:space="preserve">         {   </w:t>
      </w:r>
    </w:p>
    <w:p w:rsidR="0035557C" w:rsidRDefault="0035557C" w:rsidP="0035557C">
      <w:pPr>
        <w:rPr>
          <w:rFonts w:ascii="Cambria" w:hAnsi="Cambria"/>
          <w:sz w:val="20"/>
          <w:szCs w:val="20"/>
        </w:rPr>
      </w:pPr>
      <w:r>
        <w:rPr>
          <w:rFonts w:ascii="Cambria" w:hAnsi="Cambria"/>
          <w:sz w:val="20"/>
          <w:szCs w:val="20"/>
        </w:rPr>
        <w:t xml:space="preserve">            previo=actual;</w:t>
      </w:r>
    </w:p>
    <w:p w:rsidR="0035557C" w:rsidRDefault="0035557C" w:rsidP="0035557C">
      <w:pPr>
        <w:rPr>
          <w:rFonts w:ascii="Cambria" w:hAnsi="Cambria"/>
          <w:sz w:val="20"/>
          <w:szCs w:val="20"/>
        </w:rPr>
      </w:pPr>
      <w:r>
        <w:rPr>
          <w:rFonts w:ascii="Cambria" w:hAnsi="Cambria"/>
          <w:sz w:val="20"/>
          <w:szCs w:val="20"/>
        </w:rPr>
        <w:t xml:space="preserve">            actual=(*actual).sig;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p>
    <w:p w:rsidR="0035557C" w:rsidRDefault="0035557C" w:rsidP="0035557C">
      <w:pPr>
        <w:rPr>
          <w:rFonts w:ascii="Cambria" w:hAnsi="Cambria"/>
          <w:sz w:val="20"/>
          <w:szCs w:val="20"/>
        </w:rPr>
      </w:pPr>
      <w:r>
        <w:rPr>
          <w:rFonts w:ascii="Cambria" w:hAnsi="Cambria"/>
          <w:sz w:val="20"/>
          <w:szCs w:val="20"/>
        </w:rPr>
        <w:t xml:space="preserve">         if( previo==NULL ) // el dato es el nuevo primero o el más pequeño de todos</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(*p).sig=primero;</w:t>
      </w:r>
    </w:p>
    <w:p w:rsidR="0035557C" w:rsidRDefault="0035557C" w:rsidP="0035557C">
      <w:pPr>
        <w:rPr>
          <w:rFonts w:ascii="Cambria" w:hAnsi="Cambria"/>
          <w:sz w:val="20"/>
          <w:szCs w:val="20"/>
        </w:rPr>
      </w:pPr>
      <w:r>
        <w:rPr>
          <w:rFonts w:ascii="Cambria" w:hAnsi="Cambria"/>
          <w:sz w:val="20"/>
          <w:szCs w:val="20"/>
        </w:rPr>
        <w:t xml:space="preserve">            primero=p;</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else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(*previo).sig=p;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(*p).sig=actual;</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lastRenderedPageBreak/>
        <w:t xml:space="preserve">       else</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printf("No hay memoria\n");</w:t>
      </w:r>
    </w:p>
    <w:p w:rsidR="0035557C" w:rsidRDefault="0035557C" w:rsidP="0035557C">
      <w:pPr>
        <w:rPr>
          <w:rFonts w:ascii="Cambria" w:hAnsi="Cambria"/>
          <w:sz w:val="20"/>
          <w:szCs w:val="20"/>
        </w:rPr>
      </w:pPr>
      <w:r>
        <w:rPr>
          <w:rFonts w:ascii="Cambria" w:hAnsi="Cambria"/>
          <w:sz w:val="20"/>
          <w:szCs w:val="20"/>
        </w:rPr>
        <w:t xml:space="preserve">           return 1;</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printf("\nLa lista ingresada es: \n");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p=primero;</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imprime(p);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system("PAUSE");</w:t>
      </w:r>
      <w:r w:rsidRPr="00D766EB">
        <w:rPr>
          <w:rFonts w:ascii="Cambria" w:hAnsi="Cambria"/>
          <w:sz w:val="20"/>
          <w:szCs w:val="20"/>
          <w:lang w:val="en-US"/>
        </w:rPr>
        <w:tab/>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return 0;</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char get(void)</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int c[2];</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printf("\n---Nuevo Nodo---\n");</w:t>
      </w:r>
    </w:p>
    <w:p w:rsidR="0035557C" w:rsidRDefault="0035557C" w:rsidP="0035557C">
      <w:pPr>
        <w:rPr>
          <w:rFonts w:ascii="Cambria" w:hAnsi="Cambria"/>
          <w:sz w:val="20"/>
          <w:szCs w:val="20"/>
        </w:rPr>
      </w:pPr>
      <w:r>
        <w:rPr>
          <w:rFonts w:ascii="Cambria" w:hAnsi="Cambria"/>
          <w:sz w:val="20"/>
          <w:szCs w:val="20"/>
        </w:rPr>
        <w:t xml:space="preserve">         printf("Ingrese un entero: ");</w:t>
      </w:r>
    </w:p>
    <w:p w:rsidR="0035557C" w:rsidRDefault="0035557C" w:rsidP="0035557C">
      <w:pPr>
        <w:rPr>
          <w:rFonts w:ascii="Cambria" w:hAnsi="Cambria"/>
          <w:sz w:val="20"/>
          <w:szCs w:val="20"/>
        </w:rPr>
      </w:pPr>
      <w:r>
        <w:rPr>
          <w:rFonts w:ascii="Cambria" w:hAnsi="Cambria"/>
          <w:sz w:val="20"/>
          <w:szCs w:val="20"/>
        </w:rPr>
        <w:t xml:space="preserve">         scanf("%s", c);</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return c[0];</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void imprime(struct nodo *p)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if(p!=NULL)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lastRenderedPageBreak/>
        <w:t xml:space="preserve">        while(p!=NULL)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printf("%c\n", (*p).dato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p=(*p).sig;</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printf("La lista esta vacia\n");</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w:t>
      </w:r>
    </w:p>
    <w:p w:rsidR="0035557C" w:rsidRDefault="0035557C" w:rsidP="0035557C">
      <w:pPr>
        <w:jc w:val="both"/>
        <w:rPr>
          <w:rFonts w:ascii="Cambria" w:hAnsi="Cambria"/>
          <w:b/>
          <w:bCs/>
          <w:i/>
          <w:iCs/>
        </w:rPr>
      </w:pPr>
      <w:r>
        <w:rPr>
          <w:rFonts w:ascii="Cambria" w:hAnsi="Cambria"/>
          <w:b/>
          <w:bCs/>
          <w:i/>
          <w:iCs/>
        </w:rPr>
        <w:t>3) Se desea administrar una lista dinámica simple. Los nodos contienen  Apellido y edad de personas. Generar un programa con un menú que permita:</w:t>
      </w:r>
    </w:p>
    <w:p w:rsidR="0035557C" w:rsidRDefault="0035557C" w:rsidP="0035557C">
      <w:pPr>
        <w:jc w:val="both"/>
        <w:rPr>
          <w:rFonts w:ascii="Cambria" w:hAnsi="Cambria"/>
          <w:b/>
          <w:bCs/>
          <w:i/>
          <w:iCs/>
        </w:rPr>
      </w:pPr>
      <w:r>
        <w:rPr>
          <w:rFonts w:ascii="Cambria" w:hAnsi="Cambria"/>
          <w:b/>
          <w:bCs/>
          <w:i/>
          <w:iCs/>
        </w:rPr>
        <w:t xml:space="preserve">- Guardar un nodo. </w:t>
      </w:r>
    </w:p>
    <w:p w:rsidR="0035557C" w:rsidRDefault="0035557C" w:rsidP="0035557C">
      <w:pPr>
        <w:jc w:val="both"/>
        <w:rPr>
          <w:rFonts w:ascii="Cambria" w:hAnsi="Cambria"/>
          <w:b/>
          <w:bCs/>
          <w:i/>
          <w:iCs/>
        </w:rPr>
      </w:pPr>
      <w:r>
        <w:rPr>
          <w:rFonts w:ascii="Cambria" w:hAnsi="Cambria"/>
          <w:b/>
          <w:bCs/>
          <w:i/>
          <w:iCs/>
        </w:rPr>
        <w:t>- Borrar un nodo</w:t>
      </w:r>
    </w:p>
    <w:p w:rsidR="0035557C" w:rsidRDefault="0035557C" w:rsidP="0035557C">
      <w:pPr>
        <w:jc w:val="both"/>
        <w:rPr>
          <w:rFonts w:ascii="Cambria" w:hAnsi="Cambria"/>
          <w:sz w:val="20"/>
          <w:szCs w:val="20"/>
        </w:rPr>
      </w:pPr>
      <w:r>
        <w:rPr>
          <w:rFonts w:ascii="Cambria" w:hAnsi="Cambria"/>
          <w:b/>
          <w:bCs/>
          <w:i/>
          <w:iCs/>
        </w:rPr>
        <w:t>- Mostrar su contenido por pantalla.</w:t>
      </w:r>
    </w:p>
    <w:p w:rsidR="0035557C" w:rsidRDefault="0035557C" w:rsidP="0035557C">
      <w:pPr>
        <w:rPr>
          <w:rFonts w:ascii="Cambria" w:hAnsi="Cambria"/>
          <w:sz w:val="20"/>
          <w:szCs w:val="20"/>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#include &lt;stdio.h&gt;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#include &lt;stdlib.h&gt;</w:t>
      </w:r>
    </w:p>
    <w:p w:rsidR="0035557C" w:rsidRPr="00D766EB" w:rsidRDefault="0035557C" w:rsidP="0035557C">
      <w:pPr>
        <w:rPr>
          <w:rFonts w:ascii="Cambria" w:hAnsi="Cambria"/>
          <w:sz w:val="20"/>
          <w:szCs w:val="20"/>
          <w:lang w:val="en-US"/>
        </w:rPr>
      </w:pPr>
    </w:p>
    <w:p w:rsidR="0035557C" w:rsidRDefault="0035557C" w:rsidP="0035557C">
      <w:pPr>
        <w:rPr>
          <w:rFonts w:ascii="Cambria" w:hAnsi="Cambria"/>
          <w:sz w:val="20"/>
          <w:szCs w:val="20"/>
        </w:rPr>
      </w:pPr>
      <w:r>
        <w:rPr>
          <w:rFonts w:ascii="Cambria" w:hAnsi="Cambria"/>
          <w:sz w:val="20"/>
          <w:szCs w:val="20"/>
        </w:rPr>
        <w:t>struct nodo</w:t>
      </w:r>
    </w:p>
    <w:p w:rsidR="0035557C" w:rsidRDefault="0035557C" w:rsidP="0035557C">
      <w:pPr>
        <w:rPr>
          <w:rFonts w:ascii="Cambria" w:hAnsi="Cambria"/>
          <w:sz w:val="20"/>
          <w:szCs w:val="20"/>
        </w:rPr>
      </w:pP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int edad;</w:t>
      </w:r>
    </w:p>
    <w:p w:rsidR="0035557C" w:rsidRDefault="0035557C" w:rsidP="0035557C">
      <w:pPr>
        <w:rPr>
          <w:rFonts w:ascii="Cambria" w:hAnsi="Cambria"/>
          <w:sz w:val="20"/>
          <w:szCs w:val="20"/>
        </w:rPr>
      </w:pPr>
      <w:r>
        <w:rPr>
          <w:rFonts w:ascii="Cambria" w:hAnsi="Cambria"/>
          <w:sz w:val="20"/>
          <w:szCs w:val="20"/>
        </w:rPr>
        <w:t xml:space="preserve">       char apellido[30];</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struct nodo *sig;</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int menu(void);</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lastRenderedPageBreak/>
        <w:t>void imprime(struct nodo *);</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int main()</w:t>
      </w:r>
    </w:p>
    <w:p w:rsidR="0035557C" w:rsidRDefault="0035557C" w:rsidP="0035557C">
      <w:pPr>
        <w:rPr>
          <w:rFonts w:ascii="Cambria" w:hAnsi="Cambria"/>
          <w:sz w:val="20"/>
          <w:szCs w:val="20"/>
        </w:rPr>
      </w:pP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struct nodo *p, *primero, *actual, *previo;</w:t>
      </w:r>
    </w:p>
    <w:p w:rsidR="0035557C" w:rsidRDefault="0035557C" w:rsidP="0035557C">
      <w:pPr>
        <w:rPr>
          <w:rFonts w:ascii="Cambria" w:hAnsi="Cambria"/>
          <w:sz w:val="20"/>
          <w:szCs w:val="20"/>
        </w:rPr>
      </w:pPr>
      <w:r>
        <w:rPr>
          <w:rFonts w:ascii="Cambria" w:hAnsi="Cambria"/>
          <w:sz w:val="20"/>
          <w:szCs w:val="20"/>
        </w:rPr>
        <w:t xml:space="preserve">    int opcion, info;</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primero=NULL;</w:t>
      </w:r>
    </w:p>
    <w:p w:rsidR="0035557C" w:rsidRDefault="0035557C" w:rsidP="0035557C">
      <w:pPr>
        <w:rPr>
          <w:rFonts w:ascii="Cambria" w:hAnsi="Cambria"/>
          <w:sz w:val="20"/>
          <w:szCs w:val="20"/>
        </w:rPr>
      </w:pPr>
      <w:r>
        <w:rPr>
          <w:rFonts w:ascii="Cambria" w:hAnsi="Cambria"/>
          <w:sz w:val="20"/>
          <w:szCs w:val="20"/>
        </w:rPr>
        <w:t xml:space="preserve">    </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do</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opcion=menu();</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switch (opcion)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case 1:</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p=(struct nodo*)malloc(sizeof(*p));</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if( p!=NULL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printf("\n---Nuevo Nodo---\n");</w:t>
      </w:r>
    </w:p>
    <w:p w:rsidR="0035557C" w:rsidRDefault="0035557C" w:rsidP="0035557C">
      <w:pPr>
        <w:rPr>
          <w:rFonts w:ascii="Cambria" w:hAnsi="Cambria"/>
          <w:sz w:val="20"/>
          <w:szCs w:val="20"/>
        </w:rPr>
      </w:pPr>
      <w:r>
        <w:rPr>
          <w:rFonts w:ascii="Cambria" w:hAnsi="Cambria"/>
          <w:sz w:val="20"/>
          <w:szCs w:val="20"/>
        </w:rPr>
        <w:t xml:space="preserve">                        printf("Ingrese apellido: ");</w:t>
      </w:r>
    </w:p>
    <w:p w:rsidR="0035557C" w:rsidRDefault="0035557C" w:rsidP="0035557C">
      <w:pPr>
        <w:rPr>
          <w:rFonts w:ascii="Cambria" w:hAnsi="Cambria"/>
          <w:sz w:val="20"/>
          <w:szCs w:val="20"/>
        </w:rPr>
      </w:pPr>
      <w:r>
        <w:rPr>
          <w:rFonts w:ascii="Cambria" w:hAnsi="Cambria"/>
          <w:sz w:val="20"/>
          <w:szCs w:val="20"/>
        </w:rPr>
        <w:t xml:space="preserve">                        scanf("%s", (*p).apellido );</w:t>
      </w:r>
    </w:p>
    <w:p w:rsidR="0035557C" w:rsidRDefault="0035557C" w:rsidP="0035557C">
      <w:pPr>
        <w:rPr>
          <w:rFonts w:ascii="Cambria" w:hAnsi="Cambria"/>
          <w:sz w:val="20"/>
          <w:szCs w:val="20"/>
        </w:rPr>
      </w:pPr>
      <w:r>
        <w:rPr>
          <w:rFonts w:ascii="Cambria" w:hAnsi="Cambria"/>
          <w:sz w:val="20"/>
          <w:szCs w:val="20"/>
        </w:rPr>
        <w:t xml:space="preserve">                        printf("Ingrese edad: ");</w:t>
      </w:r>
    </w:p>
    <w:p w:rsidR="0035557C" w:rsidRDefault="0035557C" w:rsidP="0035557C">
      <w:pPr>
        <w:rPr>
          <w:rFonts w:ascii="Cambria" w:hAnsi="Cambria"/>
          <w:sz w:val="20"/>
          <w:szCs w:val="20"/>
        </w:rPr>
      </w:pPr>
      <w:r>
        <w:rPr>
          <w:rFonts w:ascii="Cambria" w:hAnsi="Cambria"/>
          <w:sz w:val="20"/>
          <w:szCs w:val="20"/>
        </w:rPr>
        <w:t xml:space="preserve">                        scanf("%d", &amp;(*p).edad);</w:t>
      </w:r>
    </w:p>
    <w:p w:rsidR="0035557C" w:rsidRDefault="0035557C" w:rsidP="0035557C">
      <w:pPr>
        <w:rPr>
          <w:rFonts w:ascii="Cambria" w:hAnsi="Cambria"/>
          <w:sz w:val="20"/>
          <w:szCs w:val="20"/>
        </w:rPr>
      </w:pPr>
      <w:r>
        <w:rPr>
          <w:rFonts w:ascii="Cambria" w:hAnsi="Cambria"/>
          <w:sz w:val="20"/>
          <w:szCs w:val="20"/>
        </w:rPr>
        <w:t xml:space="preserve">                        (*p).sig=NULL;</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previo=NULL;</w:t>
      </w:r>
    </w:p>
    <w:p w:rsidR="0035557C" w:rsidRDefault="0035557C" w:rsidP="0035557C">
      <w:pPr>
        <w:rPr>
          <w:rFonts w:ascii="Cambria" w:hAnsi="Cambria"/>
          <w:sz w:val="20"/>
          <w:szCs w:val="20"/>
        </w:rPr>
      </w:pPr>
      <w:r>
        <w:rPr>
          <w:rFonts w:ascii="Cambria" w:hAnsi="Cambria"/>
          <w:sz w:val="20"/>
          <w:szCs w:val="20"/>
        </w:rPr>
        <w:t xml:space="preserve">                        actual=primero;</w:t>
      </w:r>
    </w:p>
    <w:p w:rsidR="0035557C" w:rsidRDefault="0035557C" w:rsidP="0035557C">
      <w:pPr>
        <w:rPr>
          <w:rFonts w:ascii="Cambria" w:hAnsi="Cambria"/>
          <w:sz w:val="20"/>
          <w:szCs w:val="20"/>
        </w:rPr>
      </w:pPr>
      <w:r>
        <w:rPr>
          <w:rFonts w:ascii="Cambria" w:hAnsi="Cambria"/>
          <w:sz w:val="20"/>
          <w:szCs w:val="20"/>
        </w:rPr>
        <w:t xml:space="preserve">                        while ( actual !=NULL &amp;&amp; (*p).edad&gt;(*actual).edad )</w:t>
      </w:r>
    </w:p>
    <w:p w:rsidR="0035557C" w:rsidRDefault="0035557C" w:rsidP="0035557C">
      <w:pPr>
        <w:rPr>
          <w:rFonts w:ascii="Cambria" w:hAnsi="Cambria"/>
          <w:sz w:val="20"/>
          <w:szCs w:val="20"/>
        </w:rPr>
      </w:pPr>
      <w:r>
        <w:rPr>
          <w:rFonts w:ascii="Cambria" w:hAnsi="Cambria"/>
          <w:sz w:val="20"/>
          <w:szCs w:val="20"/>
        </w:rPr>
        <w:lastRenderedPageBreak/>
        <w:t xml:space="preserve">                        {   </w:t>
      </w:r>
    </w:p>
    <w:p w:rsidR="0035557C" w:rsidRDefault="0035557C" w:rsidP="0035557C">
      <w:pPr>
        <w:rPr>
          <w:rFonts w:ascii="Cambria" w:hAnsi="Cambria"/>
          <w:sz w:val="20"/>
          <w:szCs w:val="20"/>
        </w:rPr>
      </w:pPr>
      <w:r>
        <w:rPr>
          <w:rFonts w:ascii="Cambria" w:hAnsi="Cambria"/>
          <w:sz w:val="20"/>
          <w:szCs w:val="20"/>
        </w:rPr>
        <w:t xml:space="preserve">                            previo=actual;</w:t>
      </w:r>
    </w:p>
    <w:p w:rsidR="0035557C" w:rsidRDefault="0035557C" w:rsidP="0035557C">
      <w:pPr>
        <w:rPr>
          <w:rFonts w:ascii="Cambria" w:hAnsi="Cambria"/>
          <w:sz w:val="20"/>
          <w:szCs w:val="20"/>
        </w:rPr>
      </w:pPr>
      <w:r>
        <w:rPr>
          <w:rFonts w:ascii="Cambria" w:hAnsi="Cambria"/>
          <w:sz w:val="20"/>
          <w:szCs w:val="20"/>
        </w:rPr>
        <w:t xml:space="preserve">                            actual=(*actual).sig;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p>
    <w:p w:rsidR="0035557C" w:rsidRDefault="0035557C" w:rsidP="0035557C">
      <w:pPr>
        <w:rPr>
          <w:rFonts w:ascii="Cambria" w:hAnsi="Cambria"/>
          <w:sz w:val="20"/>
          <w:szCs w:val="20"/>
        </w:rPr>
      </w:pPr>
      <w:r>
        <w:rPr>
          <w:rFonts w:ascii="Cambria" w:hAnsi="Cambria"/>
          <w:sz w:val="20"/>
          <w:szCs w:val="20"/>
        </w:rPr>
        <w:t xml:space="preserve">                        if( previo==NULL ) // el dato es el nuevo primero o el más pequeño de todos</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(*p).sig=primero;</w:t>
      </w:r>
    </w:p>
    <w:p w:rsidR="0035557C" w:rsidRDefault="0035557C" w:rsidP="0035557C">
      <w:pPr>
        <w:rPr>
          <w:rFonts w:ascii="Cambria" w:hAnsi="Cambria"/>
          <w:sz w:val="20"/>
          <w:szCs w:val="20"/>
        </w:rPr>
      </w:pPr>
      <w:r>
        <w:rPr>
          <w:rFonts w:ascii="Cambria" w:hAnsi="Cambria"/>
          <w:sz w:val="20"/>
          <w:szCs w:val="20"/>
        </w:rPr>
        <w:t xml:space="preserve">                            primero=p;</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else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(*previo).sig=p;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(*p).sig=actual;</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printf("No hay memoria\n");</w:t>
      </w:r>
    </w:p>
    <w:p w:rsidR="0035557C" w:rsidRDefault="0035557C" w:rsidP="0035557C">
      <w:pPr>
        <w:rPr>
          <w:rFonts w:ascii="Cambria" w:hAnsi="Cambria"/>
          <w:sz w:val="20"/>
          <w:szCs w:val="20"/>
        </w:rPr>
      </w:pPr>
      <w:r>
        <w:rPr>
          <w:rFonts w:ascii="Cambria" w:hAnsi="Cambria"/>
          <w:sz w:val="20"/>
          <w:szCs w:val="20"/>
        </w:rPr>
        <w:t xml:space="preserve">                        return 1;</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break;</w:t>
      </w:r>
    </w:p>
    <w:p w:rsidR="0035557C" w:rsidRDefault="0035557C" w:rsidP="0035557C">
      <w:pPr>
        <w:rPr>
          <w:rFonts w:ascii="Cambria" w:hAnsi="Cambria"/>
          <w:sz w:val="20"/>
          <w:szCs w:val="20"/>
        </w:rPr>
      </w:pPr>
      <w:r>
        <w:rPr>
          <w:rFonts w:ascii="Cambria" w:hAnsi="Cambria"/>
          <w:sz w:val="20"/>
          <w:szCs w:val="20"/>
        </w:rPr>
        <w:t xml:space="preserve">               case 2:</w:t>
      </w:r>
    </w:p>
    <w:p w:rsidR="0035557C" w:rsidRDefault="0035557C" w:rsidP="0035557C">
      <w:pPr>
        <w:rPr>
          <w:rFonts w:ascii="Cambria" w:hAnsi="Cambria"/>
          <w:sz w:val="20"/>
          <w:szCs w:val="20"/>
        </w:rPr>
      </w:pPr>
      <w:r>
        <w:rPr>
          <w:rFonts w:ascii="Cambria" w:hAnsi="Cambria"/>
          <w:sz w:val="20"/>
          <w:szCs w:val="20"/>
        </w:rPr>
        <w:t xml:space="preserve">                    if(  primero!=NULL )  // averigua si hay nodos en la estructura</w:t>
      </w:r>
    </w:p>
    <w:p w:rsidR="0035557C" w:rsidRDefault="0035557C" w:rsidP="0035557C">
      <w:pPr>
        <w:rPr>
          <w:rFonts w:ascii="Cambria" w:hAnsi="Cambria"/>
          <w:sz w:val="20"/>
          <w:szCs w:val="20"/>
        </w:rPr>
      </w:pPr>
      <w:r>
        <w:rPr>
          <w:rFonts w:ascii="Cambria" w:hAnsi="Cambria"/>
          <w:sz w:val="20"/>
          <w:szCs w:val="20"/>
        </w:rPr>
        <w:t xml:space="preserve">                    { </w:t>
      </w:r>
    </w:p>
    <w:p w:rsidR="0035557C" w:rsidRDefault="0035557C" w:rsidP="0035557C">
      <w:pPr>
        <w:rPr>
          <w:rFonts w:ascii="Cambria" w:hAnsi="Cambria"/>
          <w:sz w:val="20"/>
          <w:szCs w:val="20"/>
        </w:rPr>
      </w:pPr>
      <w:r>
        <w:rPr>
          <w:rFonts w:ascii="Cambria" w:hAnsi="Cambria"/>
          <w:sz w:val="20"/>
          <w:szCs w:val="20"/>
        </w:rPr>
        <w:t xml:space="preserve">                         printf("Ingresar el nodo a borrar\n");           </w:t>
      </w:r>
    </w:p>
    <w:p w:rsidR="0035557C" w:rsidRDefault="0035557C" w:rsidP="0035557C">
      <w:pPr>
        <w:rPr>
          <w:rFonts w:ascii="Cambria" w:hAnsi="Cambria"/>
          <w:sz w:val="20"/>
          <w:szCs w:val="20"/>
        </w:rPr>
      </w:pPr>
      <w:r>
        <w:rPr>
          <w:rFonts w:ascii="Cambria" w:hAnsi="Cambria"/>
          <w:sz w:val="20"/>
          <w:szCs w:val="20"/>
        </w:rPr>
        <w:t xml:space="preserve">                         scanf ( "%d",&amp;info); </w:t>
      </w:r>
    </w:p>
    <w:p w:rsidR="0035557C" w:rsidRDefault="0035557C" w:rsidP="0035557C">
      <w:pPr>
        <w:rPr>
          <w:rFonts w:ascii="Cambria" w:hAnsi="Cambria"/>
          <w:sz w:val="20"/>
          <w:szCs w:val="20"/>
        </w:rPr>
      </w:pPr>
      <w:r>
        <w:rPr>
          <w:rFonts w:ascii="Cambria" w:hAnsi="Cambria"/>
          <w:sz w:val="20"/>
          <w:szCs w:val="20"/>
        </w:rPr>
        <w:t xml:space="preserve">                         if( info==(*primero).edad)</w:t>
      </w:r>
    </w:p>
    <w:p w:rsidR="0035557C" w:rsidRDefault="0035557C" w:rsidP="0035557C">
      <w:pPr>
        <w:rPr>
          <w:rFonts w:ascii="Cambria" w:hAnsi="Cambria"/>
          <w:sz w:val="20"/>
          <w:szCs w:val="20"/>
        </w:rPr>
      </w:pPr>
      <w:r>
        <w:rPr>
          <w:rFonts w:ascii="Cambria" w:hAnsi="Cambria"/>
          <w:sz w:val="20"/>
          <w:szCs w:val="20"/>
        </w:rPr>
        <w:lastRenderedPageBreak/>
        <w:t xml:space="preserve">                         { </w:t>
      </w:r>
    </w:p>
    <w:p w:rsidR="0035557C" w:rsidRDefault="0035557C" w:rsidP="0035557C">
      <w:pPr>
        <w:rPr>
          <w:rFonts w:ascii="Cambria" w:hAnsi="Cambria"/>
          <w:sz w:val="20"/>
          <w:szCs w:val="20"/>
        </w:rPr>
      </w:pPr>
      <w:r>
        <w:rPr>
          <w:rFonts w:ascii="Cambria" w:hAnsi="Cambria"/>
          <w:sz w:val="20"/>
          <w:szCs w:val="20"/>
        </w:rPr>
        <w:t xml:space="preserve">                             p=primero;</w:t>
      </w:r>
    </w:p>
    <w:p w:rsidR="0035557C" w:rsidRDefault="0035557C" w:rsidP="0035557C">
      <w:pPr>
        <w:rPr>
          <w:rFonts w:ascii="Cambria" w:hAnsi="Cambria"/>
          <w:sz w:val="20"/>
          <w:szCs w:val="20"/>
        </w:rPr>
      </w:pPr>
      <w:r>
        <w:rPr>
          <w:rFonts w:ascii="Cambria" w:hAnsi="Cambria"/>
          <w:sz w:val="20"/>
          <w:szCs w:val="20"/>
        </w:rPr>
        <w:t xml:space="preserve">                             primero=(*p).sig;</w:t>
      </w:r>
    </w:p>
    <w:p w:rsidR="0035557C" w:rsidRDefault="0035557C" w:rsidP="0035557C">
      <w:pPr>
        <w:rPr>
          <w:rFonts w:ascii="Cambria" w:hAnsi="Cambria"/>
          <w:sz w:val="20"/>
          <w:szCs w:val="20"/>
        </w:rPr>
      </w:pPr>
      <w:r>
        <w:rPr>
          <w:rFonts w:ascii="Cambria" w:hAnsi="Cambria"/>
          <w:sz w:val="20"/>
          <w:szCs w:val="20"/>
        </w:rPr>
        <w:t xml:space="preserve">                             free(p);</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 </w:t>
      </w:r>
    </w:p>
    <w:p w:rsidR="0035557C" w:rsidRDefault="0035557C" w:rsidP="0035557C">
      <w:pPr>
        <w:rPr>
          <w:rFonts w:ascii="Cambria" w:hAnsi="Cambria"/>
          <w:sz w:val="20"/>
          <w:szCs w:val="20"/>
        </w:rPr>
      </w:pPr>
      <w:r>
        <w:rPr>
          <w:rFonts w:ascii="Cambria" w:hAnsi="Cambria"/>
          <w:sz w:val="20"/>
          <w:szCs w:val="20"/>
        </w:rPr>
        <w:t xml:space="preserve">                         { </w:t>
      </w:r>
    </w:p>
    <w:p w:rsidR="0035557C" w:rsidRDefault="0035557C" w:rsidP="0035557C">
      <w:pPr>
        <w:rPr>
          <w:rFonts w:ascii="Cambria" w:hAnsi="Cambria"/>
          <w:sz w:val="20"/>
          <w:szCs w:val="20"/>
        </w:rPr>
      </w:pPr>
      <w:r>
        <w:rPr>
          <w:rFonts w:ascii="Cambria" w:hAnsi="Cambria"/>
          <w:sz w:val="20"/>
          <w:szCs w:val="20"/>
        </w:rPr>
        <w:t xml:space="preserve">                              previo=primero;</w:t>
      </w:r>
    </w:p>
    <w:p w:rsidR="0035557C" w:rsidRDefault="0035557C" w:rsidP="0035557C">
      <w:pPr>
        <w:rPr>
          <w:rFonts w:ascii="Cambria" w:hAnsi="Cambria"/>
          <w:sz w:val="20"/>
          <w:szCs w:val="20"/>
        </w:rPr>
      </w:pPr>
      <w:r>
        <w:rPr>
          <w:rFonts w:ascii="Cambria" w:hAnsi="Cambria"/>
          <w:sz w:val="20"/>
          <w:szCs w:val="20"/>
        </w:rPr>
        <w:t xml:space="preserve">                              actual=(*primero).sig;           // se posicionan los punteros para la búsqueda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while ( actual!=NULL &amp;&amp;  (*actual).edad!=info)</w:t>
      </w:r>
    </w:p>
    <w:p w:rsidR="0035557C" w:rsidRDefault="0035557C" w:rsidP="0035557C">
      <w:pPr>
        <w:rPr>
          <w:rFonts w:ascii="Cambria" w:hAnsi="Cambria"/>
          <w:sz w:val="20"/>
          <w:szCs w:val="20"/>
        </w:rPr>
      </w:pPr>
      <w:r>
        <w:rPr>
          <w:rFonts w:ascii="Cambria" w:hAnsi="Cambria"/>
          <w:sz w:val="20"/>
          <w:szCs w:val="20"/>
        </w:rPr>
        <w:t xml:space="preserve">                         {   </w:t>
      </w:r>
    </w:p>
    <w:p w:rsidR="0035557C" w:rsidRDefault="0035557C" w:rsidP="0035557C">
      <w:pPr>
        <w:rPr>
          <w:rFonts w:ascii="Cambria" w:hAnsi="Cambria"/>
          <w:sz w:val="20"/>
          <w:szCs w:val="20"/>
        </w:rPr>
      </w:pPr>
      <w:r>
        <w:rPr>
          <w:rFonts w:ascii="Cambria" w:hAnsi="Cambria"/>
          <w:sz w:val="20"/>
          <w:szCs w:val="20"/>
        </w:rPr>
        <w:t xml:space="preserve">                              previo=actual;</w:t>
      </w:r>
    </w:p>
    <w:p w:rsidR="0035557C" w:rsidRDefault="0035557C" w:rsidP="0035557C">
      <w:pPr>
        <w:rPr>
          <w:rFonts w:ascii="Cambria" w:hAnsi="Cambria"/>
          <w:sz w:val="20"/>
          <w:szCs w:val="20"/>
        </w:rPr>
      </w:pPr>
      <w:r>
        <w:rPr>
          <w:rFonts w:ascii="Cambria" w:hAnsi="Cambria"/>
          <w:sz w:val="20"/>
          <w:szCs w:val="20"/>
        </w:rPr>
        <w:t xml:space="preserve">                              actual=(*actual).sig; }</w:t>
      </w:r>
    </w:p>
    <w:p w:rsidR="0035557C" w:rsidRDefault="0035557C" w:rsidP="0035557C">
      <w:pPr>
        <w:rPr>
          <w:rFonts w:ascii="Cambria" w:hAnsi="Cambria"/>
          <w:sz w:val="20"/>
          <w:szCs w:val="20"/>
        </w:rPr>
      </w:pPr>
    </w:p>
    <w:p w:rsidR="0035557C" w:rsidRDefault="0035557C" w:rsidP="0035557C">
      <w:pPr>
        <w:rPr>
          <w:rFonts w:ascii="Cambria" w:hAnsi="Cambria"/>
          <w:sz w:val="20"/>
          <w:szCs w:val="20"/>
        </w:rPr>
      </w:pPr>
      <w:r>
        <w:rPr>
          <w:rFonts w:ascii="Cambria" w:hAnsi="Cambria"/>
          <w:sz w:val="20"/>
          <w:szCs w:val="20"/>
        </w:rPr>
        <w:t xml:space="preserve">                              if( actual!=NULL ) </w:t>
      </w:r>
    </w:p>
    <w:p w:rsidR="0035557C" w:rsidRDefault="0035557C" w:rsidP="0035557C">
      <w:pPr>
        <w:rPr>
          <w:rFonts w:ascii="Cambria" w:hAnsi="Cambria"/>
          <w:sz w:val="20"/>
          <w:szCs w:val="20"/>
        </w:rPr>
      </w:pPr>
      <w:r>
        <w:rPr>
          <w:rFonts w:ascii="Cambria" w:hAnsi="Cambria"/>
          <w:sz w:val="20"/>
          <w:szCs w:val="20"/>
        </w:rPr>
        <w:t xml:space="preserve">                              { </w:t>
      </w:r>
    </w:p>
    <w:p w:rsidR="0035557C" w:rsidRDefault="0035557C" w:rsidP="0035557C">
      <w:pPr>
        <w:rPr>
          <w:rFonts w:ascii="Cambria" w:hAnsi="Cambria"/>
          <w:sz w:val="20"/>
          <w:szCs w:val="20"/>
        </w:rPr>
      </w:pPr>
      <w:r>
        <w:rPr>
          <w:rFonts w:ascii="Cambria" w:hAnsi="Cambria"/>
          <w:sz w:val="20"/>
          <w:szCs w:val="20"/>
        </w:rPr>
        <w:t xml:space="preserve">                                  p=actual;</w:t>
      </w:r>
    </w:p>
    <w:p w:rsidR="0035557C" w:rsidRDefault="0035557C" w:rsidP="0035557C">
      <w:pPr>
        <w:rPr>
          <w:rFonts w:ascii="Cambria" w:hAnsi="Cambria"/>
          <w:sz w:val="20"/>
          <w:szCs w:val="20"/>
        </w:rPr>
      </w:pPr>
      <w:r>
        <w:rPr>
          <w:rFonts w:ascii="Cambria" w:hAnsi="Cambria"/>
          <w:sz w:val="20"/>
          <w:szCs w:val="20"/>
        </w:rPr>
        <w:t xml:space="preserve">                                  (*previo).sig= (*actual).sig;</w:t>
      </w:r>
    </w:p>
    <w:p w:rsidR="0035557C" w:rsidRDefault="0035557C" w:rsidP="0035557C">
      <w:pPr>
        <w:rPr>
          <w:rFonts w:ascii="Cambria" w:hAnsi="Cambria"/>
          <w:sz w:val="20"/>
          <w:szCs w:val="20"/>
        </w:rPr>
      </w:pPr>
      <w:r>
        <w:rPr>
          <w:rFonts w:ascii="Cambria" w:hAnsi="Cambria"/>
          <w:sz w:val="20"/>
          <w:szCs w:val="20"/>
        </w:rPr>
        <w:t xml:space="preserve">                                  free(p);</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 ("no lo encontró\n");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else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lastRenderedPageBreak/>
        <w:t xml:space="preserve">                          printf ( " lista vacia");</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break;</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case 3:</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if(primero!=NULL)</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p=primero;</w:t>
      </w:r>
    </w:p>
    <w:p w:rsidR="0035557C" w:rsidRDefault="0035557C" w:rsidP="0035557C">
      <w:pPr>
        <w:rPr>
          <w:rFonts w:ascii="Cambria" w:hAnsi="Cambria"/>
          <w:sz w:val="20"/>
          <w:szCs w:val="20"/>
        </w:rPr>
      </w:pPr>
      <w:r>
        <w:rPr>
          <w:rFonts w:ascii="Cambria" w:hAnsi="Cambria"/>
          <w:sz w:val="20"/>
          <w:szCs w:val="20"/>
        </w:rPr>
        <w:t xml:space="preserve">                          imprime(p);</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printf("La lista esta vacia\n");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break;</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case 4:</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system("CLS");</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printf("FIN DEL PROGRAMA\n\n");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break;</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default: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system("CLS");</w:t>
      </w:r>
    </w:p>
    <w:p w:rsidR="0035557C" w:rsidRDefault="0035557C" w:rsidP="0035557C">
      <w:pPr>
        <w:rPr>
          <w:rFonts w:ascii="Cambria" w:hAnsi="Cambria"/>
          <w:sz w:val="20"/>
          <w:szCs w:val="20"/>
        </w:rPr>
      </w:pPr>
      <w:r w:rsidRPr="00D766EB">
        <w:rPr>
          <w:rFonts w:ascii="Cambria" w:hAnsi="Cambria"/>
          <w:sz w:val="20"/>
          <w:szCs w:val="20"/>
          <w:lang w:val="en-US"/>
        </w:rPr>
        <w:t xml:space="preserve">                      printf("¡ERROR! </w:t>
      </w:r>
      <w:r>
        <w:rPr>
          <w:rFonts w:ascii="Cambria" w:hAnsi="Cambria"/>
          <w:sz w:val="20"/>
          <w:szCs w:val="20"/>
        </w:rPr>
        <w:t>INgrese una opcion valida\n");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break;</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}while(opcion!=4);</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system("PAUSE");</w:t>
      </w:r>
      <w:r w:rsidRPr="00D766EB">
        <w:rPr>
          <w:rFonts w:ascii="Cambria" w:hAnsi="Cambria"/>
          <w:sz w:val="20"/>
          <w:szCs w:val="20"/>
          <w:lang w:val="en-US"/>
        </w:rPr>
        <w:tab/>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return 0;</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lastRenderedPageBreak/>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int menu(void)</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int n;</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printf("\n---MENU---\n");</w:t>
      </w:r>
    </w:p>
    <w:p w:rsidR="0035557C" w:rsidRDefault="0035557C" w:rsidP="0035557C">
      <w:pPr>
        <w:rPr>
          <w:rFonts w:ascii="Cambria" w:hAnsi="Cambria"/>
          <w:sz w:val="20"/>
          <w:szCs w:val="20"/>
        </w:rPr>
      </w:pPr>
      <w:r>
        <w:rPr>
          <w:rFonts w:ascii="Cambria" w:hAnsi="Cambria"/>
          <w:sz w:val="20"/>
          <w:szCs w:val="20"/>
        </w:rPr>
        <w:t xml:space="preserve">        printf("1. Ingresar nodo\n");</w:t>
      </w:r>
    </w:p>
    <w:p w:rsidR="0035557C" w:rsidRDefault="0035557C" w:rsidP="0035557C">
      <w:pPr>
        <w:rPr>
          <w:rFonts w:ascii="Cambria" w:hAnsi="Cambria"/>
          <w:sz w:val="20"/>
          <w:szCs w:val="20"/>
        </w:rPr>
      </w:pPr>
      <w:r>
        <w:rPr>
          <w:rFonts w:ascii="Cambria" w:hAnsi="Cambria"/>
          <w:sz w:val="20"/>
          <w:szCs w:val="20"/>
        </w:rPr>
        <w:t xml:space="preserve">        printf("2. Borrar Nodo\n");</w:t>
      </w:r>
    </w:p>
    <w:p w:rsidR="0035557C" w:rsidRDefault="0035557C" w:rsidP="0035557C">
      <w:pPr>
        <w:rPr>
          <w:rFonts w:ascii="Cambria" w:hAnsi="Cambria"/>
          <w:sz w:val="20"/>
          <w:szCs w:val="20"/>
        </w:rPr>
      </w:pPr>
      <w:r>
        <w:rPr>
          <w:rFonts w:ascii="Cambria" w:hAnsi="Cambria"/>
          <w:sz w:val="20"/>
          <w:szCs w:val="20"/>
        </w:rPr>
        <w:t xml:space="preserve">        printf("3. Imprimir\n");</w:t>
      </w:r>
    </w:p>
    <w:p w:rsidR="0035557C" w:rsidRDefault="0035557C" w:rsidP="0035557C">
      <w:pPr>
        <w:rPr>
          <w:rFonts w:ascii="Cambria" w:hAnsi="Cambria"/>
          <w:sz w:val="20"/>
          <w:szCs w:val="20"/>
        </w:rPr>
      </w:pPr>
      <w:r>
        <w:rPr>
          <w:rFonts w:ascii="Cambria" w:hAnsi="Cambria"/>
          <w:sz w:val="20"/>
          <w:szCs w:val="20"/>
        </w:rPr>
        <w:t xml:space="preserve">        printf("4. Salir\n");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printf("\nIngrese opcion: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scanf("%d", &amp;n);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return 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void imprime(struct nodo *p)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if(p!=NULL)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while(p!=NULL)</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printf("Apellido: %s  ---  Edad: %d\n", (*p).apellido, (*p).edad );</w:t>
      </w:r>
    </w:p>
    <w:p w:rsidR="0035557C" w:rsidRDefault="0035557C" w:rsidP="0035557C">
      <w:pPr>
        <w:rPr>
          <w:rFonts w:ascii="Cambria" w:hAnsi="Cambria"/>
          <w:sz w:val="20"/>
          <w:szCs w:val="20"/>
        </w:rPr>
      </w:pPr>
      <w:r>
        <w:rPr>
          <w:rFonts w:ascii="Cambria" w:hAnsi="Cambria"/>
          <w:sz w:val="20"/>
          <w:szCs w:val="20"/>
        </w:rPr>
        <w:t xml:space="preserve">           p=(*p).sig;</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printf("La lista esta vacia\n");</w:t>
      </w:r>
    </w:p>
    <w:p w:rsidR="0035557C" w:rsidRDefault="0035557C" w:rsidP="0035557C">
      <w:pPr>
        <w:rPr>
          <w:rFonts w:ascii="Cambria" w:hAnsi="Cambria"/>
          <w:sz w:val="20"/>
          <w:szCs w:val="20"/>
        </w:rPr>
      </w:pPr>
      <w:r>
        <w:rPr>
          <w:rFonts w:ascii="Cambria" w:hAnsi="Cambria"/>
          <w:sz w:val="20"/>
          <w:szCs w:val="20"/>
        </w:rPr>
        <w:lastRenderedPageBreak/>
        <w:t xml:space="preserve">     }</w:t>
      </w:r>
    </w:p>
    <w:p w:rsidR="0035557C" w:rsidRDefault="0035557C" w:rsidP="0035557C">
      <w:pPr>
        <w:rPr>
          <w:rFonts w:ascii="Cambria" w:hAnsi="Cambria"/>
          <w:sz w:val="20"/>
          <w:szCs w:val="20"/>
        </w:rPr>
      </w:pPr>
      <w:r>
        <w:rPr>
          <w:rFonts w:ascii="Cambria" w:hAnsi="Cambria"/>
          <w:sz w:val="20"/>
          <w:szCs w:val="20"/>
        </w:rPr>
        <w:t>}</w:t>
      </w:r>
    </w:p>
    <w:p w:rsidR="0035557C" w:rsidRDefault="0035557C" w:rsidP="0035557C">
      <w:pPr>
        <w:jc w:val="both"/>
        <w:rPr>
          <w:rFonts w:ascii="Cambria" w:eastAsia="ArialMT" w:hAnsi="Cambria" w:cs="ArialMT"/>
          <w:b/>
          <w:bCs/>
          <w:i/>
          <w:iCs/>
        </w:rPr>
      </w:pPr>
      <w:r>
        <w:rPr>
          <w:rFonts w:ascii="Cambria" w:eastAsia="ArialMT" w:hAnsi="Cambria" w:cs="ArialMT"/>
          <w:b/>
          <w:bCs/>
          <w:i/>
          <w:iCs/>
        </w:rPr>
        <w:t>4) Se desea codificar una lista dinámica. Los nodos contienen Apellido y edad de personas. Cargar la estructura hasta que se ingrese la edad 999. Se desea recorrerla y generar otra que solo contenga los nodos pertenecientes a personas mayores de edad (21 años). Mostrar por pantalla.</w:t>
      </w:r>
    </w:p>
    <w:p w:rsidR="0035557C" w:rsidRDefault="0035557C" w:rsidP="0035557C">
      <w:pPr>
        <w:jc w:val="both"/>
        <w:rPr>
          <w:rFonts w:ascii="Cambria" w:eastAsia="ArialMT" w:hAnsi="Cambria" w:cs="ArialMT"/>
          <w:b/>
          <w:bCs/>
          <w:i/>
          <w:iCs/>
        </w:rPr>
      </w:pPr>
    </w:p>
    <w:p w:rsidR="0035557C" w:rsidRPr="0035557C" w:rsidRDefault="0035557C" w:rsidP="0035557C">
      <w:r w:rsidRPr="0035557C">
        <w:t>#include &lt;stdio.h&gt;</w:t>
      </w:r>
    </w:p>
    <w:p w:rsidR="0035557C" w:rsidRPr="0035557C" w:rsidRDefault="0035557C" w:rsidP="0035557C">
      <w:r w:rsidRPr="0035557C">
        <w:t>#include &lt;stdlib.h&gt;</w:t>
      </w:r>
    </w:p>
    <w:p w:rsidR="0035557C" w:rsidRPr="0035557C" w:rsidRDefault="0035557C" w:rsidP="0035557C"/>
    <w:p w:rsidR="0035557C" w:rsidRPr="000C4C27" w:rsidRDefault="0035557C" w:rsidP="0035557C">
      <w:r w:rsidRPr="000C4C27">
        <w:t>struct nodo</w:t>
      </w:r>
    </w:p>
    <w:p w:rsidR="0035557C" w:rsidRPr="000C4C27" w:rsidRDefault="0035557C" w:rsidP="0035557C">
      <w:r w:rsidRPr="000C4C27">
        <w:t>{</w:t>
      </w:r>
      <w:r w:rsidRPr="000C4C27">
        <w:tab/>
      </w:r>
      <w:r w:rsidRPr="000C4C27">
        <w:tab/>
        <w:t>int edad;</w:t>
      </w:r>
    </w:p>
    <w:p w:rsidR="0035557C" w:rsidRPr="000C4C27" w:rsidRDefault="0035557C" w:rsidP="0035557C">
      <w:r w:rsidRPr="000C4C27">
        <w:tab/>
      </w:r>
      <w:r w:rsidRPr="000C4C27">
        <w:tab/>
        <w:t>char apellido[20];</w:t>
      </w:r>
    </w:p>
    <w:p w:rsidR="0035557C" w:rsidRPr="000C4C27" w:rsidRDefault="0035557C" w:rsidP="0035557C">
      <w:pPr>
        <w:rPr>
          <w:lang w:val="en-US"/>
        </w:rPr>
      </w:pPr>
      <w:r w:rsidRPr="000C4C27">
        <w:tab/>
      </w:r>
      <w:r w:rsidRPr="000C4C27">
        <w:tab/>
      </w:r>
      <w:r w:rsidRPr="000C4C27">
        <w:rPr>
          <w:lang w:val="en-US"/>
        </w:rPr>
        <w:t>struct nodo *sig;</w:t>
      </w:r>
    </w:p>
    <w:p w:rsidR="0035557C" w:rsidRPr="000C4C27" w:rsidRDefault="0035557C" w:rsidP="0035557C">
      <w:pPr>
        <w:rPr>
          <w:lang w:val="en-US"/>
        </w:rPr>
      </w:pPr>
      <w:r w:rsidRPr="000C4C27">
        <w:rPr>
          <w:lang w:val="en-US"/>
        </w:rPr>
        <w:t>};</w:t>
      </w:r>
    </w:p>
    <w:p w:rsidR="0035557C" w:rsidRPr="000C4C27" w:rsidRDefault="0035557C" w:rsidP="0035557C">
      <w:pPr>
        <w:rPr>
          <w:lang w:val="en-US"/>
        </w:rPr>
      </w:pPr>
    </w:p>
    <w:p w:rsidR="0035557C" w:rsidRPr="000C4C27" w:rsidRDefault="0035557C" w:rsidP="0035557C">
      <w:pPr>
        <w:rPr>
          <w:lang w:val="en-US"/>
        </w:rPr>
      </w:pPr>
    </w:p>
    <w:p w:rsidR="0035557C" w:rsidRPr="000C4C27" w:rsidRDefault="0035557C" w:rsidP="0035557C">
      <w:pPr>
        <w:rPr>
          <w:lang w:val="en-US"/>
        </w:rPr>
      </w:pPr>
      <w:r w:rsidRPr="000C4C27">
        <w:rPr>
          <w:lang w:val="en-US"/>
        </w:rPr>
        <w:t>int getint(void);</w:t>
      </w:r>
    </w:p>
    <w:p w:rsidR="0035557C" w:rsidRPr="000C4C27" w:rsidRDefault="0035557C" w:rsidP="0035557C">
      <w:pPr>
        <w:rPr>
          <w:lang w:val="en-US"/>
        </w:rPr>
      </w:pPr>
    </w:p>
    <w:p w:rsidR="0035557C" w:rsidRPr="000C4C27" w:rsidRDefault="0035557C" w:rsidP="0035557C">
      <w:r w:rsidRPr="000C4C27">
        <w:t>int main()</w:t>
      </w:r>
    </w:p>
    <w:p w:rsidR="0035557C" w:rsidRPr="000C4C27" w:rsidRDefault="0035557C" w:rsidP="0035557C">
      <w:r w:rsidRPr="000C4C27">
        <w:t>{int n;</w:t>
      </w:r>
    </w:p>
    <w:p w:rsidR="0035557C" w:rsidRPr="000C4C27" w:rsidRDefault="0035557C" w:rsidP="0035557C">
      <w:r w:rsidRPr="000C4C27">
        <w:tab/>
        <w:t>struct nodo *primero,*p,*previo,*actual;</w:t>
      </w:r>
    </w:p>
    <w:p w:rsidR="0035557C" w:rsidRPr="000C4C27" w:rsidRDefault="0035557C" w:rsidP="0035557C">
      <w:r w:rsidRPr="000C4C27">
        <w:tab/>
        <w:t>primero=p=previo=actual=NULL;</w:t>
      </w:r>
    </w:p>
    <w:p w:rsidR="0035557C" w:rsidRPr="000C4C27" w:rsidRDefault="0035557C" w:rsidP="0035557C">
      <w:pPr>
        <w:rPr>
          <w:lang w:val="en-US"/>
        </w:rPr>
      </w:pPr>
      <w:r w:rsidRPr="000C4C27">
        <w:tab/>
      </w:r>
      <w:r w:rsidRPr="000C4C27">
        <w:rPr>
          <w:lang w:val="en-US"/>
        </w:rPr>
        <w:t>while( (n=getint()) !=999)</w:t>
      </w:r>
    </w:p>
    <w:p w:rsidR="0035557C" w:rsidRPr="000C4C27" w:rsidRDefault="0035557C" w:rsidP="0035557C">
      <w:pPr>
        <w:rPr>
          <w:lang w:val="en-US"/>
        </w:rPr>
      </w:pPr>
      <w:r w:rsidRPr="000C4C27">
        <w:rPr>
          <w:lang w:val="en-US"/>
        </w:rPr>
        <w:tab/>
      </w:r>
      <w:r w:rsidRPr="000C4C27">
        <w:rPr>
          <w:lang w:val="en-US"/>
        </w:rPr>
        <w:tab/>
        <w:t>{</w:t>
      </w:r>
    </w:p>
    <w:p w:rsidR="0035557C" w:rsidRPr="000C4C27" w:rsidRDefault="0035557C" w:rsidP="0035557C">
      <w:pPr>
        <w:rPr>
          <w:lang w:val="en-US"/>
        </w:rPr>
      </w:pPr>
      <w:r w:rsidRPr="000C4C27">
        <w:rPr>
          <w:lang w:val="en-US"/>
        </w:rPr>
        <w:tab/>
      </w:r>
      <w:r w:rsidRPr="000C4C27">
        <w:rPr>
          <w:lang w:val="en-US"/>
        </w:rPr>
        <w:tab/>
      </w:r>
      <w:r w:rsidRPr="000C4C27">
        <w:rPr>
          <w:lang w:val="en-US"/>
        </w:rPr>
        <w:tab/>
        <w:t>p=(struct nodo *)malloc(sizeof(*p));</w:t>
      </w:r>
    </w:p>
    <w:p w:rsidR="0035557C" w:rsidRPr="000C4C27" w:rsidRDefault="0035557C" w:rsidP="0035557C">
      <w:r w:rsidRPr="000C4C27">
        <w:rPr>
          <w:lang w:val="en-US"/>
        </w:rPr>
        <w:tab/>
      </w:r>
      <w:r w:rsidRPr="000C4C27">
        <w:rPr>
          <w:lang w:val="en-US"/>
        </w:rPr>
        <w:tab/>
        <w:t xml:space="preserve">   </w:t>
      </w:r>
      <w:r w:rsidRPr="000C4C27">
        <w:t>(*p).edad=n;</w:t>
      </w:r>
    </w:p>
    <w:p w:rsidR="0035557C" w:rsidRPr="000C4C27" w:rsidRDefault="0035557C" w:rsidP="0035557C">
      <w:r w:rsidRPr="000C4C27">
        <w:lastRenderedPageBreak/>
        <w:tab/>
      </w:r>
      <w:r w:rsidRPr="000C4C27">
        <w:tab/>
      </w:r>
      <w:r w:rsidRPr="000C4C27">
        <w:tab/>
        <w:t>printf("ingrese appelido\n");</w:t>
      </w:r>
    </w:p>
    <w:p w:rsidR="0035557C" w:rsidRPr="000C4C27" w:rsidRDefault="0035557C" w:rsidP="0035557C">
      <w:r w:rsidRPr="000C4C27">
        <w:tab/>
      </w:r>
      <w:r w:rsidRPr="000C4C27">
        <w:tab/>
      </w:r>
      <w:r w:rsidRPr="000C4C27">
        <w:tab/>
        <w:t>scanf("%s",(*p).apellido);</w:t>
      </w:r>
    </w:p>
    <w:p w:rsidR="0035557C" w:rsidRPr="000C4C27" w:rsidRDefault="0035557C" w:rsidP="0035557C">
      <w:r w:rsidRPr="000C4C27">
        <w:tab/>
      </w:r>
      <w:r w:rsidRPr="000C4C27">
        <w:tab/>
      </w:r>
      <w:r w:rsidRPr="000C4C27">
        <w:tab/>
        <w:t>(*p).sig=NULL;</w:t>
      </w:r>
    </w:p>
    <w:p w:rsidR="0035557C" w:rsidRPr="000C4C27" w:rsidRDefault="0035557C" w:rsidP="0035557C">
      <w:r w:rsidRPr="000C4C27">
        <w:tab/>
      </w:r>
      <w:r w:rsidRPr="000C4C27">
        <w:tab/>
      </w:r>
      <w:r w:rsidRPr="000C4C27">
        <w:tab/>
        <w:t>previo=NULL;</w:t>
      </w:r>
    </w:p>
    <w:p w:rsidR="0035557C" w:rsidRPr="000C4C27" w:rsidRDefault="0035557C" w:rsidP="0035557C">
      <w:r w:rsidRPr="000C4C27">
        <w:tab/>
      </w:r>
      <w:r w:rsidRPr="000C4C27">
        <w:tab/>
      </w:r>
      <w:r w:rsidRPr="000C4C27">
        <w:tab/>
        <w:t>actual=primero;</w:t>
      </w:r>
    </w:p>
    <w:p w:rsidR="0035557C" w:rsidRPr="000C4C27" w:rsidRDefault="0035557C" w:rsidP="0035557C">
      <w:r w:rsidRPr="000C4C27">
        <w:tab/>
      </w:r>
      <w:r w:rsidRPr="000C4C27">
        <w:tab/>
      </w:r>
      <w:r w:rsidRPr="000C4C27">
        <w:tab/>
        <w:t>while(actual!=NULL)</w:t>
      </w:r>
    </w:p>
    <w:p w:rsidR="0035557C" w:rsidRPr="000C4C27" w:rsidRDefault="0035557C" w:rsidP="0035557C">
      <w:r w:rsidRPr="000C4C27">
        <w:tab/>
      </w:r>
      <w:r w:rsidRPr="000C4C27">
        <w:tab/>
      </w:r>
      <w:r w:rsidRPr="000C4C27">
        <w:tab/>
        <w:t>{</w:t>
      </w:r>
    </w:p>
    <w:p w:rsidR="0035557C" w:rsidRPr="000C4C27" w:rsidRDefault="0035557C" w:rsidP="0035557C">
      <w:r w:rsidRPr="000C4C27">
        <w:tab/>
      </w:r>
      <w:r w:rsidRPr="000C4C27">
        <w:tab/>
      </w:r>
      <w:r w:rsidRPr="000C4C27">
        <w:tab/>
      </w:r>
      <w:r w:rsidRPr="000C4C27">
        <w:tab/>
      </w:r>
      <w:r w:rsidRPr="000C4C27">
        <w:tab/>
        <w:t>previo=actual;</w:t>
      </w:r>
    </w:p>
    <w:p w:rsidR="0035557C" w:rsidRPr="000C4C27" w:rsidRDefault="0035557C" w:rsidP="0035557C">
      <w:r w:rsidRPr="000C4C27">
        <w:tab/>
      </w:r>
      <w:r w:rsidRPr="000C4C27">
        <w:tab/>
      </w:r>
      <w:r w:rsidRPr="000C4C27">
        <w:tab/>
      </w:r>
      <w:r w:rsidRPr="000C4C27">
        <w:tab/>
      </w:r>
      <w:r w:rsidRPr="000C4C27">
        <w:tab/>
        <w:t>actual=(*actual).sig;</w:t>
      </w:r>
    </w:p>
    <w:p w:rsidR="0035557C" w:rsidRPr="000C4C27" w:rsidRDefault="0035557C" w:rsidP="0035557C">
      <w:r w:rsidRPr="000C4C27">
        <w:tab/>
      </w:r>
      <w:r w:rsidRPr="000C4C27">
        <w:tab/>
      </w:r>
      <w:r w:rsidRPr="000C4C27">
        <w:tab/>
        <w:t>}</w:t>
      </w:r>
    </w:p>
    <w:p w:rsidR="0035557C" w:rsidRPr="000C4C27" w:rsidRDefault="0035557C" w:rsidP="0035557C">
      <w:r w:rsidRPr="000C4C27">
        <w:tab/>
      </w:r>
      <w:r w:rsidRPr="000C4C27">
        <w:tab/>
      </w:r>
      <w:r w:rsidRPr="000C4C27">
        <w:tab/>
        <w:t>if(previo==NULL)</w:t>
      </w:r>
    </w:p>
    <w:p w:rsidR="0035557C" w:rsidRPr="000C4C27" w:rsidRDefault="0035557C" w:rsidP="0035557C">
      <w:r w:rsidRPr="000C4C27">
        <w:tab/>
      </w:r>
      <w:r w:rsidRPr="000C4C27">
        <w:tab/>
      </w:r>
      <w:r w:rsidRPr="000C4C27">
        <w:tab/>
        <w:t>{</w:t>
      </w:r>
    </w:p>
    <w:p w:rsidR="0035557C" w:rsidRPr="000C4C27" w:rsidRDefault="0035557C" w:rsidP="0035557C">
      <w:r w:rsidRPr="000C4C27">
        <w:tab/>
      </w:r>
      <w:r w:rsidRPr="000C4C27">
        <w:tab/>
      </w:r>
      <w:r w:rsidRPr="000C4C27">
        <w:tab/>
      </w:r>
      <w:r w:rsidRPr="000C4C27">
        <w:tab/>
        <w:t>(*p).sig=primero;</w:t>
      </w:r>
    </w:p>
    <w:p w:rsidR="0035557C" w:rsidRPr="000C4C27" w:rsidRDefault="0035557C" w:rsidP="0035557C">
      <w:r w:rsidRPr="000C4C27">
        <w:tab/>
      </w:r>
      <w:r w:rsidRPr="000C4C27">
        <w:tab/>
      </w:r>
      <w:r w:rsidRPr="000C4C27">
        <w:tab/>
      </w:r>
      <w:r w:rsidRPr="000C4C27">
        <w:tab/>
      </w:r>
      <w:r w:rsidRPr="000C4C27">
        <w:tab/>
        <w:t>primero=p;</w:t>
      </w:r>
    </w:p>
    <w:p w:rsidR="0035557C" w:rsidRPr="000C4C27" w:rsidRDefault="0035557C" w:rsidP="0035557C">
      <w:pPr>
        <w:rPr>
          <w:lang w:val="en-US"/>
        </w:rPr>
      </w:pPr>
      <w:r w:rsidRPr="000C4C27">
        <w:tab/>
      </w:r>
      <w:r w:rsidRPr="000C4C27">
        <w:tab/>
      </w:r>
      <w:r w:rsidRPr="000C4C27">
        <w:tab/>
      </w:r>
      <w:r w:rsidRPr="000C4C27">
        <w:rPr>
          <w:lang w:val="en-US"/>
        </w:rPr>
        <w:t>}</w:t>
      </w:r>
    </w:p>
    <w:p w:rsidR="0035557C" w:rsidRPr="000C4C27" w:rsidRDefault="0035557C" w:rsidP="0035557C">
      <w:pPr>
        <w:rPr>
          <w:lang w:val="en-US"/>
        </w:rPr>
      </w:pPr>
      <w:r w:rsidRPr="000C4C27">
        <w:rPr>
          <w:lang w:val="en-US"/>
        </w:rPr>
        <w:tab/>
      </w:r>
      <w:r w:rsidRPr="000C4C27">
        <w:rPr>
          <w:lang w:val="en-US"/>
        </w:rPr>
        <w:tab/>
      </w:r>
      <w:r w:rsidRPr="000C4C27">
        <w:rPr>
          <w:lang w:val="en-US"/>
        </w:rPr>
        <w:tab/>
        <w:t>else</w:t>
      </w:r>
    </w:p>
    <w:p w:rsidR="0035557C" w:rsidRPr="000C4C27" w:rsidRDefault="0035557C" w:rsidP="0035557C">
      <w:pPr>
        <w:rPr>
          <w:lang w:val="en-US"/>
        </w:rPr>
      </w:pPr>
      <w:r w:rsidRPr="000C4C27">
        <w:rPr>
          <w:lang w:val="en-US"/>
        </w:rPr>
        <w:tab/>
      </w:r>
      <w:r w:rsidRPr="000C4C27">
        <w:rPr>
          <w:lang w:val="en-US"/>
        </w:rPr>
        <w:tab/>
      </w:r>
      <w:r w:rsidRPr="000C4C27">
        <w:rPr>
          <w:lang w:val="en-US"/>
        </w:rPr>
        <w:tab/>
        <w:t>{</w:t>
      </w:r>
    </w:p>
    <w:p w:rsidR="0035557C" w:rsidRPr="000C4C27" w:rsidRDefault="0035557C" w:rsidP="0035557C">
      <w:pPr>
        <w:rPr>
          <w:lang w:val="en-US"/>
        </w:rPr>
      </w:pPr>
      <w:r w:rsidRPr="000C4C27">
        <w:rPr>
          <w:lang w:val="en-US"/>
        </w:rPr>
        <w:tab/>
      </w:r>
      <w:r w:rsidRPr="000C4C27">
        <w:rPr>
          <w:lang w:val="en-US"/>
        </w:rPr>
        <w:tab/>
      </w:r>
      <w:r w:rsidRPr="000C4C27">
        <w:rPr>
          <w:lang w:val="en-US"/>
        </w:rPr>
        <w:tab/>
      </w:r>
      <w:r w:rsidRPr="000C4C27">
        <w:rPr>
          <w:lang w:val="en-US"/>
        </w:rPr>
        <w:tab/>
        <w:t>(*previo).sig=p;</w:t>
      </w:r>
    </w:p>
    <w:p w:rsidR="0035557C" w:rsidRPr="000C4C27" w:rsidRDefault="0035557C" w:rsidP="0035557C">
      <w:pPr>
        <w:rPr>
          <w:lang w:val="en-US"/>
        </w:rPr>
      </w:pPr>
      <w:r w:rsidRPr="000C4C27">
        <w:rPr>
          <w:lang w:val="en-US"/>
        </w:rPr>
        <w:tab/>
      </w:r>
      <w:r w:rsidRPr="000C4C27">
        <w:rPr>
          <w:lang w:val="en-US"/>
        </w:rPr>
        <w:tab/>
      </w:r>
      <w:r w:rsidRPr="000C4C27">
        <w:rPr>
          <w:lang w:val="en-US"/>
        </w:rPr>
        <w:tab/>
      </w:r>
      <w:r w:rsidRPr="000C4C27">
        <w:rPr>
          <w:lang w:val="en-US"/>
        </w:rPr>
        <w:tab/>
        <w:t>(*p).sig=actual;</w:t>
      </w:r>
    </w:p>
    <w:p w:rsidR="0035557C" w:rsidRPr="000C4C27" w:rsidRDefault="0035557C" w:rsidP="0035557C">
      <w:r w:rsidRPr="000C4C27">
        <w:rPr>
          <w:lang w:val="en-US"/>
        </w:rPr>
        <w:tab/>
      </w:r>
      <w:r w:rsidRPr="000C4C27">
        <w:rPr>
          <w:lang w:val="en-US"/>
        </w:rPr>
        <w:tab/>
      </w:r>
      <w:r w:rsidRPr="000C4C27">
        <w:rPr>
          <w:lang w:val="en-US"/>
        </w:rPr>
        <w:tab/>
      </w:r>
      <w:r w:rsidRPr="000C4C27">
        <w:t>}</w:t>
      </w:r>
    </w:p>
    <w:p w:rsidR="0035557C" w:rsidRPr="000C4C27" w:rsidRDefault="0035557C" w:rsidP="0035557C"/>
    <w:p w:rsidR="0035557C" w:rsidRPr="000C4C27" w:rsidRDefault="0035557C" w:rsidP="0035557C"/>
    <w:p w:rsidR="0035557C" w:rsidRPr="000C4C27" w:rsidRDefault="0035557C" w:rsidP="0035557C">
      <w:r w:rsidRPr="000C4C27">
        <w:tab/>
      </w:r>
      <w:r w:rsidRPr="000C4C27">
        <w:tab/>
        <w:t>}</w:t>
      </w:r>
    </w:p>
    <w:p w:rsidR="0035557C" w:rsidRPr="000C4C27" w:rsidRDefault="0035557C" w:rsidP="0035557C"/>
    <w:p w:rsidR="0035557C" w:rsidRPr="000C4C27" w:rsidRDefault="0035557C" w:rsidP="0035557C">
      <w:r w:rsidRPr="000C4C27">
        <w:t>printf("lo cargado es\n");</w:t>
      </w:r>
    </w:p>
    <w:p w:rsidR="0035557C" w:rsidRPr="000C4C27" w:rsidRDefault="0035557C" w:rsidP="0035557C"/>
    <w:p w:rsidR="0035557C" w:rsidRPr="000C4C27" w:rsidRDefault="0035557C" w:rsidP="0035557C"/>
    <w:p w:rsidR="0035557C" w:rsidRPr="000C4C27" w:rsidRDefault="0035557C" w:rsidP="0035557C">
      <w:r w:rsidRPr="000C4C27">
        <w:t>if(primero!=NULL)</w:t>
      </w:r>
    </w:p>
    <w:p w:rsidR="0035557C" w:rsidRPr="000C4C27" w:rsidRDefault="0035557C" w:rsidP="0035557C">
      <w:r w:rsidRPr="000C4C27">
        <w:t>{</w:t>
      </w:r>
    </w:p>
    <w:p w:rsidR="0035557C" w:rsidRPr="000C4C27" w:rsidRDefault="0035557C" w:rsidP="0035557C">
      <w:r w:rsidRPr="000C4C27">
        <w:tab/>
        <w:t>p=primero;</w:t>
      </w:r>
    </w:p>
    <w:p w:rsidR="0035557C" w:rsidRPr="000C4C27" w:rsidRDefault="0035557C" w:rsidP="0035557C">
      <w:pPr>
        <w:rPr>
          <w:lang w:val="en-US"/>
        </w:rPr>
      </w:pPr>
      <w:r w:rsidRPr="000C4C27">
        <w:tab/>
      </w:r>
      <w:r w:rsidRPr="000C4C27">
        <w:rPr>
          <w:lang w:val="en-US"/>
        </w:rPr>
        <w:t>while(p!=NULL)</w:t>
      </w:r>
    </w:p>
    <w:p w:rsidR="0035557C" w:rsidRPr="000C4C27" w:rsidRDefault="0035557C" w:rsidP="0035557C">
      <w:pPr>
        <w:rPr>
          <w:lang w:val="en-US"/>
        </w:rPr>
      </w:pPr>
      <w:r w:rsidRPr="000C4C27">
        <w:rPr>
          <w:lang w:val="en-US"/>
        </w:rPr>
        <w:tab/>
        <w:t>{</w:t>
      </w:r>
    </w:p>
    <w:p w:rsidR="0035557C" w:rsidRPr="000C4C27" w:rsidRDefault="0035557C" w:rsidP="0035557C">
      <w:pPr>
        <w:rPr>
          <w:lang w:val="en-US"/>
        </w:rPr>
      </w:pPr>
      <w:r w:rsidRPr="000C4C27">
        <w:rPr>
          <w:lang w:val="en-US"/>
        </w:rPr>
        <w:tab/>
        <w:t>printf("%d",(*p).edad);printf("\n");</w:t>
      </w:r>
    </w:p>
    <w:p w:rsidR="0035557C" w:rsidRPr="000C4C27" w:rsidRDefault="0035557C" w:rsidP="0035557C">
      <w:pPr>
        <w:rPr>
          <w:lang w:val="en-US"/>
        </w:rPr>
      </w:pPr>
      <w:r w:rsidRPr="000C4C27">
        <w:rPr>
          <w:lang w:val="en-US"/>
        </w:rPr>
        <w:tab/>
        <w:t>printf("%s",(*p).apellido);printf("\n");</w:t>
      </w:r>
    </w:p>
    <w:p w:rsidR="0035557C" w:rsidRPr="000C4C27" w:rsidRDefault="0035557C" w:rsidP="0035557C">
      <w:pPr>
        <w:rPr>
          <w:lang w:val="en-US"/>
        </w:rPr>
      </w:pPr>
      <w:r w:rsidRPr="000C4C27">
        <w:rPr>
          <w:lang w:val="en-US"/>
        </w:rPr>
        <w:tab/>
        <w:t>p=(*p).sig;</w:t>
      </w:r>
    </w:p>
    <w:p w:rsidR="0035557C" w:rsidRPr="000C4C27" w:rsidRDefault="0035557C" w:rsidP="0035557C">
      <w:pPr>
        <w:rPr>
          <w:lang w:val="en-US"/>
        </w:rPr>
      </w:pPr>
      <w:r w:rsidRPr="000C4C27">
        <w:rPr>
          <w:lang w:val="en-US"/>
        </w:rPr>
        <w:tab/>
        <w:t>}</w:t>
      </w:r>
    </w:p>
    <w:p w:rsidR="0035557C" w:rsidRPr="000C4C27" w:rsidRDefault="0035557C" w:rsidP="0035557C">
      <w:pPr>
        <w:rPr>
          <w:lang w:val="en-US"/>
        </w:rPr>
      </w:pPr>
      <w:r w:rsidRPr="000C4C27">
        <w:rPr>
          <w:lang w:val="en-US"/>
        </w:rPr>
        <w:t>}</w:t>
      </w:r>
    </w:p>
    <w:p w:rsidR="0035557C" w:rsidRPr="000C4C27" w:rsidRDefault="0035557C" w:rsidP="0035557C">
      <w:pPr>
        <w:rPr>
          <w:lang w:val="en-US"/>
        </w:rPr>
      </w:pPr>
    </w:p>
    <w:p w:rsidR="0035557C" w:rsidRPr="000C4C27" w:rsidRDefault="0035557C" w:rsidP="0035557C">
      <w:pPr>
        <w:rPr>
          <w:lang w:val="en-US"/>
        </w:rPr>
      </w:pPr>
    </w:p>
    <w:p w:rsidR="0035557C" w:rsidRPr="000C4C27" w:rsidRDefault="0035557C" w:rsidP="0035557C">
      <w:pPr>
        <w:rPr>
          <w:lang w:val="en-US"/>
        </w:rPr>
      </w:pPr>
    </w:p>
    <w:p w:rsidR="0035557C" w:rsidRPr="000C4C27" w:rsidRDefault="0035557C" w:rsidP="0035557C">
      <w:pPr>
        <w:rPr>
          <w:lang w:val="en-US"/>
        </w:rPr>
      </w:pPr>
      <w:r w:rsidRPr="000C4C27">
        <w:rPr>
          <w:lang w:val="en-US"/>
        </w:rPr>
        <w:t>return 0;</w:t>
      </w:r>
    </w:p>
    <w:p w:rsidR="0035557C" w:rsidRPr="000C4C27" w:rsidRDefault="0035557C" w:rsidP="0035557C">
      <w:pPr>
        <w:rPr>
          <w:lang w:val="en-US"/>
        </w:rPr>
      </w:pPr>
      <w:r w:rsidRPr="000C4C27">
        <w:rPr>
          <w:lang w:val="en-US"/>
        </w:rPr>
        <w:t>}</w:t>
      </w:r>
    </w:p>
    <w:p w:rsidR="0035557C" w:rsidRPr="000C4C27" w:rsidRDefault="0035557C" w:rsidP="0035557C">
      <w:pPr>
        <w:rPr>
          <w:lang w:val="en-US"/>
        </w:rPr>
      </w:pPr>
    </w:p>
    <w:p w:rsidR="0035557C" w:rsidRPr="000C4C27" w:rsidRDefault="0035557C" w:rsidP="0035557C">
      <w:pPr>
        <w:rPr>
          <w:lang w:val="en-US"/>
        </w:rPr>
      </w:pPr>
      <w:r w:rsidRPr="000C4C27">
        <w:rPr>
          <w:lang w:val="en-US"/>
        </w:rPr>
        <w:t>int getint(void)</w:t>
      </w:r>
    </w:p>
    <w:p w:rsidR="0035557C" w:rsidRPr="000C4C27" w:rsidRDefault="0035557C" w:rsidP="0035557C">
      <w:pPr>
        <w:rPr>
          <w:lang w:val="en-US"/>
        </w:rPr>
      </w:pPr>
      <w:r w:rsidRPr="000C4C27">
        <w:rPr>
          <w:lang w:val="en-US"/>
        </w:rPr>
        <w:t>{int n;</w:t>
      </w:r>
    </w:p>
    <w:p w:rsidR="0035557C" w:rsidRPr="000C4C27" w:rsidRDefault="0035557C" w:rsidP="0035557C">
      <w:r w:rsidRPr="000C4C27">
        <w:rPr>
          <w:lang w:val="en-US"/>
        </w:rPr>
        <w:tab/>
      </w:r>
      <w:r w:rsidRPr="000C4C27">
        <w:t>printf("ingrese edad\n");</w:t>
      </w:r>
    </w:p>
    <w:p w:rsidR="0035557C" w:rsidRPr="000C4C27" w:rsidRDefault="0035557C" w:rsidP="0035557C">
      <w:r w:rsidRPr="000C4C27">
        <w:tab/>
        <w:t>scanf("%d",&amp;n);</w:t>
      </w:r>
    </w:p>
    <w:p w:rsidR="0035557C" w:rsidRPr="0035557C" w:rsidRDefault="0035557C" w:rsidP="0035557C">
      <w:r w:rsidRPr="000C4C27">
        <w:tab/>
      </w:r>
      <w:r w:rsidRPr="0035557C">
        <w:t>return n;</w:t>
      </w:r>
    </w:p>
    <w:p w:rsidR="0035557C" w:rsidRPr="0035557C" w:rsidRDefault="0035557C" w:rsidP="0035557C">
      <w:r w:rsidRPr="0035557C">
        <w:t>}</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5) Se desea codificar una lista dinámica. Los nodos contienen números enteros. Se deberá cargarla con 10 elementos. Generar otra, que contenga una copia de la primera, pero en orden inverso. Recorrerla y mostrar por pantalla.</w:t>
      </w:r>
    </w:p>
    <w:p w:rsidR="0035557C" w:rsidRDefault="0035557C" w:rsidP="0035557C">
      <w:pPr>
        <w:autoSpaceDE w:val="0"/>
        <w:jc w:val="both"/>
        <w:rPr>
          <w:rFonts w:ascii="Cambria" w:eastAsia="ArialMT" w:hAnsi="Cambria" w:cs="ArialMT"/>
          <w:b/>
          <w:bCs/>
          <w:i/>
          <w:iCs/>
        </w:rPr>
      </w:pPr>
    </w:p>
    <w:p w:rsidR="0035557C" w:rsidRPr="0035557C" w:rsidRDefault="0035557C" w:rsidP="0035557C">
      <w:r w:rsidRPr="0035557C">
        <w:lastRenderedPageBreak/>
        <w:t>#include &lt;stdio.h&gt;</w:t>
      </w:r>
    </w:p>
    <w:p w:rsidR="0035557C" w:rsidRPr="0035557C" w:rsidRDefault="0035557C" w:rsidP="0035557C">
      <w:r w:rsidRPr="0035557C">
        <w:t>#include &lt;stdlib.h&gt;</w:t>
      </w:r>
    </w:p>
    <w:p w:rsidR="0035557C" w:rsidRPr="0035557C" w:rsidRDefault="0035557C" w:rsidP="0035557C"/>
    <w:p w:rsidR="0035557C" w:rsidRPr="000C4C27" w:rsidRDefault="0035557C" w:rsidP="0035557C">
      <w:pPr>
        <w:rPr>
          <w:lang w:val="en-US"/>
        </w:rPr>
      </w:pPr>
      <w:r w:rsidRPr="000C4C27">
        <w:rPr>
          <w:lang w:val="en-US"/>
        </w:rPr>
        <w:t>struct nodo</w:t>
      </w:r>
    </w:p>
    <w:p w:rsidR="0035557C" w:rsidRPr="000C4C27" w:rsidRDefault="0035557C" w:rsidP="0035557C">
      <w:pPr>
        <w:rPr>
          <w:lang w:val="en-US"/>
        </w:rPr>
      </w:pPr>
      <w:r w:rsidRPr="000C4C27">
        <w:rPr>
          <w:lang w:val="en-US"/>
        </w:rPr>
        <w:t>{</w:t>
      </w:r>
      <w:r w:rsidRPr="000C4C27">
        <w:rPr>
          <w:lang w:val="en-US"/>
        </w:rPr>
        <w:tab/>
        <w:t>int dato;</w:t>
      </w:r>
    </w:p>
    <w:p w:rsidR="0035557C" w:rsidRPr="000C4C27" w:rsidRDefault="0035557C" w:rsidP="0035557C">
      <w:pPr>
        <w:rPr>
          <w:lang w:val="en-US"/>
        </w:rPr>
      </w:pPr>
      <w:r w:rsidRPr="000C4C27">
        <w:rPr>
          <w:lang w:val="en-US"/>
        </w:rPr>
        <w:tab/>
        <w:t>struct nodo *sig;</w:t>
      </w:r>
    </w:p>
    <w:p w:rsidR="0035557C" w:rsidRPr="000C4C27" w:rsidRDefault="0035557C" w:rsidP="0035557C">
      <w:pPr>
        <w:rPr>
          <w:lang w:val="en-US"/>
        </w:rPr>
      </w:pPr>
      <w:r w:rsidRPr="000C4C27">
        <w:rPr>
          <w:lang w:val="en-US"/>
        </w:rPr>
        <w:t>};</w:t>
      </w:r>
    </w:p>
    <w:p w:rsidR="0035557C" w:rsidRPr="000C4C27" w:rsidRDefault="0035557C" w:rsidP="0035557C">
      <w:pPr>
        <w:rPr>
          <w:lang w:val="en-US"/>
        </w:rPr>
      </w:pPr>
    </w:p>
    <w:p w:rsidR="0035557C" w:rsidRPr="000C4C27" w:rsidRDefault="0035557C" w:rsidP="0035557C">
      <w:pPr>
        <w:rPr>
          <w:lang w:val="en-US"/>
        </w:rPr>
      </w:pPr>
    </w:p>
    <w:p w:rsidR="0035557C" w:rsidRPr="000C4C27" w:rsidRDefault="0035557C" w:rsidP="0035557C">
      <w:pPr>
        <w:rPr>
          <w:lang w:val="en-US"/>
        </w:rPr>
      </w:pPr>
      <w:r w:rsidRPr="000C4C27">
        <w:rPr>
          <w:lang w:val="en-US"/>
        </w:rPr>
        <w:t>int getint(void);</w:t>
      </w:r>
    </w:p>
    <w:p w:rsidR="0035557C" w:rsidRPr="000C4C27" w:rsidRDefault="0035557C" w:rsidP="0035557C">
      <w:pPr>
        <w:rPr>
          <w:lang w:val="en-US"/>
        </w:rPr>
      </w:pPr>
    </w:p>
    <w:p w:rsidR="0035557C" w:rsidRPr="000C4C27" w:rsidRDefault="0035557C" w:rsidP="0035557C">
      <w:pPr>
        <w:rPr>
          <w:lang w:val="en-US"/>
        </w:rPr>
      </w:pPr>
      <w:r w:rsidRPr="000C4C27">
        <w:rPr>
          <w:lang w:val="en-US"/>
        </w:rPr>
        <w:t>int main()</w:t>
      </w:r>
    </w:p>
    <w:p w:rsidR="0035557C" w:rsidRPr="000C4C27" w:rsidRDefault="0035557C" w:rsidP="0035557C">
      <w:r w:rsidRPr="000C4C27">
        <w:t>{int n;</w:t>
      </w:r>
    </w:p>
    <w:p w:rsidR="0035557C" w:rsidRPr="000C4C27" w:rsidRDefault="0035557C" w:rsidP="0035557C">
      <w:r w:rsidRPr="000C4C27">
        <w:tab/>
        <w:t>struct nodo *primero,*p,*previo,*actual;</w:t>
      </w:r>
    </w:p>
    <w:p w:rsidR="0035557C" w:rsidRPr="000C4C27" w:rsidRDefault="0035557C" w:rsidP="0035557C">
      <w:r w:rsidRPr="000C4C27">
        <w:tab/>
        <w:t>struct nodo *primero2,*q,*previo2,*actual2;</w:t>
      </w:r>
    </w:p>
    <w:p w:rsidR="0035557C" w:rsidRPr="000C4C27" w:rsidRDefault="0035557C" w:rsidP="0035557C">
      <w:r w:rsidRPr="000C4C27">
        <w:tab/>
        <w:t>primero=p=previo=actual=NULL;</w:t>
      </w:r>
    </w:p>
    <w:p w:rsidR="0035557C" w:rsidRPr="000C4C27" w:rsidRDefault="0035557C" w:rsidP="0035557C">
      <w:r w:rsidRPr="000C4C27">
        <w:tab/>
        <w:t>primero2=q=previo2=actual2=NULL;</w:t>
      </w:r>
    </w:p>
    <w:p w:rsidR="0035557C" w:rsidRPr="000C4C27" w:rsidRDefault="0035557C" w:rsidP="0035557C"/>
    <w:p w:rsidR="0035557C" w:rsidRPr="000C4C27" w:rsidRDefault="0035557C" w:rsidP="0035557C">
      <w:pPr>
        <w:rPr>
          <w:lang w:val="en-US"/>
        </w:rPr>
      </w:pPr>
      <w:r w:rsidRPr="000C4C27">
        <w:tab/>
      </w:r>
      <w:r w:rsidRPr="000C4C27">
        <w:rPr>
          <w:lang w:val="en-US"/>
        </w:rPr>
        <w:t>while( (n=getint()) !=999)</w:t>
      </w:r>
    </w:p>
    <w:p w:rsidR="0035557C" w:rsidRPr="000C4C27" w:rsidRDefault="0035557C" w:rsidP="0035557C">
      <w:pPr>
        <w:rPr>
          <w:lang w:val="en-US"/>
        </w:rPr>
      </w:pPr>
      <w:r w:rsidRPr="000C4C27">
        <w:rPr>
          <w:lang w:val="en-US"/>
        </w:rPr>
        <w:tab/>
      </w:r>
      <w:r w:rsidRPr="000C4C27">
        <w:rPr>
          <w:lang w:val="en-US"/>
        </w:rPr>
        <w:tab/>
        <w:t>{</w:t>
      </w:r>
      <w:r w:rsidRPr="000C4C27">
        <w:rPr>
          <w:lang w:val="en-US"/>
        </w:rPr>
        <w:tab/>
        <w:t>p=(struct nodo *)malloc(sizeof(*p));</w:t>
      </w:r>
    </w:p>
    <w:p w:rsidR="0035557C" w:rsidRPr="000C4C27" w:rsidRDefault="0035557C" w:rsidP="0035557C">
      <w:pPr>
        <w:rPr>
          <w:lang w:val="en-US"/>
        </w:rPr>
      </w:pPr>
      <w:r w:rsidRPr="000C4C27">
        <w:rPr>
          <w:lang w:val="en-US"/>
        </w:rPr>
        <w:tab/>
      </w:r>
      <w:r w:rsidRPr="000C4C27">
        <w:rPr>
          <w:lang w:val="en-US"/>
        </w:rPr>
        <w:tab/>
      </w:r>
      <w:r w:rsidRPr="000C4C27">
        <w:rPr>
          <w:lang w:val="en-US"/>
        </w:rPr>
        <w:tab/>
        <w:t>(*p).dato=n;</w:t>
      </w:r>
    </w:p>
    <w:p w:rsidR="0035557C" w:rsidRPr="000C4C27" w:rsidRDefault="0035557C" w:rsidP="0035557C">
      <w:pPr>
        <w:rPr>
          <w:lang w:val="en-US"/>
        </w:rPr>
      </w:pPr>
      <w:r w:rsidRPr="000C4C27">
        <w:rPr>
          <w:lang w:val="en-US"/>
        </w:rPr>
        <w:tab/>
      </w:r>
      <w:r w:rsidRPr="000C4C27">
        <w:rPr>
          <w:lang w:val="en-US"/>
        </w:rPr>
        <w:tab/>
      </w:r>
      <w:r w:rsidRPr="000C4C27">
        <w:rPr>
          <w:lang w:val="en-US"/>
        </w:rPr>
        <w:tab/>
        <w:t>(*p).sig=NULL;</w:t>
      </w:r>
    </w:p>
    <w:p w:rsidR="0035557C" w:rsidRPr="000C4C27" w:rsidRDefault="0035557C" w:rsidP="0035557C">
      <w:r w:rsidRPr="000C4C27">
        <w:rPr>
          <w:lang w:val="en-US"/>
        </w:rPr>
        <w:tab/>
      </w:r>
      <w:r w:rsidRPr="000C4C27">
        <w:rPr>
          <w:lang w:val="en-US"/>
        </w:rPr>
        <w:tab/>
      </w:r>
      <w:r w:rsidRPr="000C4C27">
        <w:rPr>
          <w:lang w:val="en-US"/>
        </w:rPr>
        <w:tab/>
      </w:r>
      <w:r w:rsidRPr="000C4C27">
        <w:t>previo=NULL;</w:t>
      </w:r>
    </w:p>
    <w:p w:rsidR="0035557C" w:rsidRPr="000C4C27" w:rsidRDefault="0035557C" w:rsidP="0035557C">
      <w:r w:rsidRPr="000C4C27">
        <w:tab/>
      </w:r>
      <w:r w:rsidRPr="000C4C27">
        <w:tab/>
      </w:r>
      <w:r w:rsidRPr="000C4C27">
        <w:tab/>
        <w:t>actual=primero;</w:t>
      </w:r>
    </w:p>
    <w:p w:rsidR="0035557C" w:rsidRPr="000C4C27" w:rsidRDefault="0035557C" w:rsidP="0035557C">
      <w:r w:rsidRPr="000C4C27">
        <w:tab/>
      </w:r>
      <w:r w:rsidRPr="000C4C27">
        <w:tab/>
      </w:r>
      <w:r w:rsidRPr="000C4C27">
        <w:tab/>
        <w:t>while(actual!=NULL)</w:t>
      </w:r>
    </w:p>
    <w:p w:rsidR="0035557C" w:rsidRPr="000C4C27" w:rsidRDefault="0035557C" w:rsidP="0035557C">
      <w:r w:rsidRPr="000C4C27">
        <w:tab/>
      </w:r>
      <w:r w:rsidRPr="000C4C27">
        <w:tab/>
      </w:r>
      <w:r w:rsidRPr="000C4C27">
        <w:tab/>
      </w:r>
      <w:r w:rsidRPr="000C4C27">
        <w:tab/>
        <w:t>{</w:t>
      </w:r>
      <w:r w:rsidRPr="000C4C27">
        <w:tab/>
      </w:r>
      <w:r w:rsidRPr="000C4C27">
        <w:tab/>
        <w:t>previo=actual;</w:t>
      </w:r>
    </w:p>
    <w:p w:rsidR="0035557C" w:rsidRPr="000C4C27" w:rsidRDefault="0035557C" w:rsidP="0035557C">
      <w:r w:rsidRPr="000C4C27">
        <w:lastRenderedPageBreak/>
        <w:tab/>
      </w:r>
      <w:r w:rsidRPr="000C4C27">
        <w:tab/>
      </w:r>
      <w:r w:rsidRPr="000C4C27">
        <w:tab/>
      </w:r>
      <w:r w:rsidRPr="000C4C27">
        <w:tab/>
      </w:r>
      <w:r w:rsidRPr="000C4C27">
        <w:tab/>
      </w:r>
      <w:r w:rsidRPr="000C4C27">
        <w:tab/>
        <w:t>actual=(*actual).sig;</w:t>
      </w:r>
    </w:p>
    <w:p w:rsidR="0035557C" w:rsidRPr="000C4C27" w:rsidRDefault="0035557C" w:rsidP="0035557C">
      <w:r w:rsidRPr="000C4C27">
        <w:tab/>
      </w:r>
      <w:r w:rsidRPr="000C4C27">
        <w:tab/>
      </w:r>
      <w:r w:rsidRPr="000C4C27">
        <w:tab/>
      </w:r>
      <w:r w:rsidRPr="000C4C27">
        <w:tab/>
        <w:t>}</w:t>
      </w:r>
    </w:p>
    <w:p w:rsidR="0035557C" w:rsidRPr="000C4C27" w:rsidRDefault="0035557C" w:rsidP="0035557C">
      <w:r w:rsidRPr="000C4C27">
        <w:tab/>
      </w:r>
      <w:r w:rsidRPr="000C4C27">
        <w:tab/>
      </w:r>
      <w:r w:rsidRPr="000C4C27">
        <w:tab/>
        <w:t>if(previo==NULL)</w:t>
      </w:r>
    </w:p>
    <w:p w:rsidR="0035557C" w:rsidRPr="000C4C27" w:rsidRDefault="0035557C" w:rsidP="0035557C">
      <w:r w:rsidRPr="000C4C27">
        <w:tab/>
      </w:r>
      <w:r w:rsidRPr="000C4C27">
        <w:tab/>
      </w:r>
      <w:r w:rsidRPr="000C4C27">
        <w:tab/>
      </w:r>
      <w:r w:rsidRPr="000C4C27">
        <w:tab/>
        <w:t>{</w:t>
      </w:r>
      <w:r w:rsidRPr="000C4C27">
        <w:tab/>
        <w:t>(*p).sig=primero;</w:t>
      </w:r>
    </w:p>
    <w:p w:rsidR="0035557C" w:rsidRPr="000C4C27" w:rsidRDefault="0035557C" w:rsidP="0035557C">
      <w:r w:rsidRPr="000C4C27">
        <w:tab/>
      </w:r>
      <w:r w:rsidRPr="000C4C27">
        <w:tab/>
      </w:r>
      <w:r w:rsidRPr="000C4C27">
        <w:tab/>
      </w:r>
      <w:r w:rsidRPr="000C4C27">
        <w:tab/>
      </w:r>
      <w:r w:rsidRPr="000C4C27">
        <w:tab/>
        <w:t xml:space="preserve"> primero=p;</w:t>
      </w:r>
    </w:p>
    <w:p w:rsidR="0035557C" w:rsidRPr="000C4C27" w:rsidRDefault="0035557C" w:rsidP="0035557C">
      <w:pPr>
        <w:rPr>
          <w:lang w:val="en-US"/>
        </w:rPr>
      </w:pPr>
      <w:r w:rsidRPr="000C4C27">
        <w:tab/>
      </w:r>
      <w:r w:rsidRPr="000C4C27">
        <w:tab/>
      </w:r>
      <w:r w:rsidRPr="000C4C27">
        <w:tab/>
      </w:r>
      <w:r w:rsidRPr="000C4C27">
        <w:tab/>
      </w:r>
      <w:r w:rsidRPr="000C4C27">
        <w:rPr>
          <w:lang w:val="en-US"/>
        </w:rPr>
        <w:t>}</w:t>
      </w:r>
    </w:p>
    <w:p w:rsidR="0035557C" w:rsidRPr="000C4C27" w:rsidRDefault="0035557C" w:rsidP="0035557C">
      <w:pPr>
        <w:rPr>
          <w:lang w:val="en-US"/>
        </w:rPr>
      </w:pPr>
      <w:r w:rsidRPr="000C4C27">
        <w:rPr>
          <w:lang w:val="en-US"/>
        </w:rPr>
        <w:tab/>
      </w:r>
      <w:r w:rsidRPr="000C4C27">
        <w:rPr>
          <w:lang w:val="en-US"/>
        </w:rPr>
        <w:tab/>
      </w:r>
      <w:r w:rsidRPr="000C4C27">
        <w:rPr>
          <w:lang w:val="en-US"/>
        </w:rPr>
        <w:tab/>
        <w:t>else</w:t>
      </w:r>
    </w:p>
    <w:p w:rsidR="0035557C" w:rsidRPr="000C4C27" w:rsidRDefault="0035557C" w:rsidP="0035557C">
      <w:pPr>
        <w:rPr>
          <w:lang w:val="en-US"/>
        </w:rPr>
      </w:pPr>
      <w:r w:rsidRPr="000C4C27">
        <w:rPr>
          <w:lang w:val="en-US"/>
        </w:rPr>
        <w:tab/>
      </w:r>
      <w:r w:rsidRPr="000C4C27">
        <w:rPr>
          <w:lang w:val="en-US"/>
        </w:rPr>
        <w:tab/>
      </w:r>
      <w:r w:rsidRPr="000C4C27">
        <w:rPr>
          <w:lang w:val="en-US"/>
        </w:rPr>
        <w:tab/>
      </w:r>
      <w:r w:rsidRPr="000C4C27">
        <w:rPr>
          <w:lang w:val="en-US"/>
        </w:rPr>
        <w:tab/>
        <w:t>{(*previo).sig=p;</w:t>
      </w:r>
    </w:p>
    <w:p w:rsidR="0035557C" w:rsidRPr="000C4C27" w:rsidRDefault="0035557C" w:rsidP="0035557C">
      <w:pPr>
        <w:rPr>
          <w:lang w:val="en-US"/>
        </w:rPr>
      </w:pPr>
      <w:r w:rsidRPr="000C4C27">
        <w:rPr>
          <w:lang w:val="en-US"/>
        </w:rPr>
        <w:tab/>
      </w:r>
      <w:r w:rsidRPr="000C4C27">
        <w:rPr>
          <w:lang w:val="en-US"/>
        </w:rPr>
        <w:tab/>
      </w:r>
      <w:r w:rsidRPr="000C4C27">
        <w:rPr>
          <w:lang w:val="en-US"/>
        </w:rPr>
        <w:tab/>
      </w:r>
      <w:r w:rsidRPr="000C4C27">
        <w:rPr>
          <w:lang w:val="en-US"/>
        </w:rPr>
        <w:tab/>
        <w:t xml:space="preserve"> (*p).sig=actual;</w:t>
      </w:r>
    </w:p>
    <w:p w:rsidR="0035557C" w:rsidRPr="000C4C27" w:rsidRDefault="0035557C" w:rsidP="0035557C">
      <w:r w:rsidRPr="000C4C27">
        <w:rPr>
          <w:lang w:val="en-US"/>
        </w:rPr>
        <w:tab/>
      </w:r>
      <w:r w:rsidRPr="000C4C27">
        <w:rPr>
          <w:lang w:val="en-US"/>
        </w:rPr>
        <w:tab/>
      </w:r>
      <w:r w:rsidRPr="000C4C27">
        <w:rPr>
          <w:lang w:val="en-US"/>
        </w:rPr>
        <w:tab/>
      </w:r>
      <w:r w:rsidRPr="000C4C27">
        <w:rPr>
          <w:lang w:val="en-US"/>
        </w:rPr>
        <w:tab/>
      </w:r>
      <w:r w:rsidRPr="000C4C27">
        <w:t>}</w:t>
      </w:r>
    </w:p>
    <w:p w:rsidR="0035557C" w:rsidRPr="000C4C27" w:rsidRDefault="0035557C" w:rsidP="0035557C">
      <w:r w:rsidRPr="000C4C27">
        <w:tab/>
      </w:r>
      <w:r w:rsidRPr="000C4C27">
        <w:tab/>
        <w:t>}</w:t>
      </w:r>
    </w:p>
    <w:p w:rsidR="0035557C" w:rsidRPr="000C4C27" w:rsidRDefault="0035557C" w:rsidP="0035557C"/>
    <w:p w:rsidR="0035557C" w:rsidRPr="000C4C27" w:rsidRDefault="0035557C" w:rsidP="0035557C">
      <w:r w:rsidRPr="000C4C27">
        <w:t>printf("lo cargado es\n");</w:t>
      </w:r>
    </w:p>
    <w:p w:rsidR="0035557C" w:rsidRPr="000C4C27" w:rsidRDefault="0035557C" w:rsidP="0035557C"/>
    <w:p w:rsidR="0035557C" w:rsidRPr="000C4C27" w:rsidRDefault="0035557C" w:rsidP="0035557C">
      <w:r w:rsidRPr="000C4C27">
        <w:tab/>
        <w:t>if(primero!=NULL)</w:t>
      </w:r>
    </w:p>
    <w:p w:rsidR="0035557C" w:rsidRPr="000C4C27" w:rsidRDefault="0035557C" w:rsidP="0035557C">
      <w:r w:rsidRPr="000C4C27">
        <w:tab/>
      </w:r>
      <w:r w:rsidRPr="000C4C27">
        <w:tab/>
        <w:t>{</w:t>
      </w:r>
      <w:r w:rsidRPr="000C4C27">
        <w:tab/>
        <w:t>p=primero;</w:t>
      </w:r>
    </w:p>
    <w:p w:rsidR="0035557C" w:rsidRPr="0035557C" w:rsidRDefault="0035557C" w:rsidP="0035557C">
      <w:pPr>
        <w:rPr>
          <w:lang w:val="en-US"/>
        </w:rPr>
      </w:pPr>
      <w:r w:rsidRPr="000C4C27">
        <w:tab/>
      </w:r>
      <w:r w:rsidRPr="000C4C27">
        <w:tab/>
      </w:r>
      <w:r w:rsidRPr="000C4C27">
        <w:tab/>
      </w:r>
      <w:r w:rsidRPr="0035557C">
        <w:rPr>
          <w:lang w:val="en-US"/>
        </w:rPr>
        <w:t>while(p!=NULL)</w:t>
      </w:r>
    </w:p>
    <w:p w:rsidR="0035557C" w:rsidRPr="000C4C27" w:rsidRDefault="0035557C" w:rsidP="0035557C">
      <w:pPr>
        <w:rPr>
          <w:lang w:val="en-US"/>
        </w:rPr>
      </w:pPr>
      <w:r w:rsidRPr="0035557C">
        <w:rPr>
          <w:lang w:val="en-US"/>
        </w:rPr>
        <w:tab/>
      </w:r>
      <w:r w:rsidRPr="0035557C">
        <w:rPr>
          <w:lang w:val="en-US"/>
        </w:rPr>
        <w:tab/>
      </w:r>
      <w:r w:rsidRPr="0035557C">
        <w:rPr>
          <w:lang w:val="en-US"/>
        </w:rPr>
        <w:tab/>
      </w:r>
      <w:r w:rsidRPr="000C4C27">
        <w:rPr>
          <w:lang w:val="en-US"/>
        </w:rPr>
        <w:t>{</w:t>
      </w:r>
      <w:r w:rsidRPr="000C4C27">
        <w:rPr>
          <w:lang w:val="en-US"/>
        </w:rPr>
        <w:tab/>
        <w:t>printf("%d",(*p).dato);printf("\n");</w:t>
      </w:r>
    </w:p>
    <w:p w:rsidR="0035557C" w:rsidRPr="0035557C" w:rsidRDefault="0035557C" w:rsidP="0035557C">
      <w:r w:rsidRPr="000C4C27">
        <w:rPr>
          <w:lang w:val="en-US"/>
        </w:rPr>
        <w:tab/>
      </w:r>
      <w:r w:rsidRPr="000C4C27">
        <w:rPr>
          <w:lang w:val="en-US"/>
        </w:rPr>
        <w:tab/>
      </w:r>
      <w:r w:rsidRPr="000C4C27">
        <w:rPr>
          <w:lang w:val="en-US"/>
        </w:rPr>
        <w:tab/>
      </w:r>
      <w:r w:rsidRPr="000C4C27">
        <w:rPr>
          <w:lang w:val="en-US"/>
        </w:rPr>
        <w:tab/>
      </w:r>
      <w:r w:rsidRPr="0035557C">
        <w:t>p=(*p).sig;</w:t>
      </w:r>
    </w:p>
    <w:p w:rsidR="0035557C" w:rsidRPr="000C4C27" w:rsidRDefault="0035557C" w:rsidP="0035557C">
      <w:r w:rsidRPr="0035557C">
        <w:tab/>
      </w:r>
      <w:r w:rsidRPr="0035557C">
        <w:tab/>
      </w:r>
      <w:r w:rsidRPr="0035557C">
        <w:tab/>
      </w:r>
      <w:r w:rsidRPr="000C4C27">
        <w:t>}</w:t>
      </w:r>
    </w:p>
    <w:p w:rsidR="0035557C" w:rsidRPr="000C4C27" w:rsidRDefault="0035557C" w:rsidP="0035557C">
      <w:r w:rsidRPr="000C4C27">
        <w:tab/>
      </w:r>
      <w:r w:rsidRPr="000C4C27">
        <w:tab/>
        <w:t>}</w:t>
      </w:r>
    </w:p>
    <w:p w:rsidR="0035557C" w:rsidRPr="000C4C27" w:rsidRDefault="0035557C" w:rsidP="0035557C">
      <w:r w:rsidRPr="000C4C27">
        <w:tab/>
        <w:t>if(primero!=NULL)</w:t>
      </w:r>
    </w:p>
    <w:p w:rsidR="0035557C" w:rsidRPr="000C4C27" w:rsidRDefault="0035557C" w:rsidP="0035557C">
      <w:r w:rsidRPr="000C4C27">
        <w:tab/>
      </w:r>
      <w:r w:rsidRPr="000C4C27">
        <w:tab/>
        <w:t>{</w:t>
      </w:r>
      <w:r w:rsidRPr="000C4C27">
        <w:tab/>
        <w:t>p=primero;</w:t>
      </w:r>
      <w:r w:rsidRPr="000C4C27">
        <w:tab/>
      </w:r>
    </w:p>
    <w:p w:rsidR="0035557C" w:rsidRPr="000C4C27" w:rsidRDefault="0035557C" w:rsidP="0035557C">
      <w:pPr>
        <w:rPr>
          <w:lang w:val="en-US"/>
        </w:rPr>
      </w:pPr>
      <w:r w:rsidRPr="000C4C27">
        <w:tab/>
      </w:r>
      <w:r w:rsidRPr="000C4C27">
        <w:tab/>
      </w:r>
      <w:r w:rsidRPr="000C4C27">
        <w:tab/>
      </w:r>
      <w:r w:rsidRPr="000C4C27">
        <w:rPr>
          <w:lang w:val="en-US"/>
        </w:rPr>
        <w:t>while(p!=NULL)</w:t>
      </w:r>
    </w:p>
    <w:p w:rsidR="0035557C" w:rsidRPr="000C4C27" w:rsidRDefault="0035557C" w:rsidP="0035557C">
      <w:pPr>
        <w:rPr>
          <w:lang w:val="en-US"/>
        </w:rPr>
      </w:pPr>
      <w:r w:rsidRPr="000C4C27">
        <w:rPr>
          <w:lang w:val="en-US"/>
        </w:rPr>
        <w:tab/>
      </w:r>
      <w:r w:rsidRPr="000C4C27">
        <w:rPr>
          <w:lang w:val="en-US"/>
        </w:rPr>
        <w:tab/>
      </w:r>
      <w:r w:rsidRPr="000C4C27">
        <w:rPr>
          <w:lang w:val="en-US"/>
        </w:rPr>
        <w:tab/>
        <w:t>{</w:t>
      </w:r>
      <w:r w:rsidRPr="000C4C27">
        <w:rPr>
          <w:lang w:val="en-US"/>
        </w:rPr>
        <w:tab/>
        <w:t>q=(struct nodo *)malloc(sizeof(*q));</w:t>
      </w:r>
    </w:p>
    <w:p w:rsidR="0035557C" w:rsidRPr="000C4C27" w:rsidRDefault="0035557C" w:rsidP="0035557C">
      <w:r w:rsidRPr="000C4C27">
        <w:rPr>
          <w:lang w:val="en-US"/>
        </w:rPr>
        <w:tab/>
      </w:r>
      <w:r w:rsidRPr="000C4C27">
        <w:rPr>
          <w:lang w:val="en-US"/>
        </w:rPr>
        <w:tab/>
      </w:r>
      <w:r w:rsidRPr="000C4C27">
        <w:rPr>
          <w:lang w:val="en-US"/>
        </w:rPr>
        <w:tab/>
      </w:r>
      <w:r w:rsidRPr="000C4C27">
        <w:rPr>
          <w:lang w:val="en-US"/>
        </w:rPr>
        <w:tab/>
      </w:r>
      <w:r w:rsidRPr="000C4C27">
        <w:t>(*q).dato=(*p).dato;</w:t>
      </w:r>
    </w:p>
    <w:p w:rsidR="0035557C" w:rsidRPr="000C4C27" w:rsidRDefault="0035557C" w:rsidP="0035557C">
      <w:r w:rsidRPr="000C4C27">
        <w:lastRenderedPageBreak/>
        <w:tab/>
      </w:r>
      <w:r w:rsidRPr="000C4C27">
        <w:tab/>
      </w:r>
      <w:r w:rsidRPr="000C4C27">
        <w:tab/>
      </w:r>
      <w:r w:rsidRPr="000C4C27">
        <w:tab/>
        <w:t>(*q).sig=NULL;</w:t>
      </w:r>
    </w:p>
    <w:p w:rsidR="0035557C" w:rsidRPr="000C4C27" w:rsidRDefault="0035557C" w:rsidP="0035557C">
      <w:r w:rsidRPr="000C4C27">
        <w:tab/>
      </w:r>
      <w:r w:rsidRPr="000C4C27">
        <w:tab/>
      </w:r>
      <w:r w:rsidRPr="000C4C27">
        <w:tab/>
      </w:r>
      <w:r w:rsidRPr="000C4C27">
        <w:tab/>
        <w:t>previo2=NULL;</w:t>
      </w:r>
    </w:p>
    <w:p w:rsidR="0035557C" w:rsidRPr="000C4C27" w:rsidRDefault="0035557C" w:rsidP="0035557C">
      <w:r w:rsidRPr="000C4C27">
        <w:tab/>
      </w:r>
      <w:r w:rsidRPr="000C4C27">
        <w:tab/>
      </w:r>
      <w:r w:rsidRPr="000C4C27">
        <w:tab/>
      </w:r>
      <w:r w:rsidRPr="000C4C27">
        <w:tab/>
        <w:t>actual2=primero2;</w:t>
      </w:r>
    </w:p>
    <w:p w:rsidR="0035557C" w:rsidRPr="000C4C27" w:rsidRDefault="0035557C" w:rsidP="0035557C">
      <w:r w:rsidRPr="000C4C27">
        <w:tab/>
      </w:r>
      <w:r w:rsidRPr="000C4C27">
        <w:tab/>
      </w:r>
      <w:r w:rsidRPr="000C4C27">
        <w:tab/>
      </w:r>
      <w:r w:rsidRPr="000C4C27">
        <w:tab/>
      </w:r>
      <w:r w:rsidRPr="000C4C27">
        <w:tab/>
        <w:t>while(actual2!=NULL &amp;&amp; (*q).dato &lt; (*actual2).dato)</w:t>
      </w:r>
    </w:p>
    <w:p w:rsidR="0035557C" w:rsidRPr="000C4C27" w:rsidRDefault="0035557C" w:rsidP="0035557C">
      <w:r w:rsidRPr="000C4C27">
        <w:tab/>
      </w:r>
      <w:r w:rsidRPr="000C4C27">
        <w:tab/>
      </w:r>
      <w:r w:rsidRPr="000C4C27">
        <w:tab/>
      </w:r>
      <w:r w:rsidRPr="000C4C27">
        <w:tab/>
      </w:r>
      <w:r w:rsidRPr="000C4C27">
        <w:tab/>
        <w:t>{</w:t>
      </w:r>
      <w:r w:rsidRPr="000C4C27">
        <w:tab/>
        <w:t>previo2=actual2;</w:t>
      </w:r>
    </w:p>
    <w:p w:rsidR="0035557C" w:rsidRPr="000C4C27" w:rsidRDefault="0035557C" w:rsidP="0035557C">
      <w:r w:rsidRPr="000C4C27">
        <w:tab/>
      </w:r>
      <w:r w:rsidRPr="000C4C27">
        <w:tab/>
      </w:r>
      <w:r w:rsidRPr="000C4C27">
        <w:tab/>
      </w:r>
      <w:r w:rsidRPr="000C4C27">
        <w:tab/>
      </w:r>
      <w:r w:rsidRPr="000C4C27">
        <w:tab/>
      </w:r>
      <w:r w:rsidRPr="000C4C27">
        <w:tab/>
        <w:t>actual2=(*actual2).sig;</w:t>
      </w:r>
    </w:p>
    <w:p w:rsidR="0035557C" w:rsidRPr="000C4C27" w:rsidRDefault="0035557C" w:rsidP="0035557C">
      <w:r w:rsidRPr="000C4C27">
        <w:tab/>
      </w:r>
      <w:r w:rsidRPr="000C4C27">
        <w:tab/>
      </w:r>
      <w:r w:rsidRPr="000C4C27">
        <w:tab/>
      </w:r>
      <w:r w:rsidRPr="000C4C27">
        <w:tab/>
      </w:r>
      <w:r w:rsidRPr="000C4C27">
        <w:tab/>
        <w:t>}</w:t>
      </w:r>
    </w:p>
    <w:p w:rsidR="0035557C" w:rsidRPr="000C4C27" w:rsidRDefault="0035557C" w:rsidP="0035557C">
      <w:r w:rsidRPr="000C4C27">
        <w:tab/>
      </w:r>
      <w:r w:rsidRPr="000C4C27">
        <w:tab/>
      </w:r>
      <w:r w:rsidRPr="000C4C27">
        <w:tab/>
      </w:r>
      <w:r w:rsidRPr="000C4C27">
        <w:tab/>
      </w:r>
      <w:r w:rsidRPr="000C4C27">
        <w:tab/>
        <w:t>if(previo2==NULL)</w:t>
      </w:r>
    </w:p>
    <w:p w:rsidR="0035557C" w:rsidRPr="000C4C27" w:rsidRDefault="0035557C" w:rsidP="0035557C">
      <w:r w:rsidRPr="000C4C27">
        <w:tab/>
      </w:r>
      <w:r w:rsidRPr="000C4C27">
        <w:tab/>
      </w:r>
      <w:r w:rsidRPr="000C4C27">
        <w:tab/>
      </w:r>
      <w:r w:rsidRPr="000C4C27">
        <w:tab/>
      </w:r>
      <w:r w:rsidRPr="000C4C27">
        <w:tab/>
        <w:t>{</w:t>
      </w:r>
      <w:r w:rsidRPr="000C4C27">
        <w:tab/>
        <w:t>(*q).sig=primero2;</w:t>
      </w:r>
    </w:p>
    <w:p w:rsidR="0035557C" w:rsidRPr="000C4C27" w:rsidRDefault="0035557C" w:rsidP="0035557C">
      <w:r w:rsidRPr="000C4C27">
        <w:tab/>
      </w:r>
      <w:r w:rsidRPr="000C4C27">
        <w:tab/>
      </w:r>
      <w:r w:rsidRPr="000C4C27">
        <w:tab/>
      </w:r>
      <w:r w:rsidRPr="000C4C27">
        <w:tab/>
      </w:r>
      <w:r w:rsidRPr="000C4C27">
        <w:tab/>
      </w:r>
      <w:r w:rsidRPr="000C4C27">
        <w:tab/>
        <w:t>primero2=q;</w:t>
      </w:r>
    </w:p>
    <w:p w:rsidR="0035557C" w:rsidRPr="000C4C27" w:rsidRDefault="0035557C" w:rsidP="0035557C">
      <w:r w:rsidRPr="000C4C27">
        <w:tab/>
      </w:r>
      <w:r w:rsidRPr="000C4C27">
        <w:tab/>
      </w:r>
      <w:r w:rsidRPr="000C4C27">
        <w:tab/>
      </w:r>
      <w:r w:rsidRPr="000C4C27">
        <w:tab/>
      </w:r>
      <w:r w:rsidRPr="000C4C27">
        <w:tab/>
        <w:t>}</w:t>
      </w:r>
    </w:p>
    <w:p w:rsidR="0035557C" w:rsidRPr="000C4C27" w:rsidRDefault="0035557C" w:rsidP="0035557C">
      <w:r w:rsidRPr="000C4C27">
        <w:tab/>
      </w:r>
      <w:r w:rsidRPr="000C4C27">
        <w:tab/>
      </w:r>
      <w:r w:rsidRPr="000C4C27">
        <w:tab/>
      </w:r>
      <w:r w:rsidRPr="000C4C27">
        <w:tab/>
      </w:r>
      <w:r w:rsidRPr="000C4C27">
        <w:tab/>
        <w:t>else</w:t>
      </w:r>
    </w:p>
    <w:p w:rsidR="0035557C" w:rsidRPr="000C4C27" w:rsidRDefault="0035557C" w:rsidP="0035557C">
      <w:r w:rsidRPr="000C4C27">
        <w:tab/>
      </w:r>
      <w:r w:rsidRPr="000C4C27">
        <w:tab/>
      </w:r>
      <w:r w:rsidRPr="000C4C27">
        <w:tab/>
      </w:r>
      <w:r w:rsidRPr="000C4C27">
        <w:tab/>
      </w:r>
      <w:r w:rsidRPr="000C4C27">
        <w:tab/>
        <w:t>{</w:t>
      </w:r>
      <w:r w:rsidRPr="000C4C27">
        <w:tab/>
        <w:t>(*previo2).sig=q;</w:t>
      </w:r>
    </w:p>
    <w:p w:rsidR="0035557C" w:rsidRPr="0035557C" w:rsidRDefault="0035557C" w:rsidP="0035557C">
      <w:pPr>
        <w:rPr>
          <w:lang w:val="en-US"/>
        </w:rPr>
      </w:pPr>
      <w:r w:rsidRPr="000C4C27">
        <w:tab/>
      </w:r>
      <w:r w:rsidRPr="000C4C27">
        <w:tab/>
      </w:r>
      <w:r w:rsidRPr="000C4C27">
        <w:tab/>
      </w:r>
      <w:r w:rsidRPr="000C4C27">
        <w:tab/>
      </w:r>
      <w:r w:rsidRPr="000C4C27">
        <w:tab/>
      </w:r>
      <w:r w:rsidRPr="000C4C27">
        <w:tab/>
      </w:r>
      <w:r w:rsidRPr="0035557C">
        <w:rPr>
          <w:lang w:val="en-US"/>
        </w:rPr>
        <w:t>(*q).sig=actual2;</w:t>
      </w:r>
    </w:p>
    <w:p w:rsidR="0035557C" w:rsidRPr="0035557C" w:rsidRDefault="0035557C" w:rsidP="0035557C">
      <w:pPr>
        <w:rPr>
          <w:lang w:val="en-US"/>
        </w:rPr>
      </w:pPr>
      <w:r w:rsidRPr="0035557C">
        <w:rPr>
          <w:lang w:val="en-US"/>
        </w:rPr>
        <w:tab/>
      </w:r>
      <w:r w:rsidRPr="0035557C">
        <w:rPr>
          <w:lang w:val="en-US"/>
        </w:rPr>
        <w:tab/>
      </w:r>
      <w:r w:rsidRPr="0035557C">
        <w:rPr>
          <w:lang w:val="en-US"/>
        </w:rPr>
        <w:tab/>
      </w:r>
      <w:r w:rsidRPr="0035557C">
        <w:rPr>
          <w:lang w:val="en-US"/>
        </w:rPr>
        <w:tab/>
      </w:r>
      <w:r w:rsidRPr="0035557C">
        <w:rPr>
          <w:lang w:val="en-US"/>
        </w:rPr>
        <w:tab/>
        <w:t>}</w:t>
      </w:r>
    </w:p>
    <w:p w:rsidR="0035557C" w:rsidRPr="0035557C" w:rsidRDefault="0035557C" w:rsidP="0035557C">
      <w:pPr>
        <w:rPr>
          <w:lang w:val="en-US"/>
        </w:rPr>
      </w:pPr>
      <w:r w:rsidRPr="0035557C">
        <w:rPr>
          <w:lang w:val="en-US"/>
        </w:rPr>
        <w:tab/>
      </w:r>
      <w:r w:rsidRPr="0035557C">
        <w:rPr>
          <w:lang w:val="en-US"/>
        </w:rPr>
        <w:tab/>
      </w:r>
      <w:r w:rsidRPr="0035557C">
        <w:rPr>
          <w:lang w:val="en-US"/>
        </w:rPr>
        <w:tab/>
      </w:r>
      <w:r w:rsidRPr="0035557C">
        <w:rPr>
          <w:lang w:val="en-US"/>
        </w:rPr>
        <w:tab/>
      </w:r>
      <w:r w:rsidRPr="0035557C">
        <w:rPr>
          <w:lang w:val="en-US"/>
        </w:rPr>
        <w:tab/>
        <w:t>p=(*p).sig;</w:t>
      </w:r>
    </w:p>
    <w:p w:rsidR="0035557C" w:rsidRPr="000C4C27" w:rsidRDefault="0035557C" w:rsidP="0035557C">
      <w:r w:rsidRPr="0035557C">
        <w:rPr>
          <w:lang w:val="en-US"/>
        </w:rPr>
        <w:tab/>
      </w:r>
      <w:r w:rsidRPr="0035557C">
        <w:rPr>
          <w:lang w:val="en-US"/>
        </w:rPr>
        <w:tab/>
      </w:r>
      <w:r w:rsidRPr="0035557C">
        <w:rPr>
          <w:lang w:val="en-US"/>
        </w:rPr>
        <w:tab/>
      </w:r>
      <w:r w:rsidRPr="000C4C27">
        <w:t>}</w:t>
      </w:r>
    </w:p>
    <w:p w:rsidR="0035557C" w:rsidRPr="000C4C27" w:rsidRDefault="0035557C" w:rsidP="0035557C">
      <w:r w:rsidRPr="000C4C27">
        <w:tab/>
      </w:r>
      <w:r w:rsidRPr="000C4C27">
        <w:tab/>
        <w:t>}</w:t>
      </w:r>
    </w:p>
    <w:p w:rsidR="0035557C" w:rsidRPr="000C4C27" w:rsidRDefault="0035557C" w:rsidP="0035557C"/>
    <w:p w:rsidR="0035557C" w:rsidRPr="000C4C27" w:rsidRDefault="0035557C" w:rsidP="0035557C">
      <w:r w:rsidRPr="000C4C27">
        <w:t>printf("arreglo en orden inverso\n");</w:t>
      </w:r>
    </w:p>
    <w:p w:rsidR="0035557C" w:rsidRPr="000C4C27" w:rsidRDefault="0035557C" w:rsidP="0035557C">
      <w:r w:rsidRPr="000C4C27">
        <w:tab/>
        <w:t>if(primero2 != NULL)</w:t>
      </w:r>
    </w:p>
    <w:p w:rsidR="0035557C" w:rsidRPr="000C4C27" w:rsidRDefault="0035557C" w:rsidP="0035557C">
      <w:r w:rsidRPr="000C4C27">
        <w:tab/>
      </w:r>
      <w:r w:rsidRPr="000C4C27">
        <w:tab/>
        <w:t>{</w:t>
      </w:r>
      <w:r w:rsidRPr="000C4C27">
        <w:tab/>
        <w:t>q=primero2;</w:t>
      </w:r>
    </w:p>
    <w:p w:rsidR="0035557C" w:rsidRPr="000C4C27" w:rsidRDefault="0035557C" w:rsidP="0035557C">
      <w:pPr>
        <w:rPr>
          <w:lang w:val="en-US"/>
        </w:rPr>
      </w:pPr>
      <w:r w:rsidRPr="000C4C27">
        <w:tab/>
      </w:r>
      <w:r w:rsidRPr="000C4C27">
        <w:tab/>
      </w:r>
      <w:r w:rsidRPr="000C4C27">
        <w:tab/>
      </w:r>
      <w:r w:rsidRPr="000C4C27">
        <w:rPr>
          <w:lang w:val="en-US"/>
        </w:rPr>
        <w:t>while(q!=NULL)</w:t>
      </w:r>
    </w:p>
    <w:p w:rsidR="0035557C" w:rsidRPr="000C4C27" w:rsidRDefault="0035557C" w:rsidP="0035557C">
      <w:pPr>
        <w:rPr>
          <w:lang w:val="en-US"/>
        </w:rPr>
      </w:pPr>
      <w:r w:rsidRPr="000C4C27">
        <w:rPr>
          <w:lang w:val="en-US"/>
        </w:rPr>
        <w:tab/>
      </w:r>
      <w:r w:rsidRPr="000C4C27">
        <w:rPr>
          <w:lang w:val="en-US"/>
        </w:rPr>
        <w:tab/>
      </w:r>
      <w:r w:rsidRPr="000C4C27">
        <w:rPr>
          <w:lang w:val="en-US"/>
        </w:rPr>
        <w:tab/>
      </w:r>
      <w:r w:rsidRPr="000C4C27">
        <w:rPr>
          <w:lang w:val="en-US"/>
        </w:rPr>
        <w:tab/>
        <w:t>{</w:t>
      </w:r>
    </w:p>
    <w:p w:rsidR="0035557C" w:rsidRPr="000C4C27" w:rsidRDefault="0035557C" w:rsidP="0035557C">
      <w:pPr>
        <w:rPr>
          <w:lang w:val="en-US"/>
        </w:rPr>
      </w:pPr>
      <w:r w:rsidRPr="000C4C27">
        <w:rPr>
          <w:lang w:val="en-US"/>
        </w:rPr>
        <w:tab/>
      </w:r>
      <w:r w:rsidRPr="000C4C27">
        <w:rPr>
          <w:lang w:val="en-US"/>
        </w:rPr>
        <w:tab/>
      </w:r>
      <w:r w:rsidRPr="000C4C27">
        <w:rPr>
          <w:lang w:val="en-US"/>
        </w:rPr>
        <w:tab/>
      </w:r>
      <w:r w:rsidRPr="000C4C27">
        <w:rPr>
          <w:lang w:val="en-US"/>
        </w:rPr>
        <w:tab/>
      </w:r>
      <w:r w:rsidRPr="000C4C27">
        <w:rPr>
          <w:lang w:val="en-US"/>
        </w:rPr>
        <w:tab/>
        <w:t>printf("%d",(*q).dato);</w:t>
      </w:r>
    </w:p>
    <w:p w:rsidR="0035557C" w:rsidRPr="000C4C27" w:rsidRDefault="0035557C" w:rsidP="0035557C">
      <w:pPr>
        <w:rPr>
          <w:lang w:val="en-US"/>
        </w:rPr>
      </w:pPr>
      <w:r w:rsidRPr="000C4C27">
        <w:rPr>
          <w:lang w:val="en-US"/>
        </w:rPr>
        <w:tab/>
      </w:r>
      <w:r w:rsidRPr="000C4C27">
        <w:rPr>
          <w:lang w:val="en-US"/>
        </w:rPr>
        <w:tab/>
      </w:r>
      <w:r w:rsidRPr="000C4C27">
        <w:rPr>
          <w:lang w:val="en-US"/>
        </w:rPr>
        <w:tab/>
      </w:r>
      <w:r w:rsidRPr="000C4C27">
        <w:rPr>
          <w:lang w:val="en-US"/>
        </w:rPr>
        <w:tab/>
      </w:r>
      <w:r w:rsidRPr="000C4C27">
        <w:rPr>
          <w:lang w:val="en-US"/>
        </w:rPr>
        <w:tab/>
        <w:t>q=(*q).sig;</w:t>
      </w:r>
    </w:p>
    <w:p w:rsidR="0035557C" w:rsidRPr="000C4C27" w:rsidRDefault="0035557C" w:rsidP="0035557C">
      <w:pPr>
        <w:rPr>
          <w:lang w:val="en-US"/>
        </w:rPr>
      </w:pPr>
      <w:r w:rsidRPr="000C4C27">
        <w:rPr>
          <w:lang w:val="en-US"/>
        </w:rPr>
        <w:lastRenderedPageBreak/>
        <w:tab/>
      </w:r>
      <w:r w:rsidRPr="000C4C27">
        <w:rPr>
          <w:lang w:val="en-US"/>
        </w:rPr>
        <w:tab/>
      </w:r>
      <w:r w:rsidRPr="000C4C27">
        <w:rPr>
          <w:lang w:val="en-US"/>
        </w:rPr>
        <w:tab/>
      </w:r>
      <w:r w:rsidRPr="000C4C27">
        <w:rPr>
          <w:lang w:val="en-US"/>
        </w:rPr>
        <w:tab/>
        <w:t>}</w:t>
      </w:r>
    </w:p>
    <w:p w:rsidR="0035557C" w:rsidRPr="000C4C27" w:rsidRDefault="0035557C" w:rsidP="0035557C">
      <w:pPr>
        <w:rPr>
          <w:lang w:val="en-US"/>
        </w:rPr>
      </w:pPr>
      <w:r w:rsidRPr="000C4C27">
        <w:rPr>
          <w:lang w:val="en-US"/>
        </w:rPr>
        <w:tab/>
      </w:r>
      <w:r w:rsidRPr="000C4C27">
        <w:rPr>
          <w:lang w:val="en-US"/>
        </w:rPr>
        <w:tab/>
        <w:t>}</w:t>
      </w:r>
    </w:p>
    <w:p w:rsidR="0035557C" w:rsidRPr="000C4C27" w:rsidRDefault="0035557C" w:rsidP="0035557C">
      <w:pPr>
        <w:rPr>
          <w:lang w:val="en-US"/>
        </w:rPr>
      </w:pPr>
    </w:p>
    <w:p w:rsidR="0035557C" w:rsidRPr="000C4C27" w:rsidRDefault="0035557C" w:rsidP="0035557C">
      <w:pPr>
        <w:rPr>
          <w:lang w:val="en-US"/>
        </w:rPr>
      </w:pPr>
      <w:r w:rsidRPr="000C4C27">
        <w:rPr>
          <w:lang w:val="en-US"/>
        </w:rPr>
        <w:t>return 0;</w:t>
      </w:r>
    </w:p>
    <w:p w:rsidR="0035557C" w:rsidRPr="000C4C27" w:rsidRDefault="0035557C" w:rsidP="0035557C">
      <w:pPr>
        <w:rPr>
          <w:lang w:val="en-US"/>
        </w:rPr>
      </w:pPr>
      <w:r w:rsidRPr="000C4C27">
        <w:rPr>
          <w:lang w:val="en-US"/>
        </w:rPr>
        <w:t>}</w:t>
      </w:r>
    </w:p>
    <w:p w:rsidR="0035557C" w:rsidRPr="000C4C27" w:rsidRDefault="0035557C" w:rsidP="0035557C">
      <w:pPr>
        <w:rPr>
          <w:lang w:val="en-US"/>
        </w:rPr>
      </w:pPr>
    </w:p>
    <w:p w:rsidR="0035557C" w:rsidRPr="000C4C27" w:rsidRDefault="0035557C" w:rsidP="0035557C">
      <w:pPr>
        <w:rPr>
          <w:lang w:val="en-US"/>
        </w:rPr>
      </w:pPr>
      <w:r w:rsidRPr="000C4C27">
        <w:rPr>
          <w:lang w:val="en-US"/>
        </w:rPr>
        <w:t>int getint(void)</w:t>
      </w:r>
    </w:p>
    <w:p w:rsidR="0035557C" w:rsidRPr="000C4C27" w:rsidRDefault="0035557C" w:rsidP="0035557C">
      <w:pPr>
        <w:rPr>
          <w:lang w:val="en-US"/>
        </w:rPr>
      </w:pPr>
      <w:r w:rsidRPr="000C4C27">
        <w:rPr>
          <w:lang w:val="en-US"/>
        </w:rPr>
        <w:t>{int n;</w:t>
      </w:r>
    </w:p>
    <w:p w:rsidR="0035557C" w:rsidRPr="000C4C27" w:rsidRDefault="0035557C" w:rsidP="0035557C">
      <w:pPr>
        <w:rPr>
          <w:lang w:val="en-US"/>
        </w:rPr>
      </w:pPr>
      <w:r w:rsidRPr="000C4C27">
        <w:rPr>
          <w:lang w:val="en-US"/>
        </w:rPr>
        <w:tab/>
        <w:t>printf("ingrese edad\n");</w:t>
      </w:r>
    </w:p>
    <w:p w:rsidR="0035557C" w:rsidRPr="000C4C27" w:rsidRDefault="0035557C" w:rsidP="0035557C">
      <w:pPr>
        <w:rPr>
          <w:lang w:val="en-US"/>
        </w:rPr>
      </w:pPr>
      <w:r w:rsidRPr="000C4C27">
        <w:rPr>
          <w:lang w:val="en-US"/>
        </w:rPr>
        <w:tab/>
        <w:t>scanf("%d",&amp;n);</w:t>
      </w:r>
    </w:p>
    <w:p w:rsidR="0035557C" w:rsidRPr="000C4C27" w:rsidRDefault="0035557C" w:rsidP="0035557C">
      <w:pPr>
        <w:rPr>
          <w:lang w:val="en-US"/>
        </w:rPr>
      </w:pPr>
      <w:r w:rsidRPr="000C4C27">
        <w:rPr>
          <w:lang w:val="en-US"/>
        </w:rPr>
        <w:t>return n;</w:t>
      </w:r>
    </w:p>
    <w:p w:rsidR="0035557C" w:rsidRDefault="0035557C" w:rsidP="0035557C">
      <w:r w:rsidRPr="000C4C27">
        <w:t>}</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6) Leer y almacenar en un arreglo estático los nombres de N alumnos, junto con su promedio general y un entero que represente el número de inasistencias a clase. Generar una lista ordena por numero de inasistencia, de menor a mayor. Recorrerla y mostrar.</w:t>
      </w:r>
    </w:p>
    <w:p w:rsidR="0035557C" w:rsidRDefault="0035557C" w:rsidP="0035557C">
      <w:pPr>
        <w:autoSpaceDE w:val="0"/>
        <w:jc w:val="both"/>
        <w:rPr>
          <w:rFonts w:ascii="Cambria" w:eastAsia="ArialMT" w:hAnsi="Cambria" w:cs="ArialMT"/>
          <w:b/>
          <w:bCs/>
          <w:i/>
          <w:iCs/>
        </w:rPr>
      </w:pPr>
    </w:p>
    <w:p w:rsidR="0035557C" w:rsidRPr="006C649D" w:rsidRDefault="0035557C" w:rsidP="0035557C">
      <w:pPr>
        <w:autoSpaceDE w:val="0"/>
        <w:jc w:val="both"/>
        <w:rPr>
          <w:rFonts w:ascii="Cambria" w:eastAsia="ArialMT" w:hAnsi="Cambria" w:cs="ArialMT"/>
          <w:b/>
          <w:bCs/>
          <w:i/>
          <w:iCs/>
        </w:rPr>
      </w:pPr>
    </w:p>
    <w:p w:rsidR="0035557C" w:rsidRPr="0035557C" w:rsidRDefault="0035557C" w:rsidP="0035557C">
      <w:r w:rsidRPr="0035557C">
        <w:t>#include &lt;stdio.h&gt;</w:t>
      </w:r>
    </w:p>
    <w:p w:rsidR="0035557C" w:rsidRPr="0035557C" w:rsidRDefault="0035557C" w:rsidP="0035557C">
      <w:r w:rsidRPr="0035557C">
        <w:t>#include &lt;stdlib.h&gt;</w:t>
      </w:r>
    </w:p>
    <w:p w:rsidR="0035557C" w:rsidRPr="0035557C" w:rsidRDefault="0035557C" w:rsidP="0035557C"/>
    <w:p w:rsidR="0035557C" w:rsidRPr="006C649D" w:rsidRDefault="0035557C" w:rsidP="0035557C">
      <w:r w:rsidRPr="006C649D">
        <w:t>struct nodo</w:t>
      </w:r>
    </w:p>
    <w:p w:rsidR="0035557C" w:rsidRPr="006C649D" w:rsidRDefault="0035557C" w:rsidP="0035557C">
      <w:r w:rsidRPr="006C649D">
        <w:t>{</w:t>
      </w:r>
    </w:p>
    <w:p w:rsidR="0035557C" w:rsidRPr="006C649D" w:rsidRDefault="0035557C" w:rsidP="0035557C">
      <w:r w:rsidRPr="006C649D">
        <w:t xml:space="preserve">       char dato;</w:t>
      </w:r>
    </w:p>
    <w:p w:rsidR="0035557C" w:rsidRPr="006C649D" w:rsidRDefault="0035557C" w:rsidP="0035557C">
      <w:r w:rsidRPr="006C649D">
        <w:t xml:space="preserve">       char nombre[20];</w:t>
      </w:r>
    </w:p>
    <w:p w:rsidR="0035557C" w:rsidRPr="006C649D" w:rsidRDefault="0035557C" w:rsidP="0035557C">
      <w:r w:rsidRPr="006C649D">
        <w:t xml:space="preserve">       char faltas;</w:t>
      </w:r>
    </w:p>
    <w:p w:rsidR="0035557C" w:rsidRPr="006C649D" w:rsidRDefault="0035557C" w:rsidP="0035557C">
      <w:r w:rsidRPr="006C649D">
        <w:t xml:space="preserve">       struct nodo *sig;</w:t>
      </w:r>
    </w:p>
    <w:p w:rsidR="0035557C" w:rsidRPr="006C649D" w:rsidRDefault="0035557C" w:rsidP="0035557C">
      <w:pPr>
        <w:rPr>
          <w:lang w:val="en-US"/>
        </w:rPr>
      </w:pPr>
      <w:r w:rsidRPr="006C649D">
        <w:rPr>
          <w:lang w:val="en-US"/>
        </w:rPr>
        <w:t>};</w:t>
      </w:r>
    </w:p>
    <w:p w:rsidR="0035557C" w:rsidRPr="006C649D" w:rsidRDefault="0035557C" w:rsidP="0035557C">
      <w:pPr>
        <w:rPr>
          <w:lang w:val="en-US"/>
        </w:rPr>
      </w:pPr>
    </w:p>
    <w:p w:rsidR="0035557C" w:rsidRPr="006C649D" w:rsidRDefault="0035557C" w:rsidP="0035557C">
      <w:pPr>
        <w:rPr>
          <w:lang w:val="en-US"/>
        </w:rPr>
      </w:pPr>
      <w:r w:rsidRPr="006C649D">
        <w:rPr>
          <w:lang w:val="en-US"/>
        </w:rPr>
        <w:t>char get(void);</w:t>
      </w:r>
    </w:p>
    <w:p w:rsidR="0035557C" w:rsidRPr="006C649D" w:rsidRDefault="0035557C" w:rsidP="0035557C">
      <w:pPr>
        <w:rPr>
          <w:lang w:val="en-US"/>
        </w:rPr>
      </w:pPr>
      <w:r w:rsidRPr="006C649D">
        <w:rPr>
          <w:lang w:val="en-US"/>
        </w:rPr>
        <w:t>void imprime(struct nodo *);</w:t>
      </w:r>
    </w:p>
    <w:p w:rsidR="0035557C" w:rsidRPr="006C649D" w:rsidRDefault="0035557C" w:rsidP="0035557C">
      <w:pPr>
        <w:rPr>
          <w:lang w:val="en-US"/>
        </w:rPr>
      </w:pPr>
    </w:p>
    <w:p w:rsidR="0035557C" w:rsidRPr="006C649D" w:rsidRDefault="0035557C" w:rsidP="0035557C">
      <w:r w:rsidRPr="006C649D">
        <w:t>int main()</w:t>
      </w:r>
    </w:p>
    <w:p w:rsidR="0035557C" w:rsidRPr="006C649D" w:rsidRDefault="0035557C" w:rsidP="0035557C">
      <w:r w:rsidRPr="006C649D">
        <w:t>{</w:t>
      </w:r>
    </w:p>
    <w:p w:rsidR="0035557C" w:rsidRPr="006C649D" w:rsidRDefault="0035557C" w:rsidP="0035557C">
      <w:r w:rsidRPr="006C649D">
        <w:t xml:space="preserve">    struct nodo *p, *primero, *actual, *previo;</w:t>
      </w:r>
    </w:p>
    <w:p w:rsidR="0035557C" w:rsidRPr="006C649D" w:rsidRDefault="0035557C" w:rsidP="0035557C">
      <w:r w:rsidRPr="006C649D">
        <w:t xml:space="preserve">    char c;</w:t>
      </w:r>
    </w:p>
    <w:p w:rsidR="0035557C" w:rsidRPr="006C649D" w:rsidRDefault="0035557C" w:rsidP="0035557C">
      <w:r w:rsidRPr="006C649D">
        <w:t xml:space="preserve">    </w:t>
      </w:r>
    </w:p>
    <w:p w:rsidR="0035557C" w:rsidRPr="006C649D" w:rsidRDefault="0035557C" w:rsidP="0035557C">
      <w:r w:rsidRPr="006C649D">
        <w:t xml:space="preserve">    primero=NULL;</w:t>
      </w:r>
    </w:p>
    <w:p w:rsidR="0035557C" w:rsidRPr="006C649D" w:rsidRDefault="0035557C" w:rsidP="0035557C">
      <w:r w:rsidRPr="006C649D">
        <w:t xml:space="preserve">    </w:t>
      </w:r>
    </w:p>
    <w:p w:rsidR="0035557C" w:rsidRPr="006C649D" w:rsidRDefault="0035557C" w:rsidP="0035557C">
      <w:pPr>
        <w:rPr>
          <w:lang w:val="en-US"/>
        </w:rPr>
      </w:pPr>
      <w:r w:rsidRPr="006C649D">
        <w:t xml:space="preserve">    </w:t>
      </w:r>
      <w:r w:rsidRPr="006C649D">
        <w:rPr>
          <w:lang w:val="en-US"/>
        </w:rPr>
        <w:t>while( (c=get())!='S' )</w:t>
      </w:r>
    </w:p>
    <w:p w:rsidR="0035557C" w:rsidRPr="006C649D" w:rsidRDefault="0035557C" w:rsidP="0035557C">
      <w:pPr>
        <w:rPr>
          <w:lang w:val="en-US"/>
        </w:rPr>
      </w:pPr>
      <w:r w:rsidRPr="006C649D">
        <w:rPr>
          <w:lang w:val="en-US"/>
        </w:rPr>
        <w:t xml:space="preserve">    {</w:t>
      </w:r>
    </w:p>
    <w:p w:rsidR="0035557C" w:rsidRPr="006C649D" w:rsidRDefault="0035557C" w:rsidP="0035557C">
      <w:pPr>
        <w:rPr>
          <w:lang w:val="en-US"/>
        </w:rPr>
      </w:pPr>
      <w:r w:rsidRPr="006C649D">
        <w:rPr>
          <w:lang w:val="en-US"/>
        </w:rPr>
        <w:t xml:space="preserve">       p=(struct nodo*)malloc(sizeof(*p));</w:t>
      </w:r>
    </w:p>
    <w:p w:rsidR="0035557C" w:rsidRPr="006C649D" w:rsidRDefault="0035557C" w:rsidP="0035557C">
      <w:r w:rsidRPr="006C649D">
        <w:rPr>
          <w:lang w:val="en-US"/>
        </w:rPr>
        <w:t xml:space="preserve">       </w:t>
      </w:r>
      <w:r w:rsidRPr="006C649D">
        <w:t>if( p!=NULL )</w:t>
      </w:r>
    </w:p>
    <w:p w:rsidR="0035557C" w:rsidRPr="006C649D" w:rsidRDefault="0035557C" w:rsidP="0035557C">
      <w:r w:rsidRPr="006C649D">
        <w:t xml:space="preserve">       { </w:t>
      </w:r>
      <w:r w:rsidRPr="006C649D">
        <w:tab/>
        <w:t>printf("\nIngresa nombre</w:t>
      </w:r>
      <w:r w:rsidRPr="006C649D">
        <w:tab/>
        <w:t>");</w:t>
      </w:r>
      <w:r w:rsidRPr="006C649D">
        <w:tab/>
        <w:t>scanf("%s",(*p).nombre);</w:t>
      </w:r>
    </w:p>
    <w:p w:rsidR="0035557C" w:rsidRPr="006C649D" w:rsidRDefault="0035557C" w:rsidP="0035557C">
      <w:r w:rsidRPr="006C649D">
        <w:t xml:space="preserve">       </w:t>
      </w:r>
      <w:r w:rsidRPr="006C649D">
        <w:tab/>
      </w:r>
      <w:r w:rsidRPr="006C649D">
        <w:tab/>
        <w:t>printf("\nIngresa n faltas</w:t>
      </w:r>
      <w:r w:rsidRPr="006C649D">
        <w:tab/>
        <w:t>");</w:t>
      </w:r>
      <w:r w:rsidRPr="006C649D">
        <w:tab/>
        <w:t>scanf("%s",(*p).faltas);</w:t>
      </w:r>
    </w:p>
    <w:p w:rsidR="0035557C" w:rsidRPr="006C649D" w:rsidRDefault="0035557C" w:rsidP="0035557C">
      <w:pPr>
        <w:rPr>
          <w:lang w:val="en-US"/>
        </w:rPr>
      </w:pPr>
      <w:r w:rsidRPr="006C649D">
        <w:t xml:space="preserve">        </w:t>
      </w:r>
      <w:r w:rsidRPr="006C649D">
        <w:tab/>
        <w:t xml:space="preserve"> </w:t>
      </w:r>
      <w:r w:rsidRPr="006C649D">
        <w:rPr>
          <w:lang w:val="en-US"/>
        </w:rPr>
        <w:t>(*p).dato=c;</w:t>
      </w:r>
    </w:p>
    <w:p w:rsidR="0035557C" w:rsidRPr="006C649D" w:rsidRDefault="0035557C" w:rsidP="0035557C">
      <w:pPr>
        <w:rPr>
          <w:lang w:val="en-US"/>
        </w:rPr>
      </w:pPr>
      <w:r w:rsidRPr="006C649D">
        <w:rPr>
          <w:lang w:val="en-US"/>
        </w:rPr>
        <w:t xml:space="preserve">        </w:t>
      </w:r>
      <w:r w:rsidRPr="006C649D">
        <w:rPr>
          <w:lang w:val="en-US"/>
        </w:rPr>
        <w:tab/>
        <w:t xml:space="preserve"> (*p).sig=NULL;</w:t>
      </w:r>
    </w:p>
    <w:p w:rsidR="0035557C" w:rsidRPr="006C649D" w:rsidRDefault="0035557C" w:rsidP="0035557C">
      <w:pPr>
        <w:rPr>
          <w:lang w:val="en-US"/>
        </w:rPr>
      </w:pPr>
      <w:r w:rsidRPr="006C649D">
        <w:rPr>
          <w:lang w:val="en-US"/>
        </w:rPr>
        <w:t xml:space="preserve">                        </w:t>
      </w:r>
    </w:p>
    <w:p w:rsidR="0035557C" w:rsidRPr="006C649D" w:rsidRDefault="0035557C" w:rsidP="0035557C">
      <w:r w:rsidRPr="006C649D">
        <w:rPr>
          <w:lang w:val="en-US"/>
        </w:rPr>
        <w:t xml:space="preserve">         </w:t>
      </w:r>
      <w:r w:rsidRPr="006C649D">
        <w:t>previo=NULL;</w:t>
      </w:r>
    </w:p>
    <w:p w:rsidR="0035557C" w:rsidRPr="006C649D" w:rsidRDefault="0035557C" w:rsidP="0035557C">
      <w:r w:rsidRPr="006C649D">
        <w:t xml:space="preserve">         actual=primero;</w:t>
      </w:r>
    </w:p>
    <w:p w:rsidR="0035557C" w:rsidRPr="006C649D" w:rsidRDefault="0035557C" w:rsidP="0035557C">
      <w:r w:rsidRPr="006C649D">
        <w:t xml:space="preserve">         while ( actual !=NULL &amp;&amp; (*p).dato&gt;(*actual).dato )</w:t>
      </w:r>
    </w:p>
    <w:p w:rsidR="0035557C" w:rsidRPr="006C649D" w:rsidRDefault="0035557C" w:rsidP="0035557C">
      <w:r w:rsidRPr="006C649D">
        <w:t xml:space="preserve">         {   </w:t>
      </w:r>
    </w:p>
    <w:p w:rsidR="0035557C" w:rsidRPr="006C649D" w:rsidRDefault="0035557C" w:rsidP="0035557C">
      <w:r w:rsidRPr="006C649D">
        <w:t xml:space="preserve">            previo=actual;</w:t>
      </w:r>
    </w:p>
    <w:p w:rsidR="0035557C" w:rsidRPr="006C649D" w:rsidRDefault="0035557C" w:rsidP="0035557C">
      <w:r w:rsidRPr="006C649D">
        <w:t xml:space="preserve">            actual=(*actual).sig; </w:t>
      </w:r>
    </w:p>
    <w:p w:rsidR="0035557C" w:rsidRPr="006C649D" w:rsidRDefault="0035557C" w:rsidP="0035557C">
      <w:r w:rsidRPr="006C649D">
        <w:lastRenderedPageBreak/>
        <w:t xml:space="preserve">         }</w:t>
      </w:r>
    </w:p>
    <w:p w:rsidR="0035557C" w:rsidRPr="006C649D" w:rsidRDefault="0035557C" w:rsidP="0035557C"/>
    <w:p w:rsidR="0035557C" w:rsidRPr="006C649D" w:rsidRDefault="0035557C" w:rsidP="0035557C">
      <w:r w:rsidRPr="006C649D">
        <w:t xml:space="preserve">         if( previo==NULL ) // el dato es el nuevo primero o el más pequeño de todos</w:t>
      </w:r>
    </w:p>
    <w:p w:rsidR="0035557C" w:rsidRPr="006C649D" w:rsidRDefault="0035557C" w:rsidP="0035557C">
      <w:r w:rsidRPr="006C649D">
        <w:t xml:space="preserve">         {</w:t>
      </w:r>
    </w:p>
    <w:p w:rsidR="0035557C" w:rsidRPr="006C649D" w:rsidRDefault="0035557C" w:rsidP="0035557C">
      <w:r w:rsidRPr="006C649D">
        <w:t xml:space="preserve">            (*p).sig=primero;</w:t>
      </w:r>
    </w:p>
    <w:p w:rsidR="0035557C" w:rsidRPr="006C649D" w:rsidRDefault="0035557C" w:rsidP="0035557C">
      <w:r w:rsidRPr="006C649D">
        <w:t xml:space="preserve">            primero=p;</w:t>
      </w:r>
    </w:p>
    <w:p w:rsidR="0035557C" w:rsidRPr="006C649D" w:rsidRDefault="0035557C" w:rsidP="0035557C">
      <w:pPr>
        <w:rPr>
          <w:lang w:val="en-US"/>
        </w:rPr>
      </w:pPr>
      <w:r w:rsidRPr="006C649D">
        <w:t xml:space="preserve">         </w:t>
      </w:r>
      <w:r w:rsidRPr="006C649D">
        <w:rPr>
          <w:lang w:val="en-US"/>
        </w:rPr>
        <w:t>}</w:t>
      </w:r>
    </w:p>
    <w:p w:rsidR="0035557C" w:rsidRPr="006C649D" w:rsidRDefault="0035557C" w:rsidP="0035557C">
      <w:pPr>
        <w:rPr>
          <w:lang w:val="en-US"/>
        </w:rPr>
      </w:pPr>
      <w:r w:rsidRPr="006C649D">
        <w:rPr>
          <w:lang w:val="en-US"/>
        </w:rPr>
        <w:t xml:space="preserve">         else </w:t>
      </w:r>
    </w:p>
    <w:p w:rsidR="0035557C" w:rsidRPr="006C649D" w:rsidRDefault="0035557C" w:rsidP="0035557C">
      <w:pPr>
        <w:rPr>
          <w:lang w:val="en-US"/>
        </w:rPr>
      </w:pPr>
      <w:r w:rsidRPr="006C649D">
        <w:rPr>
          <w:lang w:val="en-US"/>
        </w:rPr>
        <w:t xml:space="preserve">         { </w:t>
      </w:r>
    </w:p>
    <w:p w:rsidR="0035557C" w:rsidRPr="006C649D" w:rsidRDefault="0035557C" w:rsidP="0035557C">
      <w:pPr>
        <w:rPr>
          <w:lang w:val="en-US"/>
        </w:rPr>
      </w:pPr>
      <w:r w:rsidRPr="006C649D">
        <w:rPr>
          <w:lang w:val="en-US"/>
        </w:rPr>
        <w:t xml:space="preserve">             (*previo).sig=p;</w:t>
      </w:r>
    </w:p>
    <w:p w:rsidR="0035557C" w:rsidRPr="006C649D" w:rsidRDefault="0035557C" w:rsidP="0035557C">
      <w:pPr>
        <w:rPr>
          <w:lang w:val="en-US"/>
        </w:rPr>
      </w:pPr>
      <w:r w:rsidRPr="006C649D">
        <w:rPr>
          <w:lang w:val="en-US"/>
        </w:rPr>
        <w:t xml:space="preserve">             (*p).sig=actual;</w:t>
      </w:r>
    </w:p>
    <w:p w:rsidR="0035557C" w:rsidRPr="006C649D" w:rsidRDefault="0035557C" w:rsidP="0035557C">
      <w:r w:rsidRPr="006C649D">
        <w:rPr>
          <w:lang w:val="en-US"/>
        </w:rPr>
        <w:t xml:space="preserve">         </w:t>
      </w:r>
      <w:r w:rsidRPr="006C649D">
        <w:t>}</w:t>
      </w:r>
    </w:p>
    <w:p w:rsidR="0035557C" w:rsidRPr="006C649D" w:rsidRDefault="0035557C" w:rsidP="0035557C">
      <w:r w:rsidRPr="006C649D">
        <w:t xml:space="preserve">       }</w:t>
      </w:r>
    </w:p>
    <w:p w:rsidR="0035557C" w:rsidRPr="006C649D" w:rsidRDefault="0035557C" w:rsidP="0035557C">
      <w:r w:rsidRPr="006C649D">
        <w:t xml:space="preserve">       else</w:t>
      </w:r>
    </w:p>
    <w:p w:rsidR="0035557C" w:rsidRPr="006C649D" w:rsidRDefault="0035557C" w:rsidP="0035557C">
      <w:r w:rsidRPr="006C649D">
        <w:t xml:space="preserve">       {</w:t>
      </w:r>
    </w:p>
    <w:p w:rsidR="0035557C" w:rsidRPr="006C649D" w:rsidRDefault="0035557C" w:rsidP="0035557C">
      <w:r w:rsidRPr="006C649D">
        <w:t xml:space="preserve">           printf("No hay memoria\n");</w:t>
      </w:r>
    </w:p>
    <w:p w:rsidR="0035557C" w:rsidRPr="006C649D" w:rsidRDefault="0035557C" w:rsidP="0035557C">
      <w:r w:rsidRPr="006C649D">
        <w:t xml:space="preserve">           return 1;</w:t>
      </w:r>
    </w:p>
    <w:p w:rsidR="0035557C" w:rsidRPr="006C649D" w:rsidRDefault="0035557C" w:rsidP="0035557C">
      <w:r w:rsidRPr="006C649D">
        <w:t xml:space="preserve">       }</w:t>
      </w:r>
    </w:p>
    <w:p w:rsidR="0035557C" w:rsidRPr="006C649D" w:rsidRDefault="0035557C" w:rsidP="0035557C">
      <w:r w:rsidRPr="006C649D">
        <w:t xml:space="preserve">      }</w:t>
      </w:r>
    </w:p>
    <w:p w:rsidR="0035557C" w:rsidRPr="006C649D" w:rsidRDefault="0035557C" w:rsidP="0035557C">
      <w:r w:rsidRPr="006C649D">
        <w:t xml:space="preserve">     </w:t>
      </w:r>
    </w:p>
    <w:p w:rsidR="0035557C" w:rsidRPr="006C649D" w:rsidRDefault="0035557C" w:rsidP="0035557C">
      <w:r w:rsidRPr="006C649D">
        <w:t xml:space="preserve">     printf("\nLa lista ingresada es: \n");</w:t>
      </w:r>
    </w:p>
    <w:p w:rsidR="0035557C" w:rsidRPr="006C649D" w:rsidRDefault="0035557C" w:rsidP="0035557C">
      <w:pPr>
        <w:rPr>
          <w:lang w:val="en-US"/>
        </w:rPr>
      </w:pPr>
      <w:r w:rsidRPr="006C649D">
        <w:t xml:space="preserve">     </w:t>
      </w:r>
      <w:r w:rsidRPr="006C649D">
        <w:rPr>
          <w:lang w:val="en-US"/>
        </w:rPr>
        <w:t>p=primero;</w:t>
      </w:r>
    </w:p>
    <w:p w:rsidR="0035557C" w:rsidRPr="006C649D" w:rsidRDefault="0035557C" w:rsidP="0035557C">
      <w:pPr>
        <w:rPr>
          <w:lang w:val="en-US"/>
        </w:rPr>
      </w:pPr>
      <w:r w:rsidRPr="006C649D">
        <w:rPr>
          <w:lang w:val="en-US"/>
        </w:rPr>
        <w:t xml:space="preserve">     imprime(p);</w:t>
      </w:r>
    </w:p>
    <w:p w:rsidR="0035557C" w:rsidRPr="006C649D" w:rsidRDefault="0035557C" w:rsidP="0035557C">
      <w:pPr>
        <w:rPr>
          <w:lang w:val="en-US"/>
        </w:rPr>
      </w:pPr>
      <w:r w:rsidRPr="006C649D">
        <w:rPr>
          <w:lang w:val="en-US"/>
        </w:rPr>
        <w:t xml:space="preserve">      </w:t>
      </w:r>
    </w:p>
    <w:p w:rsidR="0035557C" w:rsidRPr="006C649D" w:rsidRDefault="0035557C" w:rsidP="0035557C">
      <w:pPr>
        <w:rPr>
          <w:lang w:val="en-US"/>
        </w:rPr>
      </w:pPr>
      <w:r w:rsidRPr="006C649D">
        <w:rPr>
          <w:lang w:val="en-US"/>
        </w:rPr>
        <w:t xml:space="preserve">  system("PAUSE");</w:t>
      </w:r>
      <w:r w:rsidRPr="006C649D">
        <w:rPr>
          <w:lang w:val="en-US"/>
        </w:rPr>
        <w:tab/>
      </w:r>
    </w:p>
    <w:p w:rsidR="0035557C" w:rsidRPr="006C649D" w:rsidRDefault="0035557C" w:rsidP="0035557C">
      <w:pPr>
        <w:rPr>
          <w:lang w:val="en-US"/>
        </w:rPr>
      </w:pPr>
      <w:r w:rsidRPr="006C649D">
        <w:rPr>
          <w:lang w:val="en-US"/>
        </w:rPr>
        <w:t xml:space="preserve">  return 0;</w:t>
      </w:r>
    </w:p>
    <w:p w:rsidR="0035557C" w:rsidRPr="006C649D" w:rsidRDefault="0035557C" w:rsidP="0035557C">
      <w:pPr>
        <w:rPr>
          <w:lang w:val="en-US"/>
        </w:rPr>
      </w:pPr>
      <w:r w:rsidRPr="006C649D">
        <w:rPr>
          <w:lang w:val="en-US"/>
        </w:rPr>
        <w:lastRenderedPageBreak/>
        <w:t>}</w:t>
      </w:r>
    </w:p>
    <w:p w:rsidR="0035557C" w:rsidRPr="006C649D" w:rsidRDefault="0035557C" w:rsidP="0035557C">
      <w:pPr>
        <w:rPr>
          <w:lang w:val="en-US"/>
        </w:rPr>
      </w:pPr>
    </w:p>
    <w:p w:rsidR="0035557C" w:rsidRPr="006C649D" w:rsidRDefault="0035557C" w:rsidP="0035557C">
      <w:pPr>
        <w:rPr>
          <w:lang w:val="en-US"/>
        </w:rPr>
      </w:pPr>
      <w:r w:rsidRPr="006C649D">
        <w:rPr>
          <w:lang w:val="en-US"/>
        </w:rPr>
        <w:t>char get(void)</w:t>
      </w:r>
    </w:p>
    <w:p w:rsidR="0035557C" w:rsidRPr="006C649D" w:rsidRDefault="0035557C" w:rsidP="0035557C">
      <w:pPr>
        <w:rPr>
          <w:lang w:val="en-US"/>
        </w:rPr>
      </w:pPr>
      <w:r w:rsidRPr="006C649D">
        <w:rPr>
          <w:lang w:val="en-US"/>
        </w:rPr>
        <w:t>{</w:t>
      </w:r>
    </w:p>
    <w:p w:rsidR="0035557C" w:rsidRPr="006C649D" w:rsidRDefault="0035557C" w:rsidP="0035557C">
      <w:pPr>
        <w:rPr>
          <w:lang w:val="en-US"/>
        </w:rPr>
      </w:pPr>
      <w:r w:rsidRPr="006C649D">
        <w:rPr>
          <w:lang w:val="en-US"/>
        </w:rPr>
        <w:t xml:space="preserve">    int c[2];</w:t>
      </w:r>
    </w:p>
    <w:p w:rsidR="0035557C" w:rsidRPr="006C649D" w:rsidRDefault="0035557C" w:rsidP="0035557C">
      <w:r w:rsidRPr="006C649D">
        <w:rPr>
          <w:lang w:val="en-US"/>
        </w:rPr>
        <w:t xml:space="preserve">        </w:t>
      </w:r>
      <w:r w:rsidRPr="006C649D">
        <w:t>printf("\n---Nuevo Nodo---(Salir ingresa s)\n");</w:t>
      </w:r>
    </w:p>
    <w:p w:rsidR="0035557C" w:rsidRPr="006C649D" w:rsidRDefault="0035557C" w:rsidP="0035557C">
      <w:pPr>
        <w:rPr>
          <w:lang w:val="en-US"/>
        </w:rPr>
      </w:pPr>
      <w:r w:rsidRPr="006C649D">
        <w:t xml:space="preserve">         </w:t>
      </w:r>
      <w:r w:rsidRPr="006C649D">
        <w:rPr>
          <w:lang w:val="en-US"/>
        </w:rPr>
        <w:t>printf("Ingrese Promedio: ");</w:t>
      </w:r>
    </w:p>
    <w:p w:rsidR="0035557C" w:rsidRPr="006C649D" w:rsidRDefault="0035557C" w:rsidP="0035557C">
      <w:pPr>
        <w:rPr>
          <w:lang w:val="en-US"/>
        </w:rPr>
      </w:pPr>
      <w:r w:rsidRPr="006C649D">
        <w:rPr>
          <w:lang w:val="en-US"/>
        </w:rPr>
        <w:t xml:space="preserve">         scanf("%s", c);</w:t>
      </w:r>
    </w:p>
    <w:p w:rsidR="0035557C" w:rsidRPr="006C649D" w:rsidRDefault="0035557C" w:rsidP="0035557C">
      <w:pPr>
        <w:rPr>
          <w:lang w:val="en-US"/>
        </w:rPr>
      </w:pPr>
      <w:r w:rsidRPr="006C649D">
        <w:rPr>
          <w:lang w:val="en-US"/>
        </w:rPr>
        <w:t xml:space="preserve">    return c[0];</w:t>
      </w:r>
    </w:p>
    <w:p w:rsidR="0035557C" w:rsidRPr="006C649D" w:rsidRDefault="0035557C" w:rsidP="0035557C">
      <w:pPr>
        <w:rPr>
          <w:lang w:val="en-US"/>
        </w:rPr>
      </w:pPr>
      <w:r w:rsidRPr="006C649D">
        <w:rPr>
          <w:lang w:val="en-US"/>
        </w:rPr>
        <w:t>}</w:t>
      </w:r>
    </w:p>
    <w:p w:rsidR="0035557C" w:rsidRPr="006C649D" w:rsidRDefault="0035557C" w:rsidP="0035557C">
      <w:pPr>
        <w:rPr>
          <w:lang w:val="en-US"/>
        </w:rPr>
      </w:pPr>
    </w:p>
    <w:p w:rsidR="0035557C" w:rsidRPr="006C649D" w:rsidRDefault="0035557C" w:rsidP="0035557C">
      <w:pPr>
        <w:rPr>
          <w:lang w:val="en-US"/>
        </w:rPr>
      </w:pPr>
      <w:r w:rsidRPr="006C649D">
        <w:rPr>
          <w:lang w:val="en-US"/>
        </w:rPr>
        <w:t>void imprime(struct nodo *p)</w:t>
      </w:r>
    </w:p>
    <w:p w:rsidR="0035557C" w:rsidRPr="006C649D" w:rsidRDefault="0035557C" w:rsidP="0035557C">
      <w:pPr>
        <w:rPr>
          <w:lang w:val="en-US"/>
        </w:rPr>
      </w:pPr>
      <w:r w:rsidRPr="006C649D">
        <w:rPr>
          <w:lang w:val="en-US"/>
        </w:rPr>
        <w:t>{</w:t>
      </w:r>
    </w:p>
    <w:p w:rsidR="0035557C" w:rsidRPr="006C649D" w:rsidRDefault="0035557C" w:rsidP="0035557C">
      <w:pPr>
        <w:rPr>
          <w:lang w:val="en-US"/>
        </w:rPr>
      </w:pPr>
      <w:r w:rsidRPr="006C649D">
        <w:rPr>
          <w:lang w:val="en-US"/>
        </w:rPr>
        <w:t xml:space="preserve">     if(p!=NULL)</w:t>
      </w:r>
    </w:p>
    <w:p w:rsidR="0035557C" w:rsidRPr="006C649D" w:rsidRDefault="0035557C" w:rsidP="0035557C">
      <w:pPr>
        <w:rPr>
          <w:lang w:val="en-US"/>
        </w:rPr>
      </w:pPr>
      <w:r w:rsidRPr="006C649D">
        <w:rPr>
          <w:lang w:val="en-US"/>
        </w:rPr>
        <w:t xml:space="preserve">     {</w:t>
      </w:r>
    </w:p>
    <w:p w:rsidR="0035557C" w:rsidRPr="006C649D" w:rsidRDefault="0035557C" w:rsidP="0035557C">
      <w:pPr>
        <w:rPr>
          <w:lang w:val="en-US"/>
        </w:rPr>
      </w:pPr>
      <w:r w:rsidRPr="006C649D">
        <w:rPr>
          <w:lang w:val="en-US"/>
        </w:rPr>
        <w:t xml:space="preserve">        while(p!=NULL)</w:t>
      </w:r>
    </w:p>
    <w:p w:rsidR="0035557C" w:rsidRPr="006C649D" w:rsidRDefault="0035557C" w:rsidP="0035557C">
      <w:pPr>
        <w:rPr>
          <w:lang w:val="en-US"/>
        </w:rPr>
      </w:pPr>
      <w:r w:rsidRPr="006C649D">
        <w:rPr>
          <w:lang w:val="en-US"/>
        </w:rPr>
        <w:t xml:space="preserve">        {</w:t>
      </w:r>
    </w:p>
    <w:p w:rsidR="0035557C" w:rsidRPr="006C649D" w:rsidRDefault="0035557C" w:rsidP="0035557C">
      <w:pPr>
        <w:rPr>
          <w:lang w:val="en-US"/>
        </w:rPr>
      </w:pPr>
      <w:r w:rsidRPr="006C649D">
        <w:rPr>
          <w:lang w:val="en-US"/>
        </w:rPr>
        <w:t xml:space="preserve">           printf("%s\n", (*p).nombre );</w:t>
      </w:r>
    </w:p>
    <w:p w:rsidR="0035557C" w:rsidRPr="006C649D" w:rsidRDefault="0035557C" w:rsidP="0035557C">
      <w:pPr>
        <w:rPr>
          <w:lang w:val="en-US"/>
        </w:rPr>
      </w:pPr>
      <w:r w:rsidRPr="006C649D">
        <w:rPr>
          <w:lang w:val="en-US"/>
        </w:rPr>
        <w:tab/>
      </w:r>
      <w:r w:rsidRPr="006C649D">
        <w:rPr>
          <w:lang w:val="en-US"/>
        </w:rPr>
        <w:tab/>
        <w:t xml:space="preserve">   printf("%c\n", (*p).dato );</w:t>
      </w:r>
    </w:p>
    <w:p w:rsidR="0035557C" w:rsidRPr="006C649D" w:rsidRDefault="0035557C" w:rsidP="0035557C">
      <w:pPr>
        <w:rPr>
          <w:lang w:val="en-US"/>
        </w:rPr>
      </w:pPr>
      <w:r w:rsidRPr="006C649D">
        <w:rPr>
          <w:lang w:val="en-US"/>
        </w:rPr>
        <w:t xml:space="preserve">           printf("%s\n", (*p).faltas);</w:t>
      </w:r>
    </w:p>
    <w:p w:rsidR="0035557C" w:rsidRPr="006C649D" w:rsidRDefault="0035557C" w:rsidP="0035557C">
      <w:pPr>
        <w:rPr>
          <w:lang w:val="en-US"/>
        </w:rPr>
      </w:pPr>
      <w:r w:rsidRPr="006C649D">
        <w:rPr>
          <w:lang w:val="en-US"/>
        </w:rPr>
        <w:t xml:space="preserve">           p=(*p).sig;</w:t>
      </w:r>
    </w:p>
    <w:p w:rsidR="0035557C" w:rsidRPr="006C649D" w:rsidRDefault="0035557C" w:rsidP="0035557C">
      <w:pPr>
        <w:rPr>
          <w:lang w:val="en-US"/>
        </w:rPr>
      </w:pPr>
      <w:r w:rsidRPr="006C649D">
        <w:rPr>
          <w:lang w:val="en-US"/>
        </w:rPr>
        <w:t xml:space="preserve">        }</w:t>
      </w:r>
    </w:p>
    <w:p w:rsidR="0035557C" w:rsidRPr="006C649D" w:rsidRDefault="0035557C" w:rsidP="0035557C">
      <w:pPr>
        <w:rPr>
          <w:lang w:val="en-US"/>
        </w:rPr>
      </w:pPr>
      <w:r w:rsidRPr="006C649D">
        <w:rPr>
          <w:lang w:val="en-US"/>
        </w:rPr>
        <w:t xml:space="preserve">     }</w:t>
      </w:r>
    </w:p>
    <w:p w:rsidR="0035557C" w:rsidRPr="006C649D" w:rsidRDefault="0035557C" w:rsidP="0035557C">
      <w:pPr>
        <w:rPr>
          <w:lang w:val="en-US"/>
        </w:rPr>
      </w:pPr>
      <w:r w:rsidRPr="006C649D">
        <w:rPr>
          <w:lang w:val="en-US"/>
        </w:rPr>
        <w:t xml:space="preserve">     else</w:t>
      </w:r>
    </w:p>
    <w:p w:rsidR="0035557C" w:rsidRPr="006C649D" w:rsidRDefault="0035557C" w:rsidP="0035557C">
      <w:r w:rsidRPr="006C649D">
        <w:rPr>
          <w:lang w:val="en-US"/>
        </w:rPr>
        <w:t xml:space="preserve">     </w:t>
      </w:r>
      <w:r w:rsidRPr="006C649D">
        <w:t>{</w:t>
      </w:r>
    </w:p>
    <w:p w:rsidR="0035557C" w:rsidRPr="006C649D" w:rsidRDefault="0035557C" w:rsidP="0035557C">
      <w:r w:rsidRPr="006C649D">
        <w:t xml:space="preserve">         printf("La lista esta vacia\n");</w:t>
      </w:r>
    </w:p>
    <w:p w:rsidR="0035557C" w:rsidRPr="006C649D" w:rsidRDefault="0035557C" w:rsidP="0035557C">
      <w:r w:rsidRPr="006C649D">
        <w:lastRenderedPageBreak/>
        <w:t xml:space="preserve">     }</w:t>
      </w:r>
    </w:p>
    <w:p w:rsidR="0035557C" w:rsidRDefault="0035557C" w:rsidP="0035557C">
      <w:r w:rsidRPr="006C649D">
        <w:t>}</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7) Generar dos estructura dinámica tipo lista con enteros ordenados en forma creciente. Las listas pueden tener distinta cantidad de nodos. Concatenar la primera con la segunda. Mostrar las listas por pantalla antes y después de la concatenación.</w:t>
      </w:r>
    </w:p>
    <w:p w:rsidR="0035557C" w:rsidRPr="00492C83" w:rsidRDefault="0035557C" w:rsidP="0035557C">
      <w:pPr>
        <w:rPr>
          <w:lang w:val="en-US"/>
        </w:rPr>
      </w:pPr>
      <w:r w:rsidRPr="00492C83">
        <w:rPr>
          <w:lang w:val="en-US"/>
        </w:rPr>
        <w:t>#include &lt;stdlib.h&gt;</w:t>
      </w:r>
    </w:p>
    <w:p w:rsidR="0035557C" w:rsidRPr="00492C83" w:rsidRDefault="0035557C" w:rsidP="0035557C">
      <w:pPr>
        <w:rPr>
          <w:lang w:val="en-US"/>
        </w:rPr>
      </w:pPr>
      <w:r w:rsidRPr="00492C83">
        <w:rPr>
          <w:lang w:val="en-US"/>
        </w:rPr>
        <w:t>#include &lt;string.h&gt;</w:t>
      </w:r>
    </w:p>
    <w:p w:rsidR="0035557C" w:rsidRPr="00492C83" w:rsidRDefault="0035557C" w:rsidP="0035557C">
      <w:pPr>
        <w:rPr>
          <w:lang w:val="en-US"/>
        </w:rPr>
      </w:pPr>
    </w:p>
    <w:p w:rsidR="0035557C" w:rsidRPr="00492C83" w:rsidRDefault="0035557C" w:rsidP="0035557C">
      <w:pPr>
        <w:rPr>
          <w:lang w:val="en-US"/>
        </w:rPr>
      </w:pPr>
      <w:r w:rsidRPr="00492C83">
        <w:rPr>
          <w:lang w:val="en-US"/>
        </w:rPr>
        <w:t>struct nodo</w:t>
      </w:r>
    </w:p>
    <w:p w:rsidR="0035557C" w:rsidRPr="00492C83" w:rsidRDefault="0035557C" w:rsidP="0035557C">
      <w:pPr>
        <w:rPr>
          <w:lang w:val="en-US"/>
        </w:rPr>
      </w:pPr>
      <w:r w:rsidRPr="00492C83">
        <w:rPr>
          <w:lang w:val="en-US"/>
        </w:rPr>
        <w:t>{</w:t>
      </w:r>
      <w:r w:rsidRPr="00492C83">
        <w:rPr>
          <w:lang w:val="en-US"/>
        </w:rPr>
        <w:tab/>
        <w:t>int dato;</w:t>
      </w:r>
    </w:p>
    <w:p w:rsidR="0035557C" w:rsidRPr="00492C83" w:rsidRDefault="0035557C" w:rsidP="0035557C">
      <w:pPr>
        <w:rPr>
          <w:lang w:val="en-US"/>
        </w:rPr>
      </w:pPr>
      <w:r w:rsidRPr="00492C83">
        <w:rPr>
          <w:lang w:val="en-US"/>
        </w:rPr>
        <w:tab/>
        <w:t>struct nodo *sig;</w:t>
      </w:r>
    </w:p>
    <w:p w:rsidR="0035557C" w:rsidRPr="00492C83" w:rsidRDefault="0035557C" w:rsidP="0035557C">
      <w:pPr>
        <w:rPr>
          <w:lang w:val="en-US"/>
        </w:rPr>
      </w:pPr>
      <w:r w:rsidRPr="00492C83">
        <w:rPr>
          <w:lang w:val="en-US"/>
        </w:rPr>
        <w:t>};</w:t>
      </w:r>
    </w:p>
    <w:p w:rsidR="0035557C" w:rsidRPr="00492C83" w:rsidRDefault="0035557C" w:rsidP="0035557C">
      <w:pPr>
        <w:rPr>
          <w:lang w:val="en-US"/>
        </w:rPr>
      </w:pPr>
      <w:r w:rsidRPr="00492C83">
        <w:rPr>
          <w:lang w:val="en-US"/>
        </w:rPr>
        <w:t>int getint(void);</w:t>
      </w:r>
    </w:p>
    <w:p w:rsidR="0035557C" w:rsidRPr="00492C83" w:rsidRDefault="0035557C" w:rsidP="0035557C">
      <w:pPr>
        <w:rPr>
          <w:lang w:val="en-US"/>
        </w:rPr>
      </w:pPr>
      <w:r w:rsidRPr="00492C83">
        <w:rPr>
          <w:lang w:val="en-US"/>
        </w:rPr>
        <w:t>int main()</w:t>
      </w:r>
    </w:p>
    <w:p w:rsidR="0035557C" w:rsidRPr="00492C83" w:rsidRDefault="0035557C" w:rsidP="0035557C">
      <w:r w:rsidRPr="00492C83">
        <w:t>{ int n,n2;</w:t>
      </w:r>
    </w:p>
    <w:p w:rsidR="0035557C" w:rsidRPr="00492C83" w:rsidRDefault="0035557C" w:rsidP="0035557C">
      <w:r w:rsidRPr="00492C83">
        <w:tab/>
        <w:t>struct nodo *p,*primero,*previo,*actual;</w:t>
      </w:r>
    </w:p>
    <w:p w:rsidR="0035557C" w:rsidRPr="00492C83" w:rsidRDefault="0035557C" w:rsidP="0035557C">
      <w:r w:rsidRPr="00492C83">
        <w:tab/>
        <w:t>struct nodo *q,*primero2,*previo2,*actual2;</w:t>
      </w:r>
    </w:p>
    <w:p w:rsidR="0035557C" w:rsidRPr="00492C83" w:rsidRDefault="0035557C" w:rsidP="0035557C">
      <w:r w:rsidRPr="00492C83">
        <w:tab/>
      </w:r>
    </w:p>
    <w:p w:rsidR="0035557C" w:rsidRPr="00492C83" w:rsidRDefault="0035557C" w:rsidP="0035557C">
      <w:r w:rsidRPr="00492C83">
        <w:tab/>
        <w:t>p=primero=previo=actual=NULL;</w:t>
      </w:r>
    </w:p>
    <w:p w:rsidR="0035557C" w:rsidRPr="00492C83" w:rsidRDefault="0035557C" w:rsidP="0035557C">
      <w:r w:rsidRPr="00492C83">
        <w:tab/>
        <w:t>q=primero2=previo2=actual2=NULL;</w:t>
      </w:r>
    </w:p>
    <w:p w:rsidR="0035557C" w:rsidRPr="00492C83" w:rsidRDefault="0035557C" w:rsidP="0035557C"/>
    <w:p w:rsidR="0035557C" w:rsidRPr="00492C83" w:rsidRDefault="0035557C" w:rsidP="0035557C">
      <w:pPr>
        <w:rPr>
          <w:lang w:val="en-US"/>
        </w:rPr>
      </w:pPr>
      <w:r w:rsidRPr="00492C83">
        <w:tab/>
      </w:r>
      <w:r w:rsidRPr="00492C83">
        <w:rPr>
          <w:lang w:val="en-US"/>
        </w:rPr>
        <w:t>p=(struct nodo *)malloc(sizeof(*p));</w:t>
      </w:r>
    </w:p>
    <w:p w:rsidR="0035557C" w:rsidRPr="00492C83" w:rsidRDefault="0035557C" w:rsidP="0035557C">
      <w:pPr>
        <w:rPr>
          <w:lang w:val="en-US"/>
        </w:rPr>
      </w:pPr>
    </w:p>
    <w:p w:rsidR="0035557C" w:rsidRPr="00492C83" w:rsidRDefault="0035557C" w:rsidP="0035557C">
      <w:pPr>
        <w:rPr>
          <w:lang w:val="en-US"/>
        </w:rPr>
      </w:pPr>
      <w:r w:rsidRPr="00492C83">
        <w:rPr>
          <w:lang w:val="en-US"/>
        </w:rPr>
        <w:tab/>
        <w:t>printf("PRIMERO\n");</w:t>
      </w:r>
    </w:p>
    <w:p w:rsidR="0035557C" w:rsidRPr="00492C83" w:rsidRDefault="0035557C" w:rsidP="0035557C">
      <w:pPr>
        <w:rPr>
          <w:lang w:val="en-US"/>
        </w:rPr>
      </w:pPr>
      <w:r w:rsidRPr="00492C83">
        <w:rPr>
          <w:lang w:val="en-US"/>
        </w:rPr>
        <w:tab/>
      </w:r>
    </w:p>
    <w:p w:rsidR="0035557C" w:rsidRPr="00492C83" w:rsidRDefault="0035557C" w:rsidP="0035557C">
      <w:pPr>
        <w:rPr>
          <w:lang w:val="en-US"/>
        </w:rPr>
      </w:pPr>
      <w:r w:rsidRPr="00492C83">
        <w:rPr>
          <w:lang w:val="en-US"/>
        </w:rPr>
        <w:tab/>
        <w:t>while( (n=getint()) !=999 )</w:t>
      </w:r>
    </w:p>
    <w:p w:rsidR="0035557C" w:rsidRPr="00492C83" w:rsidRDefault="0035557C" w:rsidP="0035557C">
      <w:pPr>
        <w:rPr>
          <w:lang w:val="en-US"/>
        </w:rPr>
      </w:pPr>
      <w:r w:rsidRPr="00492C83">
        <w:rPr>
          <w:lang w:val="en-US"/>
        </w:rPr>
        <w:tab/>
        <w:t>{</w:t>
      </w:r>
      <w:r w:rsidRPr="00492C83">
        <w:rPr>
          <w:lang w:val="en-US"/>
        </w:rPr>
        <w:tab/>
      </w:r>
      <w:r w:rsidRPr="00492C83">
        <w:rPr>
          <w:lang w:val="en-US"/>
        </w:rPr>
        <w:tab/>
        <w:t>(*p).dato=n;</w:t>
      </w:r>
    </w:p>
    <w:p w:rsidR="0035557C" w:rsidRPr="00492C83" w:rsidRDefault="0035557C" w:rsidP="0035557C">
      <w:pPr>
        <w:rPr>
          <w:lang w:val="en-US"/>
        </w:rPr>
      </w:pPr>
      <w:r w:rsidRPr="00492C83">
        <w:rPr>
          <w:lang w:val="en-US"/>
        </w:rPr>
        <w:lastRenderedPageBreak/>
        <w:tab/>
      </w:r>
      <w:r w:rsidRPr="00492C83">
        <w:rPr>
          <w:lang w:val="en-US"/>
        </w:rPr>
        <w:tab/>
      </w:r>
      <w:r w:rsidRPr="00492C83">
        <w:rPr>
          <w:lang w:val="en-US"/>
        </w:rPr>
        <w:tab/>
        <w:t>(*p).sig=NULL;</w:t>
      </w:r>
    </w:p>
    <w:p w:rsidR="0035557C" w:rsidRPr="00492C83" w:rsidRDefault="0035557C" w:rsidP="0035557C">
      <w:r w:rsidRPr="00492C83">
        <w:rPr>
          <w:lang w:val="en-US"/>
        </w:rPr>
        <w:tab/>
      </w:r>
      <w:r w:rsidRPr="00492C83">
        <w:rPr>
          <w:lang w:val="en-US"/>
        </w:rPr>
        <w:tab/>
      </w:r>
      <w:r w:rsidRPr="00492C83">
        <w:rPr>
          <w:lang w:val="en-US"/>
        </w:rPr>
        <w:tab/>
      </w:r>
      <w:r w:rsidRPr="00492C83">
        <w:t>previo=NULL;</w:t>
      </w:r>
    </w:p>
    <w:p w:rsidR="0035557C" w:rsidRPr="00492C83" w:rsidRDefault="0035557C" w:rsidP="0035557C">
      <w:r w:rsidRPr="00492C83">
        <w:tab/>
      </w:r>
      <w:r w:rsidRPr="00492C83">
        <w:tab/>
      </w:r>
      <w:r w:rsidRPr="00492C83">
        <w:tab/>
        <w:t>actual=primero;</w:t>
      </w:r>
    </w:p>
    <w:p w:rsidR="0035557C" w:rsidRPr="00492C83" w:rsidRDefault="0035557C" w:rsidP="0035557C">
      <w:r w:rsidRPr="00492C83">
        <w:tab/>
      </w:r>
      <w:r w:rsidRPr="00492C83">
        <w:tab/>
      </w:r>
      <w:r w:rsidRPr="00492C83">
        <w:tab/>
        <w:t>while(actual!=NULL)</w:t>
      </w:r>
    </w:p>
    <w:p w:rsidR="0035557C" w:rsidRPr="00492C83" w:rsidRDefault="0035557C" w:rsidP="0035557C">
      <w:r w:rsidRPr="00492C83">
        <w:tab/>
      </w:r>
      <w:r w:rsidRPr="00492C83">
        <w:tab/>
      </w:r>
      <w:r w:rsidRPr="00492C83">
        <w:tab/>
        <w:t>{</w:t>
      </w:r>
      <w:r w:rsidRPr="00492C83">
        <w:tab/>
        <w:t>previo=actual;</w:t>
      </w:r>
    </w:p>
    <w:p w:rsidR="0035557C" w:rsidRPr="00492C83" w:rsidRDefault="0035557C" w:rsidP="0035557C">
      <w:r w:rsidRPr="00492C83">
        <w:tab/>
      </w:r>
      <w:r w:rsidRPr="00492C83">
        <w:tab/>
      </w:r>
      <w:r w:rsidRPr="00492C83">
        <w:tab/>
      </w:r>
      <w:r w:rsidRPr="00492C83">
        <w:tab/>
        <w:t>actual=(*actual).sig;</w:t>
      </w:r>
    </w:p>
    <w:p w:rsidR="0035557C" w:rsidRPr="00492C83" w:rsidRDefault="0035557C" w:rsidP="0035557C">
      <w:r w:rsidRPr="00492C83">
        <w:tab/>
      </w:r>
      <w:r w:rsidRPr="00492C83">
        <w:tab/>
      </w:r>
      <w:r w:rsidRPr="00492C83">
        <w:tab/>
        <w:t>}</w:t>
      </w:r>
    </w:p>
    <w:p w:rsidR="0035557C" w:rsidRPr="00492C83" w:rsidRDefault="0035557C" w:rsidP="0035557C">
      <w:r w:rsidRPr="00492C83">
        <w:tab/>
      </w:r>
      <w:r w:rsidRPr="00492C83">
        <w:tab/>
      </w:r>
      <w:r w:rsidRPr="00492C83">
        <w:tab/>
        <w:t>if(previo==NULL)</w:t>
      </w:r>
    </w:p>
    <w:p w:rsidR="0035557C" w:rsidRPr="00492C83" w:rsidRDefault="0035557C" w:rsidP="0035557C">
      <w:r w:rsidRPr="00492C83">
        <w:tab/>
      </w:r>
      <w:r w:rsidRPr="00492C83">
        <w:tab/>
      </w:r>
      <w:r w:rsidRPr="00492C83">
        <w:tab/>
        <w:t>{</w:t>
      </w:r>
      <w:r w:rsidRPr="00492C83">
        <w:tab/>
        <w:t>(*p).sig=primero;</w:t>
      </w:r>
    </w:p>
    <w:p w:rsidR="0035557C" w:rsidRPr="00492C83" w:rsidRDefault="0035557C" w:rsidP="0035557C">
      <w:r w:rsidRPr="00492C83">
        <w:tab/>
      </w:r>
      <w:r w:rsidRPr="00492C83">
        <w:tab/>
      </w:r>
      <w:r w:rsidRPr="00492C83">
        <w:tab/>
      </w:r>
      <w:r w:rsidRPr="00492C83">
        <w:tab/>
        <w:t>primero=p;</w:t>
      </w:r>
    </w:p>
    <w:p w:rsidR="0035557C" w:rsidRPr="00492C83" w:rsidRDefault="0035557C" w:rsidP="0035557C">
      <w:pPr>
        <w:rPr>
          <w:lang w:val="en-US"/>
        </w:rPr>
      </w:pPr>
      <w:r w:rsidRPr="00492C83">
        <w:tab/>
      </w:r>
      <w:r w:rsidRPr="00492C83">
        <w:tab/>
      </w:r>
      <w:r w:rsidRPr="00492C83">
        <w:tab/>
      </w:r>
      <w:r w:rsidRPr="00492C83">
        <w:rPr>
          <w:lang w:val="en-US"/>
        </w:rPr>
        <w:t>}</w:t>
      </w:r>
    </w:p>
    <w:p w:rsidR="0035557C" w:rsidRPr="00492C83" w:rsidRDefault="0035557C" w:rsidP="0035557C">
      <w:pPr>
        <w:rPr>
          <w:lang w:val="en-US"/>
        </w:rPr>
      </w:pPr>
      <w:r w:rsidRPr="00492C83">
        <w:rPr>
          <w:lang w:val="en-US"/>
        </w:rPr>
        <w:tab/>
      </w:r>
      <w:r w:rsidRPr="00492C83">
        <w:rPr>
          <w:lang w:val="en-US"/>
        </w:rPr>
        <w:tab/>
      </w:r>
      <w:r w:rsidRPr="00492C83">
        <w:rPr>
          <w:lang w:val="en-US"/>
        </w:rPr>
        <w:tab/>
        <w:t>else</w:t>
      </w:r>
    </w:p>
    <w:p w:rsidR="0035557C" w:rsidRPr="00492C83" w:rsidRDefault="0035557C" w:rsidP="0035557C">
      <w:pPr>
        <w:rPr>
          <w:lang w:val="en-US"/>
        </w:rPr>
      </w:pPr>
      <w:r w:rsidRPr="00492C83">
        <w:rPr>
          <w:lang w:val="en-US"/>
        </w:rPr>
        <w:tab/>
      </w:r>
      <w:r w:rsidRPr="00492C83">
        <w:rPr>
          <w:lang w:val="en-US"/>
        </w:rPr>
        <w:tab/>
      </w:r>
      <w:r w:rsidRPr="00492C83">
        <w:rPr>
          <w:lang w:val="en-US"/>
        </w:rPr>
        <w:tab/>
        <w:t>{ (*previo).sig=p;</w:t>
      </w:r>
    </w:p>
    <w:p w:rsidR="0035557C" w:rsidRPr="00492C83" w:rsidRDefault="0035557C" w:rsidP="0035557C">
      <w:pPr>
        <w:rPr>
          <w:lang w:val="en-US"/>
        </w:rPr>
      </w:pPr>
      <w:r w:rsidRPr="00492C83">
        <w:rPr>
          <w:lang w:val="en-US"/>
        </w:rPr>
        <w:tab/>
      </w:r>
      <w:r w:rsidRPr="00492C83">
        <w:rPr>
          <w:lang w:val="en-US"/>
        </w:rPr>
        <w:tab/>
      </w:r>
      <w:r w:rsidRPr="00492C83">
        <w:rPr>
          <w:lang w:val="en-US"/>
        </w:rPr>
        <w:tab/>
        <w:t xml:space="preserve">  (*p).sig=actual;</w:t>
      </w:r>
    </w:p>
    <w:p w:rsidR="0035557C" w:rsidRPr="00492C83" w:rsidRDefault="0035557C" w:rsidP="0035557C">
      <w:pPr>
        <w:rPr>
          <w:lang w:val="en-US"/>
        </w:rPr>
      </w:pPr>
      <w:r w:rsidRPr="00492C83">
        <w:rPr>
          <w:lang w:val="en-US"/>
        </w:rPr>
        <w:tab/>
      </w:r>
      <w:r w:rsidRPr="00492C83">
        <w:rPr>
          <w:lang w:val="en-US"/>
        </w:rPr>
        <w:tab/>
      </w:r>
      <w:r w:rsidRPr="00492C83">
        <w:rPr>
          <w:lang w:val="en-US"/>
        </w:rPr>
        <w:tab/>
        <w:t>}</w:t>
      </w:r>
    </w:p>
    <w:p w:rsidR="0035557C" w:rsidRPr="00492C83" w:rsidRDefault="0035557C" w:rsidP="0035557C">
      <w:pPr>
        <w:rPr>
          <w:lang w:val="en-US"/>
        </w:rPr>
      </w:pPr>
    </w:p>
    <w:p w:rsidR="0035557C" w:rsidRPr="00492C83" w:rsidRDefault="0035557C" w:rsidP="0035557C">
      <w:pPr>
        <w:rPr>
          <w:lang w:val="en-US"/>
        </w:rPr>
      </w:pPr>
      <w:r w:rsidRPr="00492C83">
        <w:rPr>
          <w:lang w:val="en-US"/>
        </w:rPr>
        <w:tab/>
        <w:t>}</w:t>
      </w:r>
    </w:p>
    <w:p w:rsidR="0035557C" w:rsidRPr="00492C83" w:rsidRDefault="0035557C" w:rsidP="0035557C">
      <w:pPr>
        <w:rPr>
          <w:lang w:val="en-US"/>
        </w:rPr>
      </w:pPr>
    </w:p>
    <w:p w:rsidR="0035557C" w:rsidRPr="00492C83" w:rsidRDefault="0035557C" w:rsidP="0035557C">
      <w:pPr>
        <w:rPr>
          <w:lang w:val="en-US"/>
        </w:rPr>
      </w:pPr>
      <w:r w:rsidRPr="00492C83">
        <w:rPr>
          <w:lang w:val="en-US"/>
        </w:rPr>
        <w:tab/>
        <w:t>printf("SEGUNDO\n");</w:t>
      </w:r>
    </w:p>
    <w:p w:rsidR="0035557C" w:rsidRPr="00492C83" w:rsidRDefault="0035557C" w:rsidP="0035557C">
      <w:pPr>
        <w:rPr>
          <w:lang w:val="en-US"/>
        </w:rPr>
      </w:pPr>
      <w:r w:rsidRPr="00492C83">
        <w:rPr>
          <w:lang w:val="en-US"/>
        </w:rPr>
        <w:tab/>
        <w:t>while( (n2=getint()) !=999 )</w:t>
      </w:r>
    </w:p>
    <w:p w:rsidR="0035557C" w:rsidRPr="00492C83" w:rsidRDefault="0035557C" w:rsidP="0035557C">
      <w:pPr>
        <w:rPr>
          <w:lang w:val="en-US"/>
        </w:rPr>
      </w:pPr>
      <w:r w:rsidRPr="00492C83">
        <w:rPr>
          <w:lang w:val="en-US"/>
        </w:rPr>
        <w:tab/>
        <w:t>{</w:t>
      </w:r>
      <w:r w:rsidRPr="00492C83">
        <w:rPr>
          <w:lang w:val="en-US"/>
        </w:rPr>
        <w:tab/>
      </w:r>
      <w:r w:rsidRPr="00492C83">
        <w:rPr>
          <w:lang w:val="en-US"/>
        </w:rPr>
        <w:tab/>
        <w:t>q=(struct nodo *)malloc(sizeof(*q));</w:t>
      </w:r>
    </w:p>
    <w:p w:rsidR="0035557C" w:rsidRPr="00492C83" w:rsidRDefault="0035557C" w:rsidP="0035557C">
      <w:r w:rsidRPr="00492C83">
        <w:rPr>
          <w:lang w:val="en-US"/>
        </w:rPr>
        <w:tab/>
      </w:r>
      <w:r w:rsidRPr="00492C83">
        <w:rPr>
          <w:lang w:val="en-US"/>
        </w:rPr>
        <w:tab/>
      </w:r>
      <w:r w:rsidRPr="00492C83">
        <w:rPr>
          <w:lang w:val="en-US"/>
        </w:rPr>
        <w:tab/>
      </w:r>
      <w:r w:rsidRPr="00492C83">
        <w:t>(*q).dato=n;</w:t>
      </w:r>
    </w:p>
    <w:p w:rsidR="0035557C" w:rsidRPr="00492C83" w:rsidRDefault="0035557C" w:rsidP="0035557C">
      <w:r w:rsidRPr="00492C83">
        <w:tab/>
      </w:r>
      <w:r w:rsidRPr="00492C83">
        <w:tab/>
      </w:r>
      <w:r w:rsidRPr="00492C83">
        <w:tab/>
        <w:t>(*q).sig=NULL;</w:t>
      </w:r>
    </w:p>
    <w:p w:rsidR="0035557C" w:rsidRPr="00492C83" w:rsidRDefault="0035557C" w:rsidP="0035557C">
      <w:r w:rsidRPr="00492C83">
        <w:tab/>
      </w:r>
      <w:r w:rsidRPr="00492C83">
        <w:tab/>
      </w:r>
      <w:r w:rsidRPr="00492C83">
        <w:tab/>
        <w:t>previo2=NULL;</w:t>
      </w:r>
    </w:p>
    <w:p w:rsidR="0035557C" w:rsidRPr="00492C83" w:rsidRDefault="0035557C" w:rsidP="0035557C">
      <w:r w:rsidRPr="00492C83">
        <w:tab/>
      </w:r>
      <w:r w:rsidRPr="00492C83">
        <w:tab/>
      </w:r>
      <w:r w:rsidRPr="00492C83">
        <w:tab/>
        <w:t>actual2=primero2;</w:t>
      </w:r>
    </w:p>
    <w:p w:rsidR="0035557C" w:rsidRPr="00492C83" w:rsidRDefault="0035557C" w:rsidP="0035557C">
      <w:r w:rsidRPr="00492C83">
        <w:tab/>
      </w:r>
      <w:r w:rsidRPr="00492C83">
        <w:tab/>
      </w:r>
      <w:r w:rsidRPr="00492C83">
        <w:tab/>
        <w:t>while(actual2!=NULL)</w:t>
      </w:r>
    </w:p>
    <w:p w:rsidR="0035557C" w:rsidRPr="00492C83" w:rsidRDefault="0035557C" w:rsidP="0035557C">
      <w:r w:rsidRPr="00492C83">
        <w:lastRenderedPageBreak/>
        <w:tab/>
      </w:r>
      <w:r w:rsidRPr="00492C83">
        <w:tab/>
      </w:r>
      <w:r w:rsidRPr="00492C83">
        <w:tab/>
        <w:t>{</w:t>
      </w:r>
      <w:r w:rsidRPr="00492C83">
        <w:tab/>
        <w:t>previo2=actual2;</w:t>
      </w:r>
    </w:p>
    <w:p w:rsidR="0035557C" w:rsidRPr="00492C83" w:rsidRDefault="0035557C" w:rsidP="0035557C">
      <w:r w:rsidRPr="00492C83">
        <w:tab/>
      </w:r>
      <w:r w:rsidRPr="00492C83">
        <w:tab/>
      </w:r>
      <w:r w:rsidRPr="00492C83">
        <w:tab/>
      </w:r>
      <w:r w:rsidRPr="00492C83">
        <w:tab/>
        <w:t>actual2=(*actual2).sig;</w:t>
      </w:r>
    </w:p>
    <w:p w:rsidR="0035557C" w:rsidRPr="00492C83" w:rsidRDefault="0035557C" w:rsidP="0035557C">
      <w:r w:rsidRPr="00492C83">
        <w:tab/>
      </w:r>
      <w:r w:rsidRPr="00492C83">
        <w:tab/>
      </w:r>
      <w:r w:rsidRPr="00492C83">
        <w:tab/>
        <w:t>}</w:t>
      </w:r>
    </w:p>
    <w:p w:rsidR="0035557C" w:rsidRPr="00492C83" w:rsidRDefault="0035557C" w:rsidP="0035557C">
      <w:r w:rsidRPr="00492C83">
        <w:tab/>
      </w:r>
      <w:r w:rsidRPr="00492C83">
        <w:tab/>
      </w:r>
      <w:r w:rsidRPr="00492C83">
        <w:tab/>
        <w:t>if(previo2==NULL)</w:t>
      </w:r>
    </w:p>
    <w:p w:rsidR="0035557C" w:rsidRPr="00492C83" w:rsidRDefault="0035557C" w:rsidP="0035557C">
      <w:r w:rsidRPr="00492C83">
        <w:tab/>
      </w:r>
      <w:r w:rsidRPr="00492C83">
        <w:tab/>
      </w:r>
      <w:r w:rsidRPr="00492C83">
        <w:tab/>
        <w:t>{</w:t>
      </w:r>
      <w:r w:rsidRPr="00492C83">
        <w:tab/>
        <w:t>(*q).sig=primero2;</w:t>
      </w:r>
    </w:p>
    <w:p w:rsidR="0035557C" w:rsidRPr="00492C83" w:rsidRDefault="0035557C" w:rsidP="0035557C">
      <w:r w:rsidRPr="00492C83">
        <w:tab/>
      </w:r>
      <w:r w:rsidRPr="00492C83">
        <w:tab/>
      </w:r>
      <w:r w:rsidRPr="00492C83">
        <w:tab/>
      </w:r>
      <w:r w:rsidRPr="00492C83">
        <w:tab/>
        <w:t>primero2=q;</w:t>
      </w:r>
    </w:p>
    <w:p w:rsidR="0035557C" w:rsidRPr="00492C83" w:rsidRDefault="0035557C" w:rsidP="0035557C">
      <w:r w:rsidRPr="00492C83">
        <w:tab/>
      </w:r>
      <w:r w:rsidRPr="00492C83">
        <w:tab/>
      </w:r>
      <w:r w:rsidRPr="00492C83">
        <w:tab/>
        <w:t>}</w:t>
      </w:r>
    </w:p>
    <w:p w:rsidR="0035557C" w:rsidRPr="00492C83" w:rsidRDefault="0035557C" w:rsidP="0035557C">
      <w:r w:rsidRPr="00492C83">
        <w:tab/>
      </w:r>
      <w:r w:rsidRPr="00492C83">
        <w:tab/>
      </w:r>
      <w:r w:rsidRPr="00492C83">
        <w:tab/>
        <w:t>else</w:t>
      </w:r>
    </w:p>
    <w:p w:rsidR="0035557C" w:rsidRPr="00492C83" w:rsidRDefault="0035557C" w:rsidP="0035557C">
      <w:r w:rsidRPr="00492C83">
        <w:tab/>
      </w:r>
      <w:r w:rsidRPr="00492C83">
        <w:tab/>
      </w:r>
      <w:r w:rsidRPr="00492C83">
        <w:tab/>
        <w:t>{ (*previo2).sig=q;</w:t>
      </w:r>
    </w:p>
    <w:p w:rsidR="0035557C" w:rsidRPr="00492C83" w:rsidRDefault="0035557C" w:rsidP="0035557C">
      <w:r w:rsidRPr="00492C83">
        <w:tab/>
      </w:r>
      <w:r w:rsidRPr="00492C83">
        <w:tab/>
      </w:r>
      <w:r w:rsidRPr="00492C83">
        <w:tab/>
        <w:t xml:space="preserve">  (*q).sig=actual2;</w:t>
      </w:r>
    </w:p>
    <w:p w:rsidR="0035557C" w:rsidRPr="00492C83" w:rsidRDefault="0035557C" w:rsidP="0035557C">
      <w:r w:rsidRPr="00492C83">
        <w:tab/>
      </w:r>
      <w:r w:rsidRPr="00492C83">
        <w:tab/>
      </w:r>
      <w:r w:rsidRPr="00492C83">
        <w:tab/>
        <w:t>}</w:t>
      </w:r>
    </w:p>
    <w:p w:rsidR="0035557C" w:rsidRPr="00492C83" w:rsidRDefault="0035557C" w:rsidP="0035557C"/>
    <w:p w:rsidR="0035557C" w:rsidRPr="00492C83" w:rsidRDefault="0035557C" w:rsidP="0035557C">
      <w:r w:rsidRPr="00492C83">
        <w:tab/>
        <w:t>}</w:t>
      </w:r>
      <w:r w:rsidRPr="00492C83">
        <w:tab/>
      </w:r>
    </w:p>
    <w:p w:rsidR="0035557C" w:rsidRPr="00492C83" w:rsidRDefault="0035557C" w:rsidP="0035557C"/>
    <w:p w:rsidR="0035557C" w:rsidRPr="00492C83" w:rsidRDefault="0035557C" w:rsidP="0035557C">
      <w:r w:rsidRPr="00492C83">
        <w:tab/>
        <w:t>if((primero!=NULL) &amp;&amp; (primero2!=NULL))</w:t>
      </w:r>
    </w:p>
    <w:p w:rsidR="0035557C" w:rsidRPr="00492C83" w:rsidRDefault="0035557C" w:rsidP="0035557C">
      <w:r w:rsidRPr="00492C83">
        <w:tab/>
        <w:t>{</w:t>
      </w:r>
      <w:r w:rsidRPr="00492C83">
        <w:tab/>
        <w:t xml:space="preserve"> p=primero;</w:t>
      </w:r>
    </w:p>
    <w:p w:rsidR="0035557C" w:rsidRPr="00492C83" w:rsidRDefault="0035557C" w:rsidP="0035557C">
      <w:r w:rsidRPr="00492C83">
        <w:tab/>
        <w:t xml:space="preserve">   </w:t>
      </w:r>
      <w:r w:rsidRPr="00492C83">
        <w:tab/>
        <w:t xml:space="preserve"> q=primero2;</w:t>
      </w:r>
    </w:p>
    <w:p w:rsidR="0035557C" w:rsidRPr="00492C83" w:rsidRDefault="0035557C" w:rsidP="0035557C">
      <w:r w:rsidRPr="00492C83">
        <w:tab/>
        <w:t>while( (p!=NULL) || (q!=NULL))</w:t>
      </w:r>
    </w:p>
    <w:p w:rsidR="0035557C" w:rsidRPr="00492C83" w:rsidRDefault="0035557C" w:rsidP="0035557C">
      <w:r w:rsidRPr="00492C83">
        <w:tab/>
        <w:t>{</w:t>
      </w:r>
      <w:r w:rsidRPr="00492C83">
        <w:tab/>
        <w:t xml:space="preserve"> printf("nodo 1:%d",(*p).dato);</w:t>
      </w:r>
    </w:p>
    <w:p w:rsidR="0035557C" w:rsidRPr="00492C83" w:rsidRDefault="0035557C" w:rsidP="0035557C">
      <w:r w:rsidRPr="00492C83">
        <w:tab/>
      </w:r>
      <w:r w:rsidRPr="00492C83">
        <w:tab/>
        <w:t xml:space="preserve"> printf("nodo 2:%d",(*q).dato);</w:t>
      </w:r>
    </w:p>
    <w:p w:rsidR="0035557C" w:rsidRPr="00492C83" w:rsidRDefault="0035557C" w:rsidP="0035557C">
      <w:pPr>
        <w:rPr>
          <w:lang w:val="en-US"/>
        </w:rPr>
      </w:pPr>
      <w:r w:rsidRPr="00492C83">
        <w:tab/>
      </w:r>
      <w:r w:rsidRPr="00492C83">
        <w:tab/>
        <w:t xml:space="preserve"> </w:t>
      </w:r>
      <w:r w:rsidRPr="00492C83">
        <w:rPr>
          <w:lang w:val="en-US"/>
        </w:rPr>
        <w:t>p=(*p).sig;</w:t>
      </w:r>
    </w:p>
    <w:p w:rsidR="0035557C" w:rsidRPr="00492C83" w:rsidRDefault="0035557C" w:rsidP="0035557C">
      <w:pPr>
        <w:rPr>
          <w:lang w:val="en-US"/>
        </w:rPr>
      </w:pPr>
      <w:r w:rsidRPr="00492C83">
        <w:rPr>
          <w:lang w:val="en-US"/>
        </w:rPr>
        <w:tab/>
      </w:r>
      <w:r w:rsidRPr="00492C83">
        <w:rPr>
          <w:lang w:val="en-US"/>
        </w:rPr>
        <w:tab/>
        <w:t xml:space="preserve"> q=(*q).sig;</w:t>
      </w:r>
    </w:p>
    <w:p w:rsidR="0035557C" w:rsidRPr="00492C83" w:rsidRDefault="0035557C" w:rsidP="0035557C">
      <w:pPr>
        <w:rPr>
          <w:lang w:val="en-US"/>
        </w:rPr>
      </w:pPr>
      <w:r w:rsidRPr="00492C83">
        <w:rPr>
          <w:lang w:val="en-US"/>
        </w:rPr>
        <w:tab/>
      </w:r>
      <w:r w:rsidRPr="00492C83">
        <w:rPr>
          <w:lang w:val="en-US"/>
        </w:rPr>
        <w:tab/>
        <w:t xml:space="preserve"> </w:t>
      </w:r>
    </w:p>
    <w:p w:rsidR="0035557C" w:rsidRPr="00492C83" w:rsidRDefault="0035557C" w:rsidP="0035557C">
      <w:pPr>
        <w:rPr>
          <w:lang w:val="en-US"/>
        </w:rPr>
      </w:pPr>
      <w:r w:rsidRPr="00492C83">
        <w:rPr>
          <w:lang w:val="en-US"/>
        </w:rPr>
        <w:tab/>
      </w:r>
      <w:r w:rsidRPr="00492C83">
        <w:rPr>
          <w:lang w:val="en-US"/>
        </w:rPr>
        <w:tab/>
        <w:t xml:space="preserve"> </w:t>
      </w:r>
    </w:p>
    <w:p w:rsidR="0035557C" w:rsidRPr="00492C83" w:rsidRDefault="0035557C" w:rsidP="0035557C">
      <w:pPr>
        <w:rPr>
          <w:lang w:val="en-US"/>
        </w:rPr>
      </w:pPr>
      <w:r w:rsidRPr="00492C83">
        <w:rPr>
          <w:lang w:val="en-US"/>
        </w:rPr>
        <w:tab/>
        <w:t>}</w:t>
      </w:r>
    </w:p>
    <w:p w:rsidR="0035557C" w:rsidRPr="00492C83" w:rsidRDefault="0035557C" w:rsidP="0035557C">
      <w:pPr>
        <w:rPr>
          <w:lang w:val="en-US"/>
        </w:rPr>
      </w:pPr>
      <w:r w:rsidRPr="00492C83">
        <w:rPr>
          <w:lang w:val="en-US"/>
        </w:rPr>
        <w:tab/>
      </w:r>
      <w:r w:rsidRPr="00492C83">
        <w:rPr>
          <w:lang w:val="en-US"/>
        </w:rPr>
        <w:tab/>
      </w:r>
    </w:p>
    <w:p w:rsidR="0035557C" w:rsidRPr="00492C83" w:rsidRDefault="0035557C" w:rsidP="0035557C">
      <w:pPr>
        <w:rPr>
          <w:lang w:val="en-US"/>
        </w:rPr>
      </w:pPr>
    </w:p>
    <w:p w:rsidR="0035557C" w:rsidRPr="00492C83" w:rsidRDefault="0035557C" w:rsidP="0035557C">
      <w:pPr>
        <w:rPr>
          <w:lang w:val="en-US"/>
        </w:rPr>
      </w:pPr>
      <w:r w:rsidRPr="00492C83">
        <w:rPr>
          <w:lang w:val="en-US"/>
        </w:rPr>
        <w:t xml:space="preserve">   }</w:t>
      </w:r>
    </w:p>
    <w:p w:rsidR="0035557C" w:rsidRPr="00492C83" w:rsidRDefault="0035557C" w:rsidP="0035557C">
      <w:pPr>
        <w:rPr>
          <w:lang w:val="en-US"/>
        </w:rPr>
      </w:pPr>
      <w:r w:rsidRPr="00492C83">
        <w:rPr>
          <w:lang w:val="en-US"/>
        </w:rPr>
        <w:t>return 0;</w:t>
      </w:r>
    </w:p>
    <w:p w:rsidR="0035557C" w:rsidRPr="00492C83" w:rsidRDefault="00687D39" w:rsidP="0035557C">
      <w:pPr>
        <w:rPr>
          <w:lang w:val="en-US"/>
        </w:rPr>
      </w:pPr>
      <w:r>
        <w:rPr>
          <w:lang w:val="en-US"/>
        </w:rPr>
        <w:t>}</w:t>
      </w:r>
      <w:r w:rsidR="0035557C" w:rsidRPr="00492C83">
        <w:rPr>
          <w:lang w:val="en-US"/>
        </w:rPr>
        <w:t>int getint(void)</w:t>
      </w:r>
    </w:p>
    <w:p w:rsidR="0035557C" w:rsidRPr="00492C83" w:rsidRDefault="0035557C" w:rsidP="0035557C">
      <w:pPr>
        <w:rPr>
          <w:lang w:val="en-US"/>
        </w:rPr>
      </w:pPr>
      <w:r w:rsidRPr="00492C83">
        <w:rPr>
          <w:lang w:val="en-US"/>
        </w:rPr>
        <w:t>{int n;</w:t>
      </w:r>
    </w:p>
    <w:p w:rsidR="0035557C" w:rsidRPr="00492C83" w:rsidRDefault="0035557C" w:rsidP="0035557C">
      <w:r w:rsidRPr="00492C83">
        <w:t>printf("ingrese un entero\n");</w:t>
      </w:r>
    </w:p>
    <w:p w:rsidR="0035557C" w:rsidRPr="00492C83" w:rsidRDefault="0035557C" w:rsidP="0035557C">
      <w:pPr>
        <w:rPr>
          <w:lang w:val="en-US"/>
        </w:rPr>
      </w:pPr>
      <w:r w:rsidRPr="00492C83">
        <w:rPr>
          <w:lang w:val="en-US"/>
        </w:rPr>
        <w:t>scanf("%d",&amp;n);</w:t>
      </w:r>
    </w:p>
    <w:p w:rsidR="0035557C" w:rsidRPr="00492C83" w:rsidRDefault="0035557C" w:rsidP="0035557C">
      <w:pPr>
        <w:rPr>
          <w:lang w:val="en-US"/>
        </w:rPr>
      </w:pPr>
      <w:r w:rsidRPr="00492C83">
        <w:rPr>
          <w:lang w:val="en-US"/>
        </w:rPr>
        <w:t>return n;</w:t>
      </w:r>
    </w:p>
    <w:p w:rsidR="0035557C" w:rsidRDefault="0035557C" w:rsidP="0035557C">
      <w:r w:rsidRPr="00492C83">
        <w:t>}</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8) Se tienen una pila ya cargada de números enteros, se desea generar una lista ordenada en forma creciente con la información de la pila. Mostrar las estructuras dinámicas por pantalla.</w:t>
      </w:r>
    </w:p>
    <w:p w:rsidR="0035557C" w:rsidRDefault="0035557C" w:rsidP="0035557C">
      <w:pPr>
        <w:autoSpaceDE w:val="0"/>
        <w:jc w:val="both"/>
        <w:rPr>
          <w:rFonts w:ascii="Cambria" w:eastAsia="ArialMT" w:hAnsi="Cambria" w:cs="ArialMT"/>
          <w:b/>
          <w:bCs/>
          <w:i/>
          <w:iCs/>
        </w:rPr>
      </w:pPr>
    </w:p>
    <w:p w:rsidR="0035557C" w:rsidRPr="0035557C" w:rsidRDefault="0035557C" w:rsidP="0035557C">
      <w:r w:rsidRPr="0035557C">
        <w:t>#include &lt;stdio.h&gt;</w:t>
      </w:r>
    </w:p>
    <w:p w:rsidR="0035557C" w:rsidRPr="0035557C" w:rsidRDefault="0035557C" w:rsidP="0035557C">
      <w:r w:rsidRPr="0035557C">
        <w:t>#include &lt;stdlib.h&gt;</w:t>
      </w:r>
    </w:p>
    <w:p w:rsidR="0035557C" w:rsidRPr="0035557C" w:rsidRDefault="0035557C" w:rsidP="0035557C"/>
    <w:p w:rsidR="0035557C" w:rsidRPr="00AE1B35" w:rsidRDefault="0035557C" w:rsidP="0035557C">
      <w:pPr>
        <w:rPr>
          <w:lang w:val="en-US"/>
        </w:rPr>
      </w:pPr>
      <w:r w:rsidRPr="00AE1B35">
        <w:rPr>
          <w:lang w:val="en-US"/>
        </w:rPr>
        <w:t>struct nodo</w:t>
      </w:r>
    </w:p>
    <w:p w:rsidR="0035557C" w:rsidRPr="00AE1B35" w:rsidRDefault="0035557C" w:rsidP="0035557C">
      <w:pPr>
        <w:rPr>
          <w:lang w:val="en-US"/>
        </w:rPr>
      </w:pPr>
      <w:r w:rsidRPr="00AE1B35">
        <w:rPr>
          <w:lang w:val="en-US"/>
        </w:rPr>
        <w:t>{</w:t>
      </w:r>
    </w:p>
    <w:p w:rsidR="0035557C" w:rsidRPr="00AE1B35" w:rsidRDefault="0035557C" w:rsidP="0035557C">
      <w:pPr>
        <w:rPr>
          <w:lang w:val="en-US"/>
        </w:rPr>
      </w:pPr>
      <w:r w:rsidRPr="00AE1B35">
        <w:rPr>
          <w:lang w:val="en-US"/>
        </w:rPr>
        <w:tab/>
        <w:t>int dato;</w:t>
      </w:r>
    </w:p>
    <w:p w:rsidR="0035557C" w:rsidRPr="00AE1B35" w:rsidRDefault="0035557C" w:rsidP="0035557C">
      <w:pPr>
        <w:rPr>
          <w:lang w:val="en-US"/>
        </w:rPr>
      </w:pPr>
      <w:r w:rsidRPr="00AE1B35">
        <w:rPr>
          <w:lang w:val="en-US"/>
        </w:rPr>
        <w:tab/>
        <w:t>struct nodo *sig;</w:t>
      </w:r>
    </w:p>
    <w:p w:rsidR="0035557C" w:rsidRPr="00AE1B35" w:rsidRDefault="0035557C" w:rsidP="0035557C">
      <w:pPr>
        <w:rPr>
          <w:lang w:val="en-US"/>
        </w:rPr>
      </w:pPr>
      <w:r w:rsidRPr="00AE1B35">
        <w:rPr>
          <w:lang w:val="en-US"/>
        </w:rPr>
        <w:t>};</w:t>
      </w:r>
    </w:p>
    <w:p w:rsidR="0035557C" w:rsidRPr="00AE1B35" w:rsidRDefault="0035557C" w:rsidP="0035557C">
      <w:pPr>
        <w:rPr>
          <w:lang w:val="en-US"/>
        </w:rPr>
      </w:pPr>
    </w:p>
    <w:p w:rsidR="0035557C" w:rsidRPr="00AE1B35" w:rsidRDefault="0035557C" w:rsidP="0035557C">
      <w:pPr>
        <w:rPr>
          <w:lang w:val="en-US"/>
        </w:rPr>
      </w:pPr>
      <w:r w:rsidRPr="00AE1B35">
        <w:rPr>
          <w:lang w:val="en-US"/>
        </w:rPr>
        <w:t>struct nodo1</w:t>
      </w:r>
    </w:p>
    <w:p w:rsidR="0035557C" w:rsidRPr="00AE1B35" w:rsidRDefault="0035557C" w:rsidP="0035557C">
      <w:pPr>
        <w:rPr>
          <w:lang w:val="en-US"/>
        </w:rPr>
      </w:pPr>
      <w:r w:rsidRPr="00AE1B35">
        <w:rPr>
          <w:lang w:val="en-US"/>
        </w:rPr>
        <w:t>{</w:t>
      </w:r>
    </w:p>
    <w:p w:rsidR="0035557C" w:rsidRPr="00AE1B35" w:rsidRDefault="0035557C" w:rsidP="0035557C">
      <w:pPr>
        <w:rPr>
          <w:lang w:val="en-US"/>
        </w:rPr>
      </w:pPr>
      <w:r w:rsidRPr="00AE1B35">
        <w:rPr>
          <w:lang w:val="en-US"/>
        </w:rPr>
        <w:t xml:space="preserve">       int dato1;</w:t>
      </w:r>
    </w:p>
    <w:p w:rsidR="0035557C" w:rsidRPr="00AE1B35" w:rsidRDefault="0035557C" w:rsidP="0035557C">
      <w:pPr>
        <w:rPr>
          <w:lang w:val="en-US"/>
        </w:rPr>
      </w:pPr>
      <w:r w:rsidRPr="00AE1B35">
        <w:rPr>
          <w:lang w:val="en-US"/>
        </w:rPr>
        <w:t xml:space="preserve">       struct nodo *sig1;</w:t>
      </w:r>
    </w:p>
    <w:p w:rsidR="0035557C" w:rsidRPr="00AE1B35" w:rsidRDefault="0035557C" w:rsidP="0035557C">
      <w:pPr>
        <w:rPr>
          <w:lang w:val="en-US"/>
        </w:rPr>
      </w:pPr>
      <w:r w:rsidRPr="00AE1B35">
        <w:rPr>
          <w:lang w:val="en-US"/>
        </w:rPr>
        <w:t>};</w:t>
      </w:r>
    </w:p>
    <w:p w:rsidR="0035557C" w:rsidRPr="00AE1B35" w:rsidRDefault="0035557C" w:rsidP="0035557C">
      <w:pPr>
        <w:rPr>
          <w:lang w:val="en-US"/>
        </w:rPr>
      </w:pPr>
    </w:p>
    <w:p w:rsidR="0035557C" w:rsidRPr="00AE1B35" w:rsidRDefault="0035557C" w:rsidP="0035557C">
      <w:pPr>
        <w:rPr>
          <w:lang w:val="en-US"/>
        </w:rPr>
      </w:pPr>
      <w:r w:rsidRPr="00AE1B35">
        <w:rPr>
          <w:lang w:val="en-US"/>
        </w:rPr>
        <w:t>void imprime(struct nodo1 *p1);</w:t>
      </w:r>
    </w:p>
    <w:p w:rsidR="0035557C" w:rsidRPr="00AE1B35" w:rsidRDefault="0035557C" w:rsidP="0035557C">
      <w:pPr>
        <w:rPr>
          <w:lang w:val="en-US"/>
        </w:rPr>
      </w:pPr>
      <w:r w:rsidRPr="00AE1B35">
        <w:rPr>
          <w:lang w:val="en-US"/>
        </w:rPr>
        <w:t xml:space="preserve">int main() </w:t>
      </w:r>
    </w:p>
    <w:p w:rsidR="0035557C" w:rsidRPr="00AE1B35" w:rsidRDefault="0035557C" w:rsidP="0035557C">
      <w:pPr>
        <w:rPr>
          <w:lang w:val="en-US"/>
        </w:rPr>
      </w:pPr>
      <w:r w:rsidRPr="00AE1B35">
        <w:rPr>
          <w:lang w:val="en-US"/>
        </w:rPr>
        <w:t>{</w:t>
      </w:r>
    </w:p>
    <w:p w:rsidR="0035557C" w:rsidRPr="00AE1B35" w:rsidRDefault="0035557C" w:rsidP="0035557C">
      <w:pPr>
        <w:rPr>
          <w:lang w:val="en-US"/>
        </w:rPr>
      </w:pPr>
      <w:r w:rsidRPr="00AE1B35">
        <w:rPr>
          <w:lang w:val="en-US"/>
        </w:rPr>
        <w:tab/>
        <w:t>struct nodo *p, *primero;</w:t>
      </w:r>
    </w:p>
    <w:p w:rsidR="0035557C" w:rsidRPr="00AE1B35" w:rsidRDefault="0035557C" w:rsidP="0035557C">
      <w:r w:rsidRPr="00AE1B35">
        <w:rPr>
          <w:lang w:val="en-US"/>
        </w:rPr>
        <w:tab/>
      </w:r>
      <w:r w:rsidRPr="00AE1B35">
        <w:t>struct nodo1 *p1, *primero1, *actual1, *previo1;</w:t>
      </w:r>
    </w:p>
    <w:p w:rsidR="0035557C" w:rsidRPr="00AE1B35" w:rsidRDefault="0035557C" w:rsidP="0035557C">
      <w:r w:rsidRPr="00AE1B35">
        <w:tab/>
        <w:t>int n;</w:t>
      </w:r>
    </w:p>
    <w:p w:rsidR="0035557C" w:rsidRPr="00AE1B35" w:rsidRDefault="0035557C" w:rsidP="0035557C">
      <w:r w:rsidRPr="00AE1B35">
        <w:tab/>
      </w:r>
    </w:p>
    <w:p w:rsidR="0035557C" w:rsidRPr="00AE1B35" w:rsidRDefault="0035557C" w:rsidP="0035557C">
      <w:r w:rsidRPr="00AE1B35">
        <w:tab/>
        <w:t>p=NULL;</w:t>
      </w:r>
    </w:p>
    <w:p w:rsidR="0035557C" w:rsidRPr="00AE1B35" w:rsidRDefault="0035557C" w:rsidP="0035557C">
      <w:r w:rsidRPr="00AE1B35">
        <w:tab/>
        <w:t>primero=NULL;</w:t>
      </w:r>
    </w:p>
    <w:p w:rsidR="0035557C" w:rsidRPr="00AE1B35" w:rsidRDefault="0035557C" w:rsidP="0035557C">
      <w:r w:rsidRPr="00AE1B35">
        <w:tab/>
        <w:t>primero1=NULL;</w:t>
      </w:r>
    </w:p>
    <w:p w:rsidR="0035557C" w:rsidRPr="00AE1B35" w:rsidRDefault="0035557C" w:rsidP="0035557C">
      <w:r w:rsidRPr="00AE1B35">
        <w:tab/>
      </w:r>
    </w:p>
    <w:p w:rsidR="0035557C" w:rsidRPr="00AE1B35" w:rsidRDefault="0035557C" w:rsidP="0035557C">
      <w:r w:rsidRPr="00AE1B35">
        <w:tab/>
        <w:t>printf("Ingresar numeros eteros (0 para terminar de ingresar) \n");</w:t>
      </w:r>
    </w:p>
    <w:p w:rsidR="0035557C" w:rsidRPr="00AE1B35" w:rsidRDefault="0035557C" w:rsidP="0035557C">
      <w:r w:rsidRPr="00AE1B35">
        <w:tab/>
        <w:t>printf("Ingrese un entero: ");</w:t>
      </w:r>
    </w:p>
    <w:p w:rsidR="0035557C" w:rsidRPr="00AE1B35" w:rsidRDefault="0035557C" w:rsidP="0035557C">
      <w:r w:rsidRPr="00AE1B35">
        <w:tab/>
        <w:t>scanf("%d", &amp;n);</w:t>
      </w:r>
    </w:p>
    <w:p w:rsidR="0035557C" w:rsidRPr="00AE1B35" w:rsidRDefault="0035557C" w:rsidP="0035557C">
      <w:r w:rsidRPr="00AE1B35">
        <w:tab/>
      </w:r>
    </w:p>
    <w:p w:rsidR="0035557C" w:rsidRPr="00AE1B35" w:rsidRDefault="0035557C" w:rsidP="0035557C">
      <w:pPr>
        <w:rPr>
          <w:lang w:val="en-US"/>
        </w:rPr>
      </w:pPr>
      <w:r w:rsidRPr="00AE1B35">
        <w:tab/>
      </w:r>
      <w:r w:rsidRPr="00AE1B35">
        <w:rPr>
          <w:lang w:val="en-US"/>
        </w:rPr>
        <w:t>while( n!=0 )</w:t>
      </w:r>
      <w:r w:rsidRPr="00AE1B35">
        <w:rPr>
          <w:lang w:val="en-US"/>
        </w:rPr>
        <w:tab/>
      </w:r>
      <w:r w:rsidRPr="00AE1B35">
        <w:rPr>
          <w:lang w:val="en-US"/>
        </w:rPr>
        <w:tab/>
        <w:t>//Ingreso datos</w:t>
      </w:r>
    </w:p>
    <w:p w:rsidR="0035557C" w:rsidRPr="00AE1B35" w:rsidRDefault="0035557C" w:rsidP="0035557C">
      <w:pPr>
        <w:rPr>
          <w:lang w:val="en-US"/>
        </w:rPr>
      </w:pPr>
      <w:r w:rsidRPr="00AE1B35">
        <w:rPr>
          <w:lang w:val="en-US"/>
        </w:rPr>
        <w:tab/>
        <w:t>{</w:t>
      </w:r>
    </w:p>
    <w:p w:rsidR="0035557C" w:rsidRPr="00AE1B35" w:rsidRDefault="0035557C" w:rsidP="0035557C">
      <w:pPr>
        <w:rPr>
          <w:lang w:val="en-US"/>
        </w:rPr>
      </w:pPr>
      <w:r w:rsidRPr="00AE1B35">
        <w:rPr>
          <w:lang w:val="en-US"/>
        </w:rPr>
        <w:tab/>
      </w:r>
      <w:r w:rsidRPr="00AE1B35">
        <w:rPr>
          <w:lang w:val="en-US"/>
        </w:rPr>
        <w:tab/>
        <w:t>p=(struct nodo*)malloc(sizeof(*p));</w:t>
      </w:r>
    </w:p>
    <w:p w:rsidR="0035557C" w:rsidRPr="00AE1B35" w:rsidRDefault="0035557C" w:rsidP="0035557C">
      <w:r w:rsidRPr="00AE1B35">
        <w:rPr>
          <w:lang w:val="en-US"/>
        </w:rPr>
        <w:tab/>
      </w:r>
      <w:r w:rsidRPr="00AE1B35">
        <w:rPr>
          <w:lang w:val="en-US"/>
        </w:rPr>
        <w:tab/>
      </w:r>
      <w:r w:rsidRPr="00AE1B35">
        <w:t>if( p==NULL )</w:t>
      </w:r>
    </w:p>
    <w:p w:rsidR="0035557C" w:rsidRPr="00AE1B35" w:rsidRDefault="0035557C" w:rsidP="0035557C">
      <w:r w:rsidRPr="00AE1B35">
        <w:tab/>
      </w:r>
      <w:r w:rsidRPr="00AE1B35">
        <w:tab/>
        <w:t>{</w:t>
      </w:r>
    </w:p>
    <w:p w:rsidR="0035557C" w:rsidRPr="00AE1B35" w:rsidRDefault="0035557C" w:rsidP="0035557C">
      <w:r w:rsidRPr="00AE1B35">
        <w:tab/>
      </w:r>
      <w:r w:rsidRPr="00AE1B35">
        <w:tab/>
      </w:r>
      <w:r w:rsidRPr="00AE1B35">
        <w:tab/>
        <w:t>printf("No se pudo gestionar la memoria \n");</w:t>
      </w:r>
    </w:p>
    <w:p w:rsidR="0035557C" w:rsidRPr="00AE1B35" w:rsidRDefault="0035557C" w:rsidP="0035557C">
      <w:pPr>
        <w:rPr>
          <w:lang w:val="en-US"/>
        </w:rPr>
      </w:pPr>
      <w:r w:rsidRPr="00AE1B35">
        <w:tab/>
      </w:r>
      <w:r w:rsidRPr="00AE1B35">
        <w:tab/>
      </w:r>
      <w:r w:rsidRPr="00AE1B35">
        <w:tab/>
      </w:r>
      <w:r w:rsidRPr="00AE1B35">
        <w:rPr>
          <w:lang w:val="en-US"/>
        </w:rPr>
        <w:t>return 1;</w:t>
      </w:r>
    </w:p>
    <w:p w:rsidR="0035557C" w:rsidRPr="00AE1B35" w:rsidRDefault="0035557C" w:rsidP="0035557C">
      <w:pPr>
        <w:rPr>
          <w:lang w:val="en-US"/>
        </w:rPr>
      </w:pPr>
      <w:r w:rsidRPr="00AE1B35">
        <w:rPr>
          <w:lang w:val="en-US"/>
        </w:rPr>
        <w:tab/>
      </w:r>
      <w:r w:rsidRPr="00AE1B35">
        <w:rPr>
          <w:lang w:val="en-US"/>
        </w:rPr>
        <w:tab/>
        <w:t>}</w:t>
      </w:r>
    </w:p>
    <w:p w:rsidR="0035557C" w:rsidRPr="00AE1B35" w:rsidRDefault="0035557C" w:rsidP="0035557C">
      <w:pPr>
        <w:rPr>
          <w:lang w:val="en-US"/>
        </w:rPr>
      </w:pPr>
      <w:r w:rsidRPr="00AE1B35">
        <w:rPr>
          <w:lang w:val="en-US"/>
        </w:rPr>
        <w:tab/>
      </w:r>
      <w:r w:rsidRPr="00AE1B35">
        <w:rPr>
          <w:lang w:val="en-US"/>
        </w:rPr>
        <w:tab/>
        <w:t>else</w:t>
      </w:r>
    </w:p>
    <w:p w:rsidR="0035557C" w:rsidRPr="00AE1B35" w:rsidRDefault="0035557C" w:rsidP="0035557C">
      <w:pPr>
        <w:rPr>
          <w:lang w:val="en-US"/>
        </w:rPr>
      </w:pPr>
      <w:r w:rsidRPr="00AE1B35">
        <w:rPr>
          <w:lang w:val="en-US"/>
        </w:rPr>
        <w:tab/>
      </w:r>
      <w:r w:rsidRPr="00AE1B35">
        <w:rPr>
          <w:lang w:val="en-US"/>
        </w:rPr>
        <w:tab/>
        <w:t>{</w:t>
      </w:r>
    </w:p>
    <w:p w:rsidR="0035557C" w:rsidRPr="00AE1B35" w:rsidRDefault="0035557C" w:rsidP="0035557C">
      <w:pPr>
        <w:rPr>
          <w:lang w:val="en-US"/>
        </w:rPr>
      </w:pPr>
      <w:r w:rsidRPr="00AE1B35">
        <w:rPr>
          <w:lang w:val="en-US"/>
        </w:rPr>
        <w:lastRenderedPageBreak/>
        <w:tab/>
      </w:r>
      <w:r w:rsidRPr="00AE1B35">
        <w:rPr>
          <w:lang w:val="en-US"/>
        </w:rPr>
        <w:tab/>
      </w:r>
      <w:r w:rsidRPr="00AE1B35">
        <w:rPr>
          <w:lang w:val="en-US"/>
        </w:rPr>
        <w:tab/>
        <w:t>(*p).dato=n;</w:t>
      </w:r>
    </w:p>
    <w:p w:rsidR="0035557C" w:rsidRPr="00AE1B35" w:rsidRDefault="0035557C" w:rsidP="0035557C">
      <w:r w:rsidRPr="00AE1B35">
        <w:rPr>
          <w:lang w:val="en-US"/>
        </w:rPr>
        <w:tab/>
      </w:r>
      <w:r w:rsidRPr="00AE1B35">
        <w:rPr>
          <w:lang w:val="en-US"/>
        </w:rPr>
        <w:tab/>
      </w:r>
      <w:r w:rsidRPr="00AE1B35">
        <w:rPr>
          <w:lang w:val="en-US"/>
        </w:rPr>
        <w:tab/>
      </w:r>
      <w:r w:rsidRPr="00AE1B35">
        <w:t>(*p).sig=primero;</w:t>
      </w:r>
    </w:p>
    <w:p w:rsidR="0035557C" w:rsidRPr="00AE1B35" w:rsidRDefault="0035557C" w:rsidP="0035557C">
      <w:r w:rsidRPr="00AE1B35">
        <w:tab/>
      </w:r>
      <w:r w:rsidRPr="00AE1B35">
        <w:tab/>
      </w:r>
      <w:r w:rsidRPr="00AE1B35">
        <w:tab/>
        <w:t>primero=p;</w:t>
      </w:r>
    </w:p>
    <w:p w:rsidR="0035557C" w:rsidRPr="00AE1B35" w:rsidRDefault="0035557C" w:rsidP="0035557C">
      <w:r w:rsidRPr="00AE1B35">
        <w:tab/>
      </w:r>
      <w:r w:rsidRPr="00AE1B35">
        <w:tab/>
      </w:r>
      <w:r w:rsidRPr="00AE1B35">
        <w:tab/>
      </w:r>
    </w:p>
    <w:p w:rsidR="0035557C" w:rsidRPr="00AE1B35" w:rsidRDefault="0035557C" w:rsidP="0035557C">
      <w:r w:rsidRPr="00AE1B35">
        <w:tab/>
      </w:r>
      <w:r w:rsidRPr="00AE1B35">
        <w:tab/>
      </w:r>
      <w:r w:rsidRPr="00AE1B35">
        <w:tab/>
        <w:t>printf("Ingrese un entero: ");</w:t>
      </w:r>
    </w:p>
    <w:p w:rsidR="0035557C" w:rsidRPr="00AE1B35" w:rsidRDefault="0035557C" w:rsidP="0035557C">
      <w:r w:rsidRPr="00AE1B35">
        <w:tab/>
      </w:r>
      <w:r w:rsidRPr="00AE1B35">
        <w:tab/>
      </w:r>
      <w:r w:rsidRPr="00AE1B35">
        <w:tab/>
        <w:t>scanf("%d", &amp;n);</w:t>
      </w:r>
    </w:p>
    <w:p w:rsidR="0035557C" w:rsidRPr="00AE1B35" w:rsidRDefault="0035557C" w:rsidP="0035557C">
      <w:pPr>
        <w:rPr>
          <w:lang w:val="en-US"/>
        </w:rPr>
      </w:pPr>
      <w:r w:rsidRPr="00AE1B35">
        <w:tab/>
      </w:r>
      <w:r w:rsidRPr="00AE1B35">
        <w:tab/>
      </w:r>
      <w:r w:rsidRPr="00AE1B35">
        <w:rPr>
          <w:lang w:val="en-US"/>
        </w:rPr>
        <w:t>}</w:t>
      </w:r>
      <w:r w:rsidRPr="00AE1B35">
        <w:rPr>
          <w:lang w:val="en-US"/>
        </w:rPr>
        <w:tab/>
      </w:r>
    </w:p>
    <w:p w:rsidR="0035557C" w:rsidRPr="00AE1B35" w:rsidRDefault="0035557C" w:rsidP="0035557C">
      <w:pPr>
        <w:rPr>
          <w:lang w:val="en-US"/>
        </w:rPr>
      </w:pPr>
      <w:r w:rsidRPr="00AE1B35">
        <w:rPr>
          <w:lang w:val="en-US"/>
        </w:rPr>
        <w:tab/>
        <w:t>}</w:t>
      </w:r>
    </w:p>
    <w:p w:rsidR="0035557C" w:rsidRPr="00AE1B35" w:rsidRDefault="0035557C" w:rsidP="0035557C">
      <w:pPr>
        <w:rPr>
          <w:lang w:val="en-US"/>
        </w:rPr>
      </w:pPr>
      <w:r w:rsidRPr="00AE1B35">
        <w:rPr>
          <w:lang w:val="en-US"/>
        </w:rPr>
        <w:tab/>
      </w:r>
    </w:p>
    <w:p w:rsidR="0035557C" w:rsidRPr="00AE1B35" w:rsidRDefault="0035557C" w:rsidP="0035557C">
      <w:pPr>
        <w:rPr>
          <w:lang w:val="en-US"/>
        </w:rPr>
      </w:pPr>
      <w:r w:rsidRPr="00AE1B35">
        <w:rPr>
          <w:lang w:val="en-US"/>
        </w:rPr>
        <w:tab/>
        <w:t>p1=(struct nodo*)malloc(sizeof(*p));</w:t>
      </w:r>
    </w:p>
    <w:p w:rsidR="0035557C" w:rsidRPr="00AE1B35" w:rsidRDefault="0035557C" w:rsidP="0035557C">
      <w:pPr>
        <w:rPr>
          <w:lang w:val="en-US"/>
        </w:rPr>
      </w:pPr>
      <w:r w:rsidRPr="00AE1B35">
        <w:rPr>
          <w:lang w:val="en-US"/>
        </w:rPr>
        <w:t xml:space="preserve">       if( p1!=NULL )</w:t>
      </w:r>
    </w:p>
    <w:p w:rsidR="0035557C" w:rsidRPr="00AE1B35" w:rsidRDefault="0035557C" w:rsidP="0035557C">
      <w:pPr>
        <w:rPr>
          <w:lang w:val="en-US"/>
        </w:rPr>
      </w:pPr>
      <w:r w:rsidRPr="00AE1B35">
        <w:rPr>
          <w:lang w:val="en-US"/>
        </w:rPr>
        <w:t xml:space="preserve">       {</w:t>
      </w:r>
    </w:p>
    <w:p w:rsidR="0035557C" w:rsidRPr="00AE1B35" w:rsidRDefault="0035557C" w:rsidP="0035557C">
      <w:pPr>
        <w:rPr>
          <w:lang w:val="en-US"/>
        </w:rPr>
      </w:pPr>
      <w:r w:rsidRPr="00AE1B35">
        <w:rPr>
          <w:lang w:val="en-US"/>
        </w:rPr>
        <w:t xml:space="preserve">         (*p1).dato1=(*p).dato;</w:t>
      </w:r>
    </w:p>
    <w:p w:rsidR="0035557C" w:rsidRPr="00AE1B35" w:rsidRDefault="0035557C" w:rsidP="0035557C">
      <w:r w:rsidRPr="00AE1B35">
        <w:rPr>
          <w:lang w:val="en-US"/>
        </w:rPr>
        <w:t xml:space="preserve">         </w:t>
      </w:r>
      <w:r w:rsidRPr="00AE1B35">
        <w:t>(*p1).sig1=NULL;</w:t>
      </w:r>
    </w:p>
    <w:p w:rsidR="0035557C" w:rsidRPr="00AE1B35" w:rsidRDefault="0035557C" w:rsidP="0035557C">
      <w:r w:rsidRPr="00AE1B35">
        <w:t xml:space="preserve">                        </w:t>
      </w:r>
    </w:p>
    <w:p w:rsidR="0035557C" w:rsidRPr="00AE1B35" w:rsidRDefault="0035557C" w:rsidP="0035557C">
      <w:r w:rsidRPr="00AE1B35">
        <w:t xml:space="preserve">         previo1=NULL;</w:t>
      </w:r>
    </w:p>
    <w:p w:rsidR="0035557C" w:rsidRPr="00AE1B35" w:rsidRDefault="0035557C" w:rsidP="0035557C">
      <w:r w:rsidRPr="00AE1B35">
        <w:t xml:space="preserve">         actual1=primero1;</w:t>
      </w:r>
    </w:p>
    <w:p w:rsidR="0035557C" w:rsidRPr="00AE1B35" w:rsidRDefault="0035557C" w:rsidP="0035557C">
      <w:r w:rsidRPr="00AE1B35">
        <w:t xml:space="preserve">         while ( actual1 !=NULL &amp;&amp; (*p1).dato1&gt;(*actual1).dato1 )</w:t>
      </w:r>
    </w:p>
    <w:p w:rsidR="0035557C" w:rsidRPr="00AE1B35" w:rsidRDefault="0035557C" w:rsidP="0035557C">
      <w:r w:rsidRPr="00AE1B35">
        <w:t xml:space="preserve">         {   </w:t>
      </w:r>
    </w:p>
    <w:p w:rsidR="0035557C" w:rsidRPr="00AE1B35" w:rsidRDefault="0035557C" w:rsidP="0035557C">
      <w:r w:rsidRPr="00AE1B35">
        <w:t xml:space="preserve">            previo1=actual1;</w:t>
      </w:r>
    </w:p>
    <w:p w:rsidR="0035557C" w:rsidRPr="00AE1B35" w:rsidRDefault="0035557C" w:rsidP="0035557C">
      <w:r w:rsidRPr="00AE1B35">
        <w:t xml:space="preserve">            actual1=(*actual1).sig1; </w:t>
      </w:r>
    </w:p>
    <w:p w:rsidR="0035557C" w:rsidRPr="00AE1B35" w:rsidRDefault="0035557C" w:rsidP="0035557C">
      <w:r w:rsidRPr="00AE1B35">
        <w:t xml:space="preserve">         }</w:t>
      </w:r>
    </w:p>
    <w:p w:rsidR="0035557C" w:rsidRPr="00AE1B35" w:rsidRDefault="0035557C" w:rsidP="0035557C"/>
    <w:p w:rsidR="0035557C" w:rsidRPr="00AE1B35" w:rsidRDefault="0035557C" w:rsidP="0035557C">
      <w:r w:rsidRPr="00AE1B35">
        <w:t xml:space="preserve">         if( previo1==NULL ) // el dato es el nuevo primero o el más pequeño de todos</w:t>
      </w:r>
    </w:p>
    <w:p w:rsidR="0035557C" w:rsidRPr="00AE1B35" w:rsidRDefault="0035557C" w:rsidP="0035557C">
      <w:r w:rsidRPr="00AE1B35">
        <w:t xml:space="preserve">         {</w:t>
      </w:r>
    </w:p>
    <w:p w:rsidR="0035557C" w:rsidRPr="00AE1B35" w:rsidRDefault="0035557C" w:rsidP="0035557C">
      <w:r w:rsidRPr="00AE1B35">
        <w:t xml:space="preserve">            (*p1).sig1=primero1;</w:t>
      </w:r>
    </w:p>
    <w:p w:rsidR="0035557C" w:rsidRPr="00AE1B35" w:rsidRDefault="0035557C" w:rsidP="0035557C">
      <w:r w:rsidRPr="00AE1B35">
        <w:lastRenderedPageBreak/>
        <w:t xml:space="preserve">            primero1=p1;</w:t>
      </w:r>
    </w:p>
    <w:p w:rsidR="0035557C" w:rsidRPr="00AE1B35" w:rsidRDefault="0035557C" w:rsidP="0035557C">
      <w:pPr>
        <w:rPr>
          <w:lang w:val="en-US"/>
        </w:rPr>
      </w:pPr>
      <w:r w:rsidRPr="00AE1B35">
        <w:t xml:space="preserve">         </w:t>
      </w:r>
      <w:r w:rsidRPr="00AE1B35">
        <w:rPr>
          <w:lang w:val="en-US"/>
        </w:rPr>
        <w:t>}</w:t>
      </w:r>
    </w:p>
    <w:p w:rsidR="0035557C" w:rsidRPr="00AE1B35" w:rsidRDefault="0035557C" w:rsidP="0035557C">
      <w:pPr>
        <w:rPr>
          <w:lang w:val="en-US"/>
        </w:rPr>
      </w:pPr>
      <w:r w:rsidRPr="00AE1B35">
        <w:rPr>
          <w:lang w:val="en-US"/>
        </w:rPr>
        <w:t xml:space="preserve">         else </w:t>
      </w:r>
    </w:p>
    <w:p w:rsidR="0035557C" w:rsidRPr="00AE1B35" w:rsidRDefault="0035557C" w:rsidP="0035557C">
      <w:pPr>
        <w:rPr>
          <w:lang w:val="en-US"/>
        </w:rPr>
      </w:pPr>
      <w:r w:rsidRPr="00AE1B35">
        <w:rPr>
          <w:lang w:val="en-US"/>
        </w:rPr>
        <w:t xml:space="preserve">         { </w:t>
      </w:r>
    </w:p>
    <w:p w:rsidR="0035557C" w:rsidRPr="00AE1B35" w:rsidRDefault="0035557C" w:rsidP="0035557C">
      <w:pPr>
        <w:rPr>
          <w:lang w:val="en-US"/>
        </w:rPr>
      </w:pPr>
      <w:r w:rsidRPr="00AE1B35">
        <w:rPr>
          <w:lang w:val="en-US"/>
        </w:rPr>
        <w:t xml:space="preserve">             (*previo1).sig1=p1;</w:t>
      </w:r>
    </w:p>
    <w:p w:rsidR="0035557C" w:rsidRPr="00AE1B35" w:rsidRDefault="0035557C" w:rsidP="0035557C">
      <w:pPr>
        <w:rPr>
          <w:lang w:val="en-US"/>
        </w:rPr>
      </w:pPr>
      <w:r w:rsidRPr="00AE1B35">
        <w:rPr>
          <w:lang w:val="en-US"/>
        </w:rPr>
        <w:t xml:space="preserve">             (*p1).sig1=actual1;</w:t>
      </w:r>
    </w:p>
    <w:p w:rsidR="0035557C" w:rsidRPr="00AE1B35" w:rsidRDefault="0035557C" w:rsidP="0035557C">
      <w:r w:rsidRPr="00AE1B35">
        <w:rPr>
          <w:lang w:val="en-US"/>
        </w:rPr>
        <w:t xml:space="preserve">         </w:t>
      </w:r>
      <w:r w:rsidRPr="00AE1B35">
        <w:t>}</w:t>
      </w:r>
    </w:p>
    <w:p w:rsidR="0035557C" w:rsidRPr="00AE1B35" w:rsidRDefault="0035557C" w:rsidP="0035557C">
      <w:r w:rsidRPr="00AE1B35">
        <w:t xml:space="preserve">       }</w:t>
      </w:r>
    </w:p>
    <w:p w:rsidR="0035557C" w:rsidRPr="00AE1B35" w:rsidRDefault="0035557C" w:rsidP="0035557C">
      <w:r w:rsidRPr="00AE1B35">
        <w:t xml:space="preserve">       else</w:t>
      </w:r>
    </w:p>
    <w:p w:rsidR="0035557C" w:rsidRPr="00AE1B35" w:rsidRDefault="0035557C" w:rsidP="0035557C">
      <w:r w:rsidRPr="00AE1B35">
        <w:t xml:space="preserve">       {</w:t>
      </w:r>
    </w:p>
    <w:p w:rsidR="0035557C" w:rsidRPr="00AE1B35" w:rsidRDefault="0035557C" w:rsidP="0035557C">
      <w:r w:rsidRPr="00AE1B35">
        <w:t xml:space="preserve">           printf("No hay memoria\n");</w:t>
      </w:r>
    </w:p>
    <w:p w:rsidR="0035557C" w:rsidRPr="00AE1B35" w:rsidRDefault="0035557C" w:rsidP="0035557C">
      <w:r w:rsidRPr="00AE1B35">
        <w:t xml:space="preserve">           return 1;</w:t>
      </w:r>
    </w:p>
    <w:p w:rsidR="0035557C" w:rsidRPr="00AE1B35" w:rsidRDefault="0035557C" w:rsidP="0035557C">
      <w:r w:rsidRPr="00AE1B35">
        <w:t xml:space="preserve">       }</w:t>
      </w:r>
    </w:p>
    <w:p w:rsidR="0035557C" w:rsidRPr="00AE1B35" w:rsidRDefault="0035557C" w:rsidP="0035557C">
      <w:r w:rsidRPr="00AE1B35">
        <w:tab/>
      </w:r>
    </w:p>
    <w:p w:rsidR="0035557C" w:rsidRPr="00AE1B35" w:rsidRDefault="0035557C" w:rsidP="0035557C">
      <w:r w:rsidRPr="00AE1B35">
        <w:tab/>
      </w:r>
    </w:p>
    <w:p w:rsidR="0035557C" w:rsidRPr="00AE1B35" w:rsidRDefault="0035557C" w:rsidP="0035557C">
      <w:r w:rsidRPr="00AE1B35">
        <w:tab/>
        <w:t>while( p!=NULL)</w:t>
      </w:r>
      <w:r w:rsidRPr="00AE1B35">
        <w:tab/>
      </w:r>
      <w:r w:rsidRPr="00AE1B35">
        <w:tab/>
        <w:t>//Muestro por pantalla</w:t>
      </w:r>
    </w:p>
    <w:p w:rsidR="0035557C" w:rsidRPr="00AE1B35" w:rsidRDefault="0035557C" w:rsidP="0035557C">
      <w:r w:rsidRPr="00AE1B35">
        <w:tab/>
        <w:t>{</w:t>
      </w:r>
    </w:p>
    <w:p w:rsidR="0035557C" w:rsidRPr="00AE1B35" w:rsidRDefault="0035557C" w:rsidP="0035557C">
      <w:r w:rsidRPr="00AE1B35">
        <w:tab/>
      </w:r>
      <w:r w:rsidRPr="00AE1B35">
        <w:tab/>
        <w:t>printf("%d \n", (*p).dato );</w:t>
      </w:r>
    </w:p>
    <w:p w:rsidR="0035557C" w:rsidRPr="00AE1B35" w:rsidRDefault="0035557C" w:rsidP="0035557C">
      <w:r w:rsidRPr="00AE1B35">
        <w:tab/>
      </w:r>
      <w:r w:rsidRPr="00AE1B35">
        <w:tab/>
      </w:r>
      <w:r w:rsidRPr="00AE1B35">
        <w:tab/>
        <w:t>p=(*p).sig;</w:t>
      </w:r>
    </w:p>
    <w:p w:rsidR="0035557C" w:rsidRPr="00AE1B35" w:rsidRDefault="0035557C" w:rsidP="0035557C">
      <w:r w:rsidRPr="00AE1B35">
        <w:tab/>
        <w:t>}</w:t>
      </w:r>
    </w:p>
    <w:p w:rsidR="0035557C" w:rsidRPr="00AE1B35" w:rsidRDefault="0035557C" w:rsidP="0035557C">
      <w:r w:rsidRPr="00AE1B35">
        <w:tab/>
      </w:r>
    </w:p>
    <w:p w:rsidR="0035557C" w:rsidRPr="00AE1B35" w:rsidRDefault="0035557C" w:rsidP="0035557C">
      <w:r w:rsidRPr="00AE1B35">
        <w:tab/>
        <w:t>printf("\n\n\n");</w:t>
      </w:r>
    </w:p>
    <w:p w:rsidR="0035557C" w:rsidRPr="00AE1B35" w:rsidRDefault="0035557C" w:rsidP="0035557C">
      <w:r w:rsidRPr="00AE1B35">
        <w:tab/>
      </w:r>
    </w:p>
    <w:p w:rsidR="0035557C" w:rsidRPr="00AE1B35" w:rsidRDefault="0035557C" w:rsidP="0035557C">
      <w:r w:rsidRPr="00AE1B35">
        <w:tab/>
        <w:t xml:space="preserve"> printf("\nLa lista ingresada es: \n");</w:t>
      </w:r>
    </w:p>
    <w:p w:rsidR="0035557C" w:rsidRPr="00AE1B35" w:rsidRDefault="0035557C" w:rsidP="0035557C">
      <w:pPr>
        <w:rPr>
          <w:lang w:val="en-US"/>
        </w:rPr>
      </w:pPr>
      <w:r w:rsidRPr="00AE1B35">
        <w:t xml:space="preserve">     </w:t>
      </w:r>
      <w:r w:rsidRPr="00AE1B35">
        <w:rPr>
          <w:lang w:val="en-US"/>
        </w:rPr>
        <w:t>p1=primero1;</w:t>
      </w:r>
    </w:p>
    <w:p w:rsidR="0035557C" w:rsidRPr="00AE1B35" w:rsidRDefault="0035557C" w:rsidP="0035557C">
      <w:pPr>
        <w:rPr>
          <w:lang w:val="en-US"/>
        </w:rPr>
      </w:pPr>
      <w:r w:rsidRPr="00AE1B35">
        <w:rPr>
          <w:lang w:val="en-US"/>
        </w:rPr>
        <w:t xml:space="preserve">     imprime(p1);</w:t>
      </w:r>
    </w:p>
    <w:p w:rsidR="0035557C" w:rsidRPr="00AE1B35" w:rsidRDefault="0035557C" w:rsidP="0035557C">
      <w:pPr>
        <w:rPr>
          <w:lang w:val="en-US"/>
        </w:rPr>
      </w:pPr>
      <w:r w:rsidRPr="00AE1B35">
        <w:rPr>
          <w:lang w:val="en-US"/>
        </w:rPr>
        <w:lastRenderedPageBreak/>
        <w:tab/>
      </w:r>
    </w:p>
    <w:p w:rsidR="0035557C" w:rsidRPr="00AE1B35" w:rsidRDefault="0035557C" w:rsidP="0035557C">
      <w:pPr>
        <w:rPr>
          <w:lang w:val="en-US"/>
        </w:rPr>
      </w:pPr>
      <w:r w:rsidRPr="00AE1B35">
        <w:rPr>
          <w:lang w:val="en-US"/>
        </w:rPr>
        <w:tab/>
        <w:t>system("PAUSE");</w:t>
      </w:r>
    </w:p>
    <w:p w:rsidR="0035557C" w:rsidRPr="00AE1B35" w:rsidRDefault="0035557C" w:rsidP="0035557C">
      <w:pPr>
        <w:rPr>
          <w:lang w:val="en-US"/>
        </w:rPr>
      </w:pPr>
      <w:r w:rsidRPr="00AE1B35">
        <w:rPr>
          <w:lang w:val="en-US"/>
        </w:rPr>
        <w:tab/>
        <w:t>return 0;</w:t>
      </w:r>
    </w:p>
    <w:p w:rsidR="0035557C" w:rsidRPr="00AE1B35" w:rsidRDefault="0035557C" w:rsidP="0035557C">
      <w:pPr>
        <w:rPr>
          <w:lang w:val="en-US"/>
        </w:rPr>
      </w:pPr>
      <w:r w:rsidRPr="00AE1B35">
        <w:rPr>
          <w:lang w:val="en-US"/>
        </w:rPr>
        <w:t>}</w:t>
      </w:r>
    </w:p>
    <w:p w:rsidR="0035557C" w:rsidRPr="00AE1B35" w:rsidRDefault="0035557C" w:rsidP="0035557C">
      <w:pPr>
        <w:rPr>
          <w:lang w:val="en-US"/>
        </w:rPr>
      </w:pPr>
    </w:p>
    <w:p w:rsidR="0035557C" w:rsidRPr="00AE1B35" w:rsidRDefault="0035557C" w:rsidP="0035557C">
      <w:pPr>
        <w:rPr>
          <w:lang w:val="en-US"/>
        </w:rPr>
      </w:pPr>
    </w:p>
    <w:p w:rsidR="0035557C" w:rsidRPr="00AE1B35" w:rsidRDefault="0035557C" w:rsidP="0035557C">
      <w:pPr>
        <w:rPr>
          <w:lang w:val="en-US"/>
        </w:rPr>
      </w:pPr>
      <w:r w:rsidRPr="00AE1B35">
        <w:rPr>
          <w:lang w:val="en-US"/>
        </w:rPr>
        <w:t>void imprime(struct nodo1 *p1)</w:t>
      </w:r>
    </w:p>
    <w:p w:rsidR="0035557C" w:rsidRPr="00AE1B35" w:rsidRDefault="0035557C" w:rsidP="0035557C">
      <w:pPr>
        <w:rPr>
          <w:lang w:val="en-US"/>
        </w:rPr>
      </w:pPr>
      <w:r w:rsidRPr="00AE1B35">
        <w:rPr>
          <w:lang w:val="en-US"/>
        </w:rPr>
        <w:t>{</w:t>
      </w:r>
    </w:p>
    <w:p w:rsidR="0035557C" w:rsidRPr="00AE1B35" w:rsidRDefault="0035557C" w:rsidP="0035557C">
      <w:pPr>
        <w:rPr>
          <w:lang w:val="en-US"/>
        </w:rPr>
      </w:pPr>
      <w:r w:rsidRPr="00AE1B35">
        <w:rPr>
          <w:lang w:val="en-US"/>
        </w:rPr>
        <w:t xml:space="preserve">     if(p1!=NULL)</w:t>
      </w:r>
    </w:p>
    <w:p w:rsidR="0035557C" w:rsidRPr="00AE1B35" w:rsidRDefault="0035557C" w:rsidP="0035557C">
      <w:pPr>
        <w:rPr>
          <w:lang w:val="en-US"/>
        </w:rPr>
      </w:pPr>
      <w:r w:rsidRPr="00AE1B35">
        <w:rPr>
          <w:lang w:val="en-US"/>
        </w:rPr>
        <w:t xml:space="preserve">     {</w:t>
      </w:r>
    </w:p>
    <w:p w:rsidR="0035557C" w:rsidRPr="00AE1B35" w:rsidRDefault="0035557C" w:rsidP="0035557C">
      <w:pPr>
        <w:rPr>
          <w:lang w:val="en-US"/>
        </w:rPr>
      </w:pPr>
      <w:r w:rsidRPr="00AE1B35">
        <w:rPr>
          <w:lang w:val="en-US"/>
        </w:rPr>
        <w:t xml:space="preserve">        while(p1!=NULL)</w:t>
      </w:r>
    </w:p>
    <w:p w:rsidR="0035557C" w:rsidRPr="00AE1B35" w:rsidRDefault="0035557C" w:rsidP="0035557C">
      <w:pPr>
        <w:rPr>
          <w:lang w:val="en-US"/>
        </w:rPr>
      </w:pPr>
      <w:r w:rsidRPr="00AE1B35">
        <w:rPr>
          <w:lang w:val="en-US"/>
        </w:rPr>
        <w:t xml:space="preserve">        {</w:t>
      </w:r>
    </w:p>
    <w:p w:rsidR="0035557C" w:rsidRPr="00AE1B35" w:rsidRDefault="0035557C" w:rsidP="0035557C">
      <w:pPr>
        <w:rPr>
          <w:lang w:val="en-US"/>
        </w:rPr>
      </w:pPr>
      <w:r w:rsidRPr="00AE1B35">
        <w:rPr>
          <w:lang w:val="en-US"/>
        </w:rPr>
        <w:t xml:space="preserve">           printf("%d\n", (*p1).dato1 );</w:t>
      </w:r>
    </w:p>
    <w:p w:rsidR="0035557C" w:rsidRPr="00AE1B35" w:rsidRDefault="0035557C" w:rsidP="0035557C">
      <w:pPr>
        <w:rPr>
          <w:lang w:val="en-US"/>
        </w:rPr>
      </w:pPr>
      <w:r w:rsidRPr="00AE1B35">
        <w:rPr>
          <w:lang w:val="en-US"/>
        </w:rPr>
        <w:t xml:space="preserve">           p1=(*p1).sig1;</w:t>
      </w:r>
    </w:p>
    <w:p w:rsidR="0035557C" w:rsidRPr="00AE1B35" w:rsidRDefault="0035557C" w:rsidP="0035557C">
      <w:r w:rsidRPr="00AE1B35">
        <w:rPr>
          <w:lang w:val="en-US"/>
        </w:rPr>
        <w:t xml:space="preserve">        </w:t>
      </w:r>
      <w:r w:rsidRPr="00AE1B35">
        <w:t>}</w:t>
      </w:r>
    </w:p>
    <w:p w:rsidR="0035557C" w:rsidRPr="00AE1B35" w:rsidRDefault="0035557C" w:rsidP="0035557C">
      <w:r w:rsidRPr="00AE1B35">
        <w:t xml:space="preserve">     }</w:t>
      </w:r>
    </w:p>
    <w:p w:rsidR="0035557C" w:rsidRPr="00AE1B35" w:rsidRDefault="0035557C" w:rsidP="0035557C">
      <w:r w:rsidRPr="00AE1B35">
        <w:t xml:space="preserve">     else</w:t>
      </w:r>
    </w:p>
    <w:p w:rsidR="0035557C" w:rsidRPr="00AE1B35" w:rsidRDefault="0035557C" w:rsidP="0035557C">
      <w:r w:rsidRPr="00AE1B35">
        <w:t xml:space="preserve">     {</w:t>
      </w:r>
    </w:p>
    <w:p w:rsidR="0035557C" w:rsidRPr="00AE1B35" w:rsidRDefault="0035557C" w:rsidP="0035557C">
      <w:r w:rsidRPr="00AE1B35">
        <w:t xml:space="preserve">         printf("La lista esta vacia\n");</w:t>
      </w:r>
    </w:p>
    <w:p w:rsidR="0035557C" w:rsidRPr="00AE1B35" w:rsidRDefault="0035557C" w:rsidP="0035557C">
      <w:r w:rsidRPr="00AE1B35">
        <w:t xml:space="preserve">     }</w:t>
      </w:r>
    </w:p>
    <w:p w:rsidR="0035557C" w:rsidRPr="00AE1B35" w:rsidRDefault="0035557C" w:rsidP="0035557C">
      <w:r w:rsidRPr="00AE1B35">
        <w:t>}</w:t>
      </w:r>
    </w:p>
    <w:p w:rsidR="0035557C" w:rsidRDefault="0035557C" w:rsidP="00687D39">
      <w:pPr>
        <w:jc w:val="center"/>
        <w:rPr>
          <w:rFonts w:ascii="Cambria" w:hAnsi="Cambria"/>
          <w:b/>
          <w:bCs/>
          <w:i/>
          <w:iCs/>
          <w:sz w:val="20"/>
          <w:szCs w:val="20"/>
          <w:u w:val="single"/>
        </w:rPr>
      </w:pPr>
      <w:r>
        <w:rPr>
          <w:rFonts w:ascii="Cambria" w:hAnsi="Cambria"/>
          <w:b/>
          <w:bCs/>
          <w:i/>
          <w:iCs/>
          <w:sz w:val="26"/>
          <w:szCs w:val="26"/>
          <w:u w:val="single"/>
        </w:rPr>
        <w:t>Listas dobles</w:t>
      </w:r>
    </w:p>
    <w:p w:rsidR="00687D39" w:rsidRPr="00687D39" w:rsidRDefault="0035557C" w:rsidP="00687D39">
      <w:pPr>
        <w:pStyle w:val="Prrafodelista"/>
        <w:numPr>
          <w:ilvl w:val="0"/>
          <w:numId w:val="16"/>
        </w:numPr>
        <w:jc w:val="both"/>
        <w:rPr>
          <w:rFonts w:ascii="ArialMT" w:eastAsia="ArialMT" w:hAnsi="ArialMT" w:cs="ArialMT"/>
        </w:rPr>
      </w:pPr>
      <w:r w:rsidRPr="00687D39">
        <w:rPr>
          <w:rFonts w:ascii="Cambria" w:eastAsia="ArialMT" w:hAnsi="Cambria" w:cs="ArialMT"/>
          <w:b/>
          <w:bCs/>
          <w:i/>
          <w:iCs/>
        </w:rPr>
        <w:t>Se desea codificar una lista ordenada doblemente enlazada. Los nodos contienen números reales. Cargar la pila con 10 nodos, recorrerla de manera que la información se presente ordenada de mayor a menor y viceversa.</w:t>
      </w:r>
    </w:p>
    <w:p w:rsidR="0035557C" w:rsidRPr="00687D39" w:rsidRDefault="0035557C" w:rsidP="00687D39">
      <w:pPr>
        <w:pStyle w:val="Prrafodelista"/>
        <w:numPr>
          <w:ilvl w:val="0"/>
          <w:numId w:val="16"/>
        </w:numPr>
        <w:jc w:val="both"/>
        <w:rPr>
          <w:rFonts w:ascii="ArialMT" w:eastAsia="ArialMT" w:hAnsi="ArialMT" w:cs="ArialMT"/>
        </w:rPr>
      </w:pPr>
      <w:r w:rsidRPr="00687D39">
        <w:rPr>
          <w:rFonts w:ascii="Cambria" w:hAnsi="Cambria"/>
          <w:sz w:val="20"/>
          <w:szCs w:val="20"/>
        </w:rPr>
        <w:t>#include&lt;stdio.h&gt;</w:t>
      </w:r>
    </w:p>
    <w:p w:rsidR="0035557C" w:rsidRPr="00687D39" w:rsidRDefault="0035557C" w:rsidP="0035557C">
      <w:pPr>
        <w:rPr>
          <w:rFonts w:ascii="Cambria" w:hAnsi="Cambria"/>
          <w:sz w:val="20"/>
          <w:szCs w:val="20"/>
        </w:rPr>
      </w:pPr>
      <w:r w:rsidRPr="00687D39">
        <w:rPr>
          <w:rFonts w:ascii="Cambria" w:hAnsi="Cambria"/>
          <w:sz w:val="20"/>
          <w:szCs w:val="20"/>
        </w:rPr>
        <w:t>#include&lt;stdlib.h&gt;</w:t>
      </w:r>
    </w:p>
    <w:p w:rsidR="0035557C" w:rsidRPr="00687D39" w:rsidRDefault="0035557C" w:rsidP="0035557C">
      <w:pPr>
        <w:rPr>
          <w:rFonts w:ascii="Cambria" w:hAnsi="Cambria"/>
          <w:sz w:val="20"/>
          <w:szCs w:val="20"/>
        </w:rPr>
      </w:pPr>
    </w:p>
    <w:p w:rsidR="0035557C" w:rsidRPr="00687D39" w:rsidRDefault="0035557C" w:rsidP="0035557C">
      <w:pPr>
        <w:rPr>
          <w:rFonts w:ascii="Cambria" w:hAnsi="Cambria"/>
          <w:sz w:val="20"/>
          <w:szCs w:val="20"/>
        </w:rPr>
      </w:pPr>
      <w:r w:rsidRPr="00687D39">
        <w:rPr>
          <w:rFonts w:ascii="Cambria" w:hAnsi="Cambria"/>
          <w:sz w:val="20"/>
          <w:szCs w:val="20"/>
        </w:rPr>
        <w:t>struct nodo</w:t>
      </w:r>
    </w:p>
    <w:p w:rsidR="0035557C" w:rsidRPr="00687D39" w:rsidRDefault="0035557C" w:rsidP="0035557C">
      <w:pPr>
        <w:rPr>
          <w:rFonts w:ascii="Cambria" w:hAnsi="Cambria"/>
          <w:sz w:val="20"/>
          <w:szCs w:val="20"/>
        </w:rPr>
      </w:pPr>
      <w:r w:rsidRPr="00687D39">
        <w:rPr>
          <w:rFonts w:ascii="Cambria" w:hAnsi="Cambria"/>
          <w:sz w:val="20"/>
          <w:szCs w:val="20"/>
        </w:rPr>
        <w:t>{</w:t>
      </w:r>
    </w:p>
    <w:p w:rsidR="0035557C" w:rsidRPr="00687D39" w:rsidRDefault="0035557C" w:rsidP="0035557C">
      <w:pPr>
        <w:rPr>
          <w:rFonts w:ascii="Cambria" w:hAnsi="Cambria"/>
          <w:sz w:val="20"/>
          <w:szCs w:val="20"/>
        </w:rPr>
      </w:pPr>
      <w:r w:rsidRPr="00687D39">
        <w:rPr>
          <w:rFonts w:ascii="Cambria" w:hAnsi="Cambria"/>
          <w:sz w:val="20"/>
          <w:szCs w:val="20"/>
        </w:rPr>
        <w:t xml:space="preserve">    int dato;</w:t>
      </w:r>
    </w:p>
    <w:p w:rsidR="0035557C" w:rsidRPr="00687D39" w:rsidRDefault="0035557C" w:rsidP="0035557C">
      <w:pPr>
        <w:rPr>
          <w:rFonts w:ascii="Cambria" w:hAnsi="Cambria"/>
          <w:sz w:val="20"/>
          <w:szCs w:val="20"/>
        </w:rPr>
      </w:pPr>
      <w:r w:rsidRPr="00687D39">
        <w:rPr>
          <w:rFonts w:ascii="Cambria" w:hAnsi="Cambria"/>
          <w:sz w:val="20"/>
          <w:szCs w:val="20"/>
        </w:rPr>
        <w:t xml:space="preserve">    struct nodo *ant;</w:t>
      </w:r>
    </w:p>
    <w:p w:rsidR="0035557C" w:rsidRPr="00687D39" w:rsidRDefault="0035557C" w:rsidP="0035557C">
      <w:pPr>
        <w:rPr>
          <w:rFonts w:ascii="Cambria" w:hAnsi="Cambria"/>
          <w:sz w:val="20"/>
          <w:szCs w:val="20"/>
        </w:rPr>
      </w:pPr>
      <w:r w:rsidRPr="00687D39">
        <w:rPr>
          <w:rFonts w:ascii="Cambria" w:hAnsi="Cambria"/>
          <w:sz w:val="20"/>
          <w:szCs w:val="20"/>
        </w:rPr>
        <w:t xml:space="preserve">    struct nodo *sig;</w:t>
      </w:r>
    </w:p>
    <w:p w:rsidR="0035557C" w:rsidRPr="00687D39" w:rsidRDefault="0035557C" w:rsidP="0035557C">
      <w:pPr>
        <w:rPr>
          <w:rFonts w:ascii="Cambria" w:hAnsi="Cambria"/>
          <w:sz w:val="20"/>
          <w:szCs w:val="20"/>
        </w:rPr>
      </w:pPr>
      <w:r w:rsidRPr="00687D39">
        <w:rPr>
          <w:rFonts w:ascii="Cambria" w:hAnsi="Cambria"/>
          <w:sz w:val="20"/>
          <w:szCs w:val="20"/>
        </w:rPr>
        <w:t>};</w:t>
      </w:r>
    </w:p>
    <w:p w:rsidR="0035557C" w:rsidRPr="00687D39" w:rsidRDefault="0035557C" w:rsidP="0035557C">
      <w:pPr>
        <w:rPr>
          <w:rFonts w:ascii="Cambria" w:hAnsi="Cambria"/>
          <w:sz w:val="20"/>
          <w:szCs w:val="20"/>
        </w:rPr>
      </w:pPr>
    </w:p>
    <w:p w:rsidR="0035557C" w:rsidRPr="00687D39" w:rsidRDefault="0035557C" w:rsidP="0035557C">
      <w:pPr>
        <w:rPr>
          <w:rFonts w:ascii="Cambria" w:hAnsi="Cambria"/>
          <w:sz w:val="20"/>
          <w:szCs w:val="20"/>
        </w:rPr>
      </w:pPr>
      <w:r w:rsidRPr="00687D39">
        <w:rPr>
          <w:rFonts w:ascii="Cambria" w:hAnsi="Cambria"/>
          <w:sz w:val="20"/>
          <w:szCs w:val="20"/>
        </w:rPr>
        <w:t>int getint(void);</w:t>
      </w:r>
    </w:p>
    <w:p w:rsidR="0035557C" w:rsidRPr="00687D39" w:rsidRDefault="0035557C" w:rsidP="0035557C">
      <w:pPr>
        <w:rPr>
          <w:rFonts w:ascii="Cambria" w:hAnsi="Cambria"/>
          <w:sz w:val="20"/>
          <w:szCs w:val="20"/>
        </w:rPr>
      </w:pPr>
    </w:p>
    <w:p w:rsidR="0035557C" w:rsidRPr="00D766EB" w:rsidRDefault="0035557C" w:rsidP="0035557C">
      <w:pPr>
        <w:rPr>
          <w:rFonts w:ascii="Cambria" w:hAnsi="Cambria"/>
          <w:sz w:val="20"/>
          <w:szCs w:val="20"/>
          <w:lang w:val="en-US"/>
        </w:rPr>
      </w:pPr>
      <w:r w:rsidRPr="00687D39">
        <w:rPr>
          <w:rFonts w:ascii="Cambria" w:hAnsi="Cambria"/>
          <w:sz w:val="20"/>
          <w:szCs w:val="20"/>
        </w:rPr>
        <w:t>void imprime1</w:t>
      </w:r>
      <w:r w:rsidRPr="00D766EB">
        <w:rPr>
          <w:rFonts w:ascii="Cambria" w:hAnsi="Cambria"/>
          <w:sz w:val="20"/>
          <w:szCs w:val="20"/>
          <w:lang w:val="en-US"/>
        </w:rPr>
        <w:t>(struct nodo *);</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void imprime2(struct nodo *);</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int main()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struct nodo *p=NULL, *first=NULL, *last=NULL, *q=NULL;</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int n, aux;</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printf("Ingrese datos (0 para terminar)\n");</w:t>
      </w:r>
    </w:p>
    <w:p w:rsidR="0035557C" w:rsidRDefault="0035557C" w:rsidP="0035557C">
      <w:pPr>
        <w:rPr>
          <w:rFonts w:ascii="Cambria" w:hAnsi="Cambria"/>
          <w:sz w:val="20"/>
          <w:szCs w:val="20"/>
        </w:rPr>
      </w:pPr>
      <w:r>
        <w:rPr>
          <w:rFonts w:ascii="Cambria" w:hAnsi="Cambria"/>
          <w:sz w:val="20"/>
          <w:szCs w:val="20"/>
        </w:rPr>
        <w:t xml:space="preserve">    </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while( (n=getint())!=0 )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p=(struct nodo*)malloc(sizeof(*p));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if(p!=NULL)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if(first==NULL)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lastRenderedPageBreak/>
        <w:t xml:space="preserve">                    (*p).dato=n;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(*p).sig=NULL;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(*p).ant=NULL;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first=p;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last=p;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else</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if( (*last).dato&lt;=n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(*p).dato=n;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(*p).sig=NULL;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(*p).ant=last;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(*last).sig=p;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last=p;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else</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q=p;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(*p).sig=NULL;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(*p).ant=last;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(*last).sig=p;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(*p).dato=n;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while(last!=NULL)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if( n&lt;(*last).dato)</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aux=(*p).dato;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lastRenderedPageBreak/>
        <w:t xml:space="preserve">                              (*p).dato=(*last).dato;</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(*last).dato=aux;</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last=(*last).ant;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p=(*p).ant;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last=q;</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else</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printf("No hay memoria\n");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return 1;</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system("CLS");</w:t>
      </w:r>
    </w:p>
    <w:p w:rsidR="0035557C" w:rsidRDefault="0035557C" w:rsidP="0035557C">
      <w:pPr>
        <w:rPr>
          <w:rFonts w:ascii="Cambria" w:hAnsi="Cambria"/>
          <w:sz w:val="20"/>
          <w:szCs w:val="20"/>
        </w:rPr>
      </w:pPr>
      <w:r>
        <w:rPr>
          <w:rFonts w:ascii="Cambria" w:hAnsi="Cambria"/>
          <w:sz w:val="20"/>
          <w:szCs w:val="20"/>
        </w:rPr>
        <w:t xml:space="preserve">    printf("Lista al derecho:\n");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p=first;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imprime1(p);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printf("\n\n Lista al reves\n");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p=last;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imprime2(p);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system("PAUSE");</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return 0;</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int getint(void)</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int n;</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printf("\n--- Nuevo Nodo ---\n");</w:t>
      </w:r>
    </w:p>
    <w:p w:rsidR="0035557C" w:rsidRDefault="0035557C" w:rsidP="0035557C">
      <w:pPr>
        <w:rPr>
          <w:rFonts w:ascii="Cambria" w:hAnsi="Cambria"/>
          <w:sz w:val="20"/>
          <w:szCs w:val="20"/>
        </w:rPr>
      </w:pPr>
      <w:r>
        <w:rPr>
          <w:rFonts w:ascii="Cambria" w:hAnsi="Cambria"/>
          <w:sz w:val="20"/>
          <w:szCs w:val="20"/>
        </w:rPr>
        <w:t xml:space="preserve">        printf("Ingrese dato: ");</w:t>
      </w:r>
    </w:p>
    <w:p w:rsidR="0035557C" w:rsidRDefault="0035557C" w:rsidP="0035557C">
      <w:pPr>
        <w:rPr>
          <w:rFonts w:ascii="Cambria" w:hAnsi="Cambria"/>
          <w:sz w:val="20"/>
          <w:szCs w:val="20"/>
        </w:rPr>
      </w:pPr>
      <w:r>
        <w:rPr>
          <w:rFonts w:ascii="Cambria" w:hAnsi="Cambria"/>
          <w:sz w:val="20"/>
          <w:szCs w:val="20"/>
        </w:rPr>
        <w:t xml:space="preserve">        scanf("%d", &amp;n);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return n;</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void imprime1(struct nodo *p)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if(p!=NULL)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while(p!=NULL)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printf("%d\n", (*p).dato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p=(*p).sig;</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printf("La lista esta vacia\n");</w:t>
      </w:r>
    </w:p>
    <w:p w:rsidR="0035557C" w:rsidRPr="00D766EB" w:rsidRDefault="0035557C" w:rsidP="0035557C">
      <w:pPr>
        <w:rPr>
          <w:rFonts w:ascii="Cambria" w:hAnsi="Cambria"/>
          <w:sz w:val="20"/>
          <w:szCs w:val="20"/>
          <w:lang w:val="en-US"/>
        </w:rPr>
      </w:pPr>
      <w:r>
        <w:rPr>
          <w:rFonts w:ascii="Cambria" w:hAnsi="Cambria"/>
          <w:sz w:val="20"/>
          <w:szCs w:val="20"/>
        </w:rPr>
        <w:t xml:space="preserve">     </w:t>
      </w: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p>
    <w:p w:rsidR="0035557C" w:rsidRPr="00D766EB" w:rsidRDefault="0035557C" w:rsidP="0035557C">
      <w:pPr>
        <w:rPr>
          <w:rFonts w:ascii="Cambria" w:hAnsi="Cambria"/>
          <w:sz w:val="20"/>
          <w:szCs w:val="20"/>
          <w:lang w:val="en-US"/>
        </w:rPr>
      </w:pPr>
      <w:r w:rsidRPr="00D766EB">
        <w:rPr>
          <w:rFonts w:ascii="Cambria" w:hAnsi="Cambria"/>
          <w:sz w:val="20"/>
          <w:szCs w:val="20"/>
          <w:lang w:val="en-US"/>
        </w:rPr>
        <w:t>void imprime2(struct nodo *p)</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lastRenderedPageBreak/>
        <w:t xml:space="preserve">     if(p!=NULL)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while(p!=NULL)</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printf("%d\n", (*p).dato );</w:t>
      </w:r>
    </w:p>
    <w:p w:rsidR="0035557C" w:rsidRPr="00D766EB" w:rsidRDefault="0035557C" w:rsidP="0035557C">
      <w:pPr>
        <w:rPr>
          <w:rFonts w:ascii="Cambria" w:hAnsi="Cambria"/>
          <w:sz w:val="20"/>
          <w:szCs w:val="20"/>
          <w:lang w:val="en-US"/>
        </w:rPr>
      </w:pPr>
      <w:r w:rsidRPr="00D766EB">
        <w:rPr>
          <w:rFonts w:ascii="Cambria" w:hAnsi="Cambria"/>
          <w:sz w:val="20"/>
          <w:szCs w:val="20"/>
          <w:lang w:val="en-US"/>
        </w:rPr>
        <w:t xml:space="preserve">           p=(*p).ant;</w:t>
      </w:r>
    </w:p>
    <w:p w:rsidR="0035557C" w:rsidRDefault="0035557C" w:rsidP="0035557C">
      <w:pPr>
        <w:rPr>
          <w:rFonts w:ascii="Cambria" w:hAnsi="Cambria"/>
          <w:sz w:val="20"/>
          <w:szCs w:val="20"/>
        </w:rPr>
      </w:pPr>
      <w:r w:rsidRPr="00D766EB">
        <w:rPr>
          <w:rFonts w:ascii="Cambria" w:hAnsi="Cambria"/>
          <w:sz w:val="20"/>
          <w:szCs w:val="20"/>
          <w:lang w:val="en-US"/>
        </w:rPr>
        <w:t xml:space="preserve">        </w:t>
      </w:r>
      <w:r>
        <w:rPr>
          <w:rFonts w:ascii="Cambria" w:hAnsi="Cambria"/>
          <w:sz w:val="20"/>
          <w:szCs w:val="20"/>
        </w:rPr>
        <w:t>}</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else</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 xml:space="preserve">         printf("La lista esta vacia\n");</w:t>
      </w:r>
    </w:p>
    <w:p w:rsidR="0035557C" w:rsidRDefault="0035557C" w:rsidP="0035557C">
      <w:pPr>
        <w:rPr>
          <w:rFonts w:ascii="Cambria" w:hAnsi="Cambria"/>
          <w:sz w:val="20"/>
          <w:szCs w:val="20"/>
        </w:rPr>
      </w:pPr>
      <w:r>
        <w:rPr>
          <w:rFonts w:ascii="Cambria" w:hAnsi="Cambria"/>
          <w:sz w:val="20"/>
          <w:szCs w:val="20"/>
        </w:rPr>
        <w:t xml:space="preserve">     }</w:t>
      </w:r>
    </w:p>
    <w:p w:rsidR="0035557C" w:rsidRDefault="0035557C" w:rsidP="0035557C">
      <w:pPr>
        <w:rPr>
          <w:rFonts w:ascii="Cambria" w:hAnsi="Cambria"/>
          <w:sz w:val="20"/>
          <w:szCs w:val="20"/>
        </w:rPr>
      </w:pPr>
      <w:r>
        <w:rPr>
          <w:rFonts w:ascii="Cambria" w:hAnsi="Cambria"/>
          <w:sz w:val="20"/>
          <w:szCs w:val="20"/>
        </w:rPr>
        <w:t>}</w:t>
      </w:r>
    </w:p>
    <w:p w:rsidR="0035557C" w:rsidRPr="00687D39" w:rsidRDefault="0035557C" w:rsidP="00687D39">
      <w:pPr>
        <w:rPr>
          <w:rFonts w:ascii="Cambria" w:hAnsi="Cambria"/>
          <w:b/>
          <w:bCs/>
          <w:i/>
          <w:iCs/>
        </w:rPr>
      </w:pPr>
      <w:r>
        <w:rPr>
          <w:rFonts w:ascii="Cambria" w:eastAsia="ArialMT" w:hAnsi="Cambria" w:cs="ArialMT"/>
          <w:b/>
          <w:bCs/>
          <w:i/>
          <w:iCs/>
        </w:rPr>
        <w:t>2) Codificar un programa que permita cargar una lista doble con N letras todas mayúsculas o todas minúsculas) con repetición (cualquier carácter que no sea letra rechazarlo, y pedir un nuevo ingreso) ingresados desde el teclado. Recorrerla y mostrar por pantalla solamente las repeticiones mediante un procedimiento.</w:t>
      </w:r>
    </w:p>
    <w:p w:rsidR="0035557C" w:rsidRDefault="0035557C" w:rsidP="0035557C">
      <w:pPr>
        <w:rPr>
          <w:rFonts w:ascii="Cambria" w:eastAsia="ArialMT" w:hAnsi="Cambria" w:cs="ArialMT"/>
          <w:b/>
          <w:bCs/>
          <w:i/>
          <w:iCs/>
        </w:rPr>
      </w:pPr>
    </w:p>
    <w:p w:rsidR="0035557C" w:rsidRPr="0082036B" w:rsidRDefault="0035557C" w:rsidP="0035557C">
      <w:pPr>
        <w:rPr>
          <w:lang w:val="en-US"/>
        </w:rPr>
      </w:pPr>
      <w:r w:rsidRPr="0082036B">
        <w:rPr>
          <w:lang w:val="en-US"/>
        </w:rPr>
        <w:t>#include &lt;stdio.h&gt;</w:t>
      </w:r>
    </w:p>
    <w:p w:rsidR="0035557C" w:rsidRPr="0082036B" w:rsidRDefault="0035557C" w:rsidP="0035557C">
      <w:pPr>
        <w:rPr>
          <w:lang w:val="en-US"/>
        </w:rPr>
      </w:pPr>
      <w:r w:rsidRPr="0082036B">
        <w:rPr>
          <w:lang w:val="en-US"/>
        </w:rPr>
        <w:t>#include &lt;stdlib.h&gt;</w:t>
      </w:r>
    </w:p>
    <w:p w:rsidR="0035557C" w:rsidRPr="0082036B" w:rsidRDefault="0035557C" w:rsidP="0035557C">
      <w:pPr>
        <w:rPr>
          <w:lang w:val="en-US"/>
        </w:rPr>
      </w:pPr>
      <w:r w:rsidRPr="0082036B">
        <w:rPr>
          <w:lang w:val="en-US"/>
        </w:rPr>
        <w:t>struct nodo</w:t>
      </w:r>
    </w:p>
    <w:p w:rsidR="0035557C" w:rsidRPr="0082036B" w:rsidRDefault="0035557C" w:rsidP="0035557C">
      <w:pPr>
        <w:rPr>
          <w:lang w:val="en-US"/>
        </w:rPr>
      </w:pPr>
      <w:r w:rsidRPr="0082036B">
        <w:rPr>
          <w:lang w:val="en-US"/>
        </w:rPr>
        <w:t>{</w:t>
      </w:r>
      <w:r w:rsidRPr="0082036B">
        <w:rPr>
          <w:lang w:val="en-US"/>
        </w:rPr>
        <w:tab/>
        <w:t>char letra;</w:t>
      </w:r>
    </w:p>
    <w:p w:rsidR="0035557C" w:rsidRPr="0082036B" w:rsidRDefault="0035557C" w:rsidP="0035557C">
      <w:pPr>
        <w:rPr>
          <w:lang w:val="en-US"/>
        </w:rPr>
      </w:pPr>
      <w:r w:rsidRPr="0082036B">
        <w:rPr>
          <w:lang w:val="en-US"/>
        </w:rPr>
        <w:tab/>
      </w:r>
    </w:p>
    <w:p w:rsidR="0035557C" w:rsidRPr="0082036B" w:rsidRDefault="0035557C" w:rsidP="0035557C">
      <w:pPr>
        <w:rPr>
          <w:lang w:val="en-US"/>
        </w:rPr>
      </w:pPr>
      <w:r w:rsidRPr="0082036B">
        <w:rPr>
          <w:lang w:val="en-US"/>
        </w:rPr>
        <w:tab/>
        <w:t>struct nodo *sig1;</w:t>
      </w:r>
    </w:p>
    <w:p w:rsidR="0035557C" w:rsidRPr="0082036B" w:rsidRDefault="0035557C" w:rsidP="0035557C">
      <w:pPr>
        <w:rPr>
          <w:lang w:val="en-US"/>
        </w:rPr>
      </w:pPr>
      <w:r w:rsidRPr="0082036B">
        <w:rPr>
          <w:lang w:val="en-US"/>
        </w:rPr>
        <w:tab/>
        <w:t>struct nodo *sig2;</w:t>
      </w:r>
    </w:p>
    <w:p w:rsidR="0035557C" w:rsidRPr="0082036B" w:rsidRDefault="0035557C" w:rsidP="0035557C">
      <w:pPr>
        <w:rPr>
          <w:lang w:val="en-US"/>
        </w:rPr>
      </w:pPr>
      <w:r w:rsidRPr="0082036B">
        <w:rPr>
          <w:lang w:val="en-US"/>
        </w:rPr>
        <w:t>};</w:t>
      </w:r>
    </w:p>
    <w:p w:rsidR="0035557C" w:rsidRPr="0082036B" w:rsidRDefault="0035557C" w:rsidP="0035557C">
      <w:pPr>
        <w:rPr>
          <w:lang w:val="en-US"/>
        </w:rPr>
      </w:pPr>
    </w:p>
    <w:p w:rsidR="0035557C" w:rsidRPr="0082036B" w:rsidRDefault="0035557C" w:rsidP="0035557C">
      <w:pPr>
        <w:rPr>
          <w:lang w:val="en-US"/>
        </w:rPr>
      </w:pPr>
      <w:r w:rsidRPr="0082036B">
        <w:rPr>
          <w:lang w:val="en-US"/>
        </w:rPr>
        <w:t>int getint(void);</w:t>
      </w:r>
    </w:p>
    <w:p w:rsidR="0035557C" w:rsidRPr="0082036B" w:rsidRDefault="0035557C" w:rsidP="0035557C">
      <w:pPr>
        <w:rPr>
          <w:lang w:val="en-US"/>
        </w:rPr>
      </w:pPr>
    </w:p>
    <w:p w:rsidR="0035557C" w:rsidRPr="0082036B" w:rsidRDefault="0035557C" w:rsidP="0035557C">
      <w:pPr>
        <w:rPr>
          <w:lang w:val="en-US"/>
        </w:rPr>
      </w:pPr>
      <w:r w:rsidRPr="0082036B">
        <w:rPr>
          <w:lang w:val="en-US"/>
        </w:rPr>
        <w:t>int main()</w:t>
      </w:r>
    </w:p>
    <w:p w:rsidR="0035557C" w:rsidRPr="0082036B" w:rsidRDefault="0035557C" w:rsidP="0035557C">
      <w:pPr>
        <w:rPr>
          <w:lang w:val="en-US"/>
        </w:rPr>
      </w:pPr>
      <w:r w:rsidRPr="0082036B">
        <w:rPr>
          <w:lang w:val="en-US"/>
        </w:rPr>
        <w:t>{</w:t>
      </w:r>
      <w:r w:rsidRPr="0082036B">
        <w:rPr>
          <w:lang w:val="en-US"/>
        </w:rPr>
        <w:tab/>
        <w:t xml:space="preserve"> struct nodo *base1,*base2,*p,*q;</w:t>
      </w:r>
    </w:p>
    <w:p w:rsidR="0035557C" w:rsidRPr="0082036B" w:rsidRDefault="0035557C" w:rsidP="0035557C">
      <w:pPr>
        <w:rPr>
          <w:lang w:val="en-US"/>
        </w:rPr>
      </w:pPr>
      <w:r w:rsidRPr="0082036B">
        <w:rPr>
          <w:lang w:val="en-US"/>
        </w:rPr>
        <w:tab/>
        <w:t>int i,cont=1;</w:t>
      </w:r>
    </w:p>
    <w:p w:rsidR="0035557C" w:rsidRPr="0082036B" w:rsidRDefault="0035557C" w:rsidP="0035557C">
      <w:r w:rsidRPr="0082036B">
        <w:rPr>
          <w:lang w:val="en-US"/>
        </w:rPr>
        <w:tab/>
      </w:r>
      <w:r w:rsidRPr="0082036B">
        <w:t>char c,a[30],b[30];</w:t>
      </w:r>
    </w:p>
    <w:p w:rsidR="0035557C" w:rsidRPr="0082036B" w:rsidRDefault="0035557C" w:rsidP="0035557C">
      <w:r w:rsidRPr="0082036B">
        <w:tab/>
        <w:t>base1=base2=p=q=NULL;</w:t>
      </w:r>
    </w:p>
    <w:p w:rsidR="0035557C" w:rsidRPr="0082036B" w:rsidRDefault="0035557C" w:rsidP="0035557C">
      <w:pPr>
        <w:rPr>
          <w:lang w:val="en-US"/>
        </w:rPr>
      </w:pPr>
      <w:r w:rsidRPr="0082036B">
        <w:tab/>
      </w:r>
      <w:r w:rsidRPr="0082036B">
        <w:rPr>
          <w:lang w:val="en-US"/>
        </w:rPr>
        <w:t>p=(struct nodo *)malloc(sizeof(*p));</w:t>
      </w:r>
    </w:p>
    <w:p w:rsidR="0035557C" w:rsidRPr="0082036B" w:rsidRDefault="0035557C" w:rsidP="0035557C">
      <w:pPr>
        <w:rPr>
          <w:lang w:val="en-US"/>
        </w:rPr>
      </w:pPr>
      <w:r w:rsidRPr="0082036B">
        <w:rPr>
          <w:lang w:val="en-US"/>
        </w:rPr>
        <w:tab/>
      </w:r>
      <w:r w:rsidRPr="0082036B">
        <w:rPr>
          <w:lang w:val="en-US"/>
        </w:rPr>
        <w:tab/>
      </w:r>
    </w:p>
    <w:p w:rsidR="0035557C" w:rsidRPr="0082036B" w:rsidRDefault="0035557C" w:rsidP="0035557C">
      <w:r w:rsidRPr="0082036B">
        <w:rPr>
          <w:lang w:val="en-US"/>
        </w:rPr>
        <w:tab/>
      </w:r>
      <w:r w:rsidRPr="0082036B">
        <w:t>base1=p;</w:t>
      </w:r>
    </w:p>
    <w:p w:rsidR="0035557C" w:rsidRPr="0082036B" w:rsidRDefault="0035557C" w:rsidP="0035557C">
      <w:r w:rsidRPr="0082036B">
        <w:tab/>
        <w:t>base2=p;</w:t>
      </w:r>
    </w:p>
    <w:p w:rsidR="0035557C" w:rsidRPr="0082036B" w:rsidRDefault="0035557C" w:rsidP="0035557C">
      <w:r w:rsidRPr="0082036B">
        <w:tab/>
        <w:t>printf("ingresa letra");</w:t>
      </w:r>
    </w:p>
    <w:p w:rsidR="0035557C" w:rsidRPr="0082036B" w:rsidRDefault="0035557C" w:rsidP="0035557C">
      <w:pPr>
        <w:rPr>
          <w:lang w:val="en-US"/>
        </w:rPr>
      </w:pPr>
      <w:r w:rsidRPr="0082036B">
        <w:tab/>
      </w:r>
      <w:r w:rsidRPr="0082036B">
        <w:rPr>
          <w:lang w:val="en-US"/>
        </w:rPr>
        <w:t>scanf("%s",&amp;(*p).letra);</w:t>
      </w:r>
    </w:p>
    <w:p w:rsidR="0035557C" w:rsidRPr="0082036B" w:rsidRDefault="0035557C" w:rsidP="0035557C">
      <w:pPr>
        <w:rPr>
          <w:lang w:val="en-US"/>
        </w:rPr>
      </w:pPr>
    </w:p>
    <w:p w:rsidR="0035557C" w:rsidRPr="0082036B" w:rsidRDefault="0035557C" w:rsidP="0035557C">
      <w:pPr>
        <w:rPr>
          <w:lang w:val="en-US"/>
        </w:rPr>
      </w:pPr>
    </w:p>
    <w:p w:rsidR="0035557C" w:rsidRPr="0082036B" w:rsidRDefault="0035557C" w:rsidP="0035557C">
      <w:pPr>
        <w:rPr>
          <w:lang w:val="en-US"/>
        </w:rPr>
      </w:pPr>
      <w:r w:rsidRPr="0082036B">
        <w:rPr>
          <w:lang w:val="en-US"/>
        </w:rPr>
        <w:tab/>
      </w:r>
    </w:p>
    <w:p w:rsidR="0035557C" w:rsidRPr="0082036B" w:rsidRDefault="0035557C" w:rsidP="0035557C">
      <w:pPr>
        <w:rPr>
          <w:lang w:val="en-US"/>
        </w:rPr>
      </w:pPr>
      <w:r w:rsidRPr="0082036B">
        <w:rPr>
          <w:lang w:val="en-US"/>
        </w:rPr>
        <w:tab/>
        <w:t>(*p).sig1=NULL;</w:t>
      </w:r>
    </w:p>
    <w:p w:rsidR="0035557C" w:rsidRPr="0082036B" w:rsidRDefault="0035557C" w:rsidP="0035557C">
      <w:pPr>
        <w:rPr>
          <w:lang w:val="en-US"/>
        </w:rPr>
      </w:pPr>
      <w:r w:rsidRPr="0082036B">
        <w:rPr>
          <w:lang w:val="en-US"/>
        </w:rPr>
        <w:tab/>
        <w:t>(*p).sig2=NULL;</w:t>
      </w:r>
    </w:p>
    <w:p w:rsidR="0035557C" w:rsidRPr="0082036B" w:rsidRDefault="0035557C" w:rsidP="0035557C">
      <w:pPr>
        <w:rPr>
          <w:lang w:val="en-US"/>
        </w:rPr>
      </w:pPr>
      <w:r w:rsidRPr="0082036B">
        <w:rPr>
          <w:lang w:val="en-US"/>
        </w:rPr>
        <w:tab/>
      </w:r>
      <w:r w:rsidRPr="0082036B">
        <w:rPr>
          <w:lang w:val="en-US"/>
        </w:rPr>
        <w:tab/>
        <w:t>while( c !='S')</w:t>
      </w:r>
    </w:p>
    <w:p w:rsidR="0035557C" w:rsidRPr="0082036B" w:rsidRDefault="0035557C" w:rsidP="0035557C">
      <w:pPr>
        <w:rPr>
          <w:lang w:val="en-US"/>
        </w:rPr>
      </w:pPr>
      <w:r w:rsidRPr="0082036B">
        <w:rPr>
          <w:lang w:val="en-US"/>
        </w:rPr>
        <w:tab/>
      </w:r>
      <w:r w:rsidRPr="0082036B">
        <w:rPr>
          <w:lang w:val="en-US"/>
        </w:rPr>
        <w:tab/>
        <w:t>{</w:t>
      </w:r>
      <w:r w:rsidRPr="0082036B">
        <w:rPr>
          <w:lang w:val="en-US"/>
        </w:rPr>
        <w:tab/>
      </w:r>
    </w:p>
    <w:p w:rsidR="0035557C" w:rsidRPr="0082036B" w:rsidRDefault="0035557C" w:rsidP="0035557C">
      <w:pPr>
        <w:rPr>
          <w:lang w:val="en-US"/>
        </w:rPr>
      </w:pPr>
      <w:r w:rsidRPr="0082036B">
        <w:rPr>
          <w:lang w:val="en-US"/>
        </w:rPr>
        <w:tab/>
      </w:r>
      <w:r w:rsidRPr="0082036B">
        <w:rPr>
          <w:lang w:val="en-US"/>
        </w:rPr>
        <w:tab/>
      </w:r>
      <w:r w:rsidRPr="0082036B">
        <w:rPr>
          <w:lang w:val="en-US"/>
        </w:rPr>
        <w:tab/>
      </w:r>
    </w:p>
    <w:p w:rsidR="0035557C" w:rsidRPr="0082036B" w:rsidRDefault="0035557C" w:rsidP="0035557C">
      <w:pPr>
        <w:rPr>
          <w:lang w:val="en-US"/>
        </w:rPr>
      </w:pPr>
      <w:r w:rsidRPr="0082036B">
        <w:rPr>
          <w:lang w:val="en-US"/>
        </w:rPr>
        <w:tab/>
      </w:r>
      <w:r w:rsidRPr="0082036B">
        <w:rPr>
          <w:lang w:val="en-US"/>
        </w:rPr>
        <w:tab/>
      </w:r>
      <w:r w:rsidRPr="0082036B">
        <w:rPr>
          <w:lang w:val="en-US"/>
        </w:rPr>
        <w:tab/>
        <w:t>q=(struct nodo *)malloc(sizeof(*q));</w:t>
      </w:r>
    </w:p>
    <w:p w:rsidR="0035557C" w:rsidRPr="0082036B" w:rsidRDefault="0035557C" w:rsidP="0035557C">
      <w:pPr>
        <w:rPr>
          <w:lang w:val="en-US"/>
        </w:rPr>
      </w:pPr>
      <w:r w:rsidRPr="0082036B">
        <w:rPr>
          <w:lang w:val="en-US"/>
        </w:rPr>
        <w:tab/>
      </w:r>
      <w:r w:rsidRPr="0082036B">
        <w:rPr>
          <w:lang w:val="en-US"/>
        </w:rPr>
        <w:tab/>
      </w:r>
      <w:r w:rsidRPr="0082036B">
        <w:rPr>
          <w:lang w:val="en-US"/>
        </w:rPr>
        <w:tab/>
        <w:t>(*p).sig1=q;</w:t>
      </w:r>
    </w:p>
    <w:p w:rsidR="0035557C" w:rsidRPr="0082036B" w:rsidRDefault="0035557C" w:rsidP="0035557C">
      <w:pPr>
        <w:rPr>
          <w:lang w:val="en-US"/>
        </w:rPr>
      </w:pPr>
      <w:r w:rsidRPr="0082036B">
        <w:rPr>
          <w:lang w:val="en-US"/>
        </w:rPr>
        <w:tab/>
      </w:r>
      <w:r w:rsidRPr="0082036B">
        <w:rPr>
          <w:lang w:val="en-US"/>
        </w:rPr>
        <w:tab/>
      </w:r>
      <w:r w:rsidRPr="0082036B">
        <w:rPr>
          <w:lang w:val="en-US"/>
        </w:rPr>
        <w:tab/>
        <w:t>(*q).sig2=p;</w:t>
      </w:r>
    </w:p>
    <w:p w:rsidR="0035557C" w:rsidRPr="0082036B" w:rsidRDefault="0035557C" w:rsidP="0035557C">
      <w:r w:rsidRPr="0082036B">
        <w:rPr>
          <w:lang w:val="en-US"/>
        </w:rPr>
        <w:tab/>
      </w:r>
      <w:r w:rsidRPr="0082036B">
        <w:rPr>
          <w:lang w:val="en-US"/>
        </w:rPr>
        <w:tab/>
      </w:r>
      <w:r w:rsidRPr="0082036B">
        <w:rPr>
          <w:lang w:val="en-US"/>
        </w:rPr>
        <w:tab/>
      </w:r>
      <w:r w:rsidRPr="0082036B">
        <w:t>p=q;</w:t>
      </w:r>
      <w:r w:rsidRPr="0082036B">
        <w:tab/>
      </w:r>
    </w:p>
    <w:p w:rsidR="0035557C" w:rsidRPr="0082036B" w:rsidRDefault="0035557C" w:rsidP="0035557C">
      <w:r w:rsidRPr="0082036B">
        <w:tab/>
      </w:r>
      <w:r w:rsidRPr="0082036B">
        <w:tab/>
      </w:r>
      <w:r w:rsidRPr="0082036B">
        <w:tab/>
        <w:t>base2=q;</w:t>
      </w:r>
    </w:p>
    <w:p w:rsidR="0035557C" w:rsidRPr="0082036B" w:rsidRDefault="0035557C" w:rsidP="0035557C">
      <w:r w:rsidRPr="0082036B">
        <w:tab/>
      </w:r>
      <w:r w:rsidRPr="0082036B">
        <w:tab/>
      </w:r>
      <w:r w:rsidRPr="0082036B">
        <w:tab/>
        <w:t>printf("ingresa letra");</w:t>
      </w:r>
    </w:p>
    <w:p w:rsidR="0035557C" w:rsidRPr="0082036B" w:rsidRDefault="0035557C" w:rsidP="0035557C">
      <w:r w:rsidRPr="0082036B">
        <w:lastRenderedPageBreak/>
        <w:tab/>
      </w:r>
      <w:r w:rsidRPr="0082036B">
        <w:tab/>
      </w:r>
      <w:r w:rsidRPr="0082036B">
        <w:tab/>
        <w:t>scanf("%s",&amp;(*p).letra);</w:t>
      </w:r>
    </w:p>
    <w:p w:rsidR="0035557C" w:rsidRPr="0082036B" w:rsidRDefault="0035557C" w:rsidP="0035557C">
      <w:r w:rsidRPr="0082036B">
        <w:tab/>
      </w:r>
      <w:r w:rsidRPr="0082036B">
        <w:tab/>
      </w:r>
      <w:r w:rsidRPr="0082036B">
        <w:tab/>
        <w:t>c=(*p).letra;</w:t>
      </w:r>
    </w:p>
    <w:p w:rsidR="0035557C" w:rsidRPr="0082036B" w:rsidRDefault="0035557C" w:rsidP="0035557C">
      <w:r w:rsidRPr="0082036B">
        <w:tab/>
      </w:r>
      <w:r w:rsidRPr="0082036B">
        <w:tab/>
      </w:r>
      <w:r w:rsidRPr="0082036B">
        <w:tab/>
      </w:r>
    </w:p>
    <w:p w:rsidR="0035557C" w:rsidRPr="0082036B" w:rsidRDefault="0035557C" w:rsidP="0035557C">
      <w:r w:rsidRPr="0082036B">
        <w:tab/>
      </w:r>
      <w:r w:rsidRPr="0082036B">
        <w:tab/>
      </w:r>
    </w:p>
    <w:p w:rsidR="0035557C" w:rsidRPr="0082036B" w:rsidRDefault="0035557C" w:rsidP="0035557C">
      <w:r w:rsidRPr="0082036B">
        <w:tab/>
      </w:r>
      <w:r w:rsidRPr="0082036B">
        <w:tab/>
      </w:r>
      <w:r w:rsidRPr="0082036B">
        <w:tab/>
        <w:t>cont++;</w:t>
      </w:r>
    </w:p>
    <w:p w:rsidR="0035557C" w:rsidRPr="0082036B" w:rsidRDefault="0035557C" w:rsidP="0035557C">
      <w:r w:rsidRPr="0082036B">
        <w:tab/>
      </w:r>
      <w:r w:rsidRPr="0082036B">
        <w:tab/>
        <w:t>}</w:t>
      </w:r>
    </w:p>
    <w:p w:rsidR="0035557C" w:rsidRPr="0082036B" w:rsidRDefault="0035557C" w:rsidP="0035557C">
      <w:r w:rsidRPr="0082036B">
        <w:tab/>
      </w:r>
    </w:p>
    <w:p w:rsidR="0035557C" w:rsidRPr="0082036B" w:rsidRDefault="0035557C" w:rsidP="0035557C">
      <w:r w:rsidRPr="0082036B">
        <w:tab/>
        <w:t>printf("&gt;&gt;&gt;&gt;&gt;Repetidos&lt;&lt;&lt;&lt;&lt;\n");</w:t>
      </w:r>
    </w:p>
    <w:p w:rsidR="0035557C" w:rsidRPr="0082036B" w:rsidRDefault="0035557C" w:rsidP="0035557C">
      <w:pPr>
        <w:rPr>
          <w:lang w:val="en-US"/>
        </w:rPr>
      </w:pPr>
      <w:r w:rsidRPr="0082036B">
        <w:tab/>
      </w:r>
      <w:r w:rsidRPr="0082036B">
        <w:rPr>
          <w:lang w:val="en-US"/>
        </w:rPr>
        <w:t>p=base1;</w:t>
      </w:r>
    </w:p>
    <w:p w:rsidR="0035557C" w:rsidRPr="0082036B" w:rsidRDefault="0035557C" w:rsidP="0035557C">
      <w:pPr>
        <w:rPr>
          <w:lang w:val="en-US"/>
        </w:rPr>
      </w:pPr>
    </w:p>
    <w:p w:rsidR="0035557C" w:rsidRPr="0082036B" w:rsidRDefault="0035557C" w:rsidP="0035557C">
      <w:pPr>
        <w:rPr>
          <w:lang w:val="en-US"/>
        </w:rPr>
      </w:pPr>
      <w:r w:rsidRPr="0082036B">
        <w:rPr>
          <w:lang w:val="en-US"/>
        </w:rPr>
        <w:tab/>
        <w:t>i=0;</w:t>
      </w:r>
    </w:p>
    <w:p w:rsidR="0035557C" w:rsidRPr="0082036B" w:rsidRDefault="0035557C" w:rsidP="0035557C">
      <w:pPr>
        <w:rPr>
          <w:lang w:val="en-US"/>
        </w:rPr>
      </w:pPr>
      <w:r w:rsidRPr="0082036B">
        <w:rPr>
          <w:lang w:val="en-US"/>
        </w:rPr>
        <w:tab/>
        <w:t>int j,cont1=0;</w:t>
      </w:r>
    </w:p>
    <w:p w:rsidR="0035557C" w:rsidRPr="0082036B" w:rsidRDefault="0035557C" w:rsidP="0035557C">
      <w:pPr>
        <w:rPr>
          <w:lang w:val="en-US"/>
        </w:rPr>
      </w:pPr>
      <w:r w:rsidRPr="0082036B">
        <w:rPr>
          <w:lang w:val="en-US"/>
        </w:rPr>
        <w:tab/>
        <w:t>while(p!=NULL)</w:t>
      </w:r>
    </w:p>
    <w:p w:rsidR="0035557C" w:rsidRPr="0082036B" w:rsidRDefault="0035557C" w:rsidP="0035557C">
      <w:pPr>
        <w:rPr>
          <w:lang w:val="en-US"/>
        </w:rPr>
      </w:pPr>
      <w:r w:rsidRPr="0082036B">
        <w:rPr>
          <w:lang w:val="en-US"/>
        </w:rPr>
        <w:tab/>
        <w:t>{</w:t>
      </w:r>
      <w:r w:rsidRPr="0082036B">
        <w:rPr>
          <w:lang w:val="en-US"/>
        </w:rPr>
        <w:tab/>
        <w:t>a[i]=(*p).letra;</w:t>
      </w:r>
    </w:p>
    <w:p w:rsidR="0035557C" w:rsidRPr="0082036B" w:rsidRDefault="0035557C" w:rsidP="0035557C">
      <w:pPr>
        <w:rPr>
          <w:lang w:val="en-US"/>
        </w:rPr>
      </w:pPr>
      <w:r w:rsidRPr="0082036B">
        <w:rPr>
          <w:lang w:val="en-US"/>
        </w:rPr>
        <w:tab/>
      </w:r>
      <w:r w:rsidRPr="0082036B">
        <w:rPr>
          <w:lang w:val="en-US"/>
        </w:rPr>
        <w:tab/>
        <w:t>p=(*p).sig1;</w:t>
      </w:r>
    </w:p>
    <w:p w:rsidR="0035557C" w:rsidRPr="0082036B" w:rsidRDefault="0035557C" w:rsidP="0035557C">
      <w:pPr>
        <w:rPr>
          <w:lang w:val="en-US"/>
        </w:rPr>
      </w:pPr>
      <w:r w:rsidRPr="0082036B">
        <w:rPr>
          <w:lang w:val="en-US"/>
        </w:rPr>
        <w:tab/>
      </w:r>
      <w:r w:rsidRPr="0082036B">
        <w:rPr>
          <w:lang w:val="en-US"/>
        </w:rPr>
        <w:tab/>
      </w:r>
    </w:p>
    <w:p w:rsidR="0035557C" w:rsidRPr="0082036B" w:rsidRDefault="0035557C" w:rsidP="0035557C">
      <w:pPr>
        <w:rPr>
          <w:lang w:val="en-US"/>
        </w:rPr>
      </w:pPr>
      <w:r w:rsidRPr="0082036B">
        <w:rPr>
          <w:lang w:val="en-US"/>
        </w:rPr>
        <w:tab/>
      </w:r>
      <w:r w:rsidRPr="0082036B">
        <w:rPr>
          <w:lang w:val="en-US"/>
        </w:rPr>
        <w:tab/>
      </w:r>
      <w:r w:rsidRPr="0082036B">
        <w:rPr>
          <w:lang w:val="en-US"/>
        </w:rPr>
        <w:tab/>
        <w:t>cont1++;</w:t>
      </w:r>
    </w:p>
    <w:p w:rsidR="0035557C" w:rsidRPr="0082036B" w:rsidRDefault="0035557C" w:rsidP="0035557C">
      <w:pPr>
        <w:rPr>
          <w:lang w:val="en-US"/>
        </w:rPr>
      </w:pPr>
      <w:r w:rsidRPr="0082036B">
        <w:rPr>
          <w:lang w:val="en-US"/>
        </w:rPr>
        <w:tab/>
      </w:r>
      <w:r w:rsidRPr="0082036B">
        <w:rPr>
          <w:lang w:val="en-US"/>
        </w:rPr>
        <w:tab/>
      </w:r>
      <w:r w:rsidRPr="0082036B">
        <w:rPr>
          <w:lang w:val="en-US"/>
        </w:rPr>
        <w:tab/>
        <w:t>i++;</w:t>
      </w:r>
    </w:p>
    <w:p w:rsidR="0035557C" w:rsidRPr="0082036B" w:rsidRDefault="0035557C" w:rsidP="0035557C">
      <w:pPr>
        <w:rPr>
          <w:lang w:val="en-US"/>
        </w:rPr>
      </w:pPr>
      <w:r w:rsidRPr="0082036B">
        <w:rPr>
          <w:lang w:val="en-US"/>
        </w:rPr>
        <w:tab/>
      </w:r>
      <w:r w:rsidRPr="0082036B">
        <w:rPr>
          <w:lang w:val="en-US"/>
        </w:rPr>
        <w:tab/>
      </w:r>
    </w:p>
    <w:p w:rsidR="0035557C" w:rsidRPr="0082036B" w:rsidRDefault="0035557C" w:rsidP="0035557C">
      <w:pPr>
        <w:rPr>
          <w:lang w:val="en-US"/>
        </w:rPr>
      </w:pPr>
      <w:r w:rsidRPr="0082036B">
        <w:rPr>
          <w:lang w:val="en-US"/>
        </w:rPr>
        <w:tab/>
      </w:r>
      <w:r w:rsidRPr="0082036B">
        <w:rPr>
          <w:lang w:val="en-US"/>
        </w:rPr>
        <w:tab/>
      </w:r>
    </w:p>
    <w:p w:rsidR="0035557C" w:rsidRPr="0082036B" w:rsidRDefault="0035557C" w:rsidP="0035557C">
      <w:pPr>
        <w:rPr>
          <w:lang w:val="en-US"/>
        </w:rPr>
      </w:pPr>
      <w:r w:rsidRPr="0082036B">
        <w:rPr>
          <w:lang w:val="en-US"/>
        </w:rPr>
        <w:tab/>
        <w:t>}</w:t>
      </w:r>
    </w:p>
    <w:p w:rsidR="0035557C" w:rsidRPr="0082036B" w:rsidRDefault="0035557C" w:rsidP="0035557C">
      <w:pPr>
        <w:rPr>
          <w:lang w:val="en-US"/>
        </w:rPr>
      </w:pPr>
      <w:r w:rsidRPr="0082036B">
        <w:rPr>
          <w:lang w:val="en-US"/>
        </w:rPr>
        <w:tab/>
      </w:r>
    </w:p>
    <w:p w:rsidR="0035557C" w:rsidRPr="0082036B" w:rsidRDefault="0035557C" w:rsidP="0035557C">
      <w:pPr>
        <w:rPr>
          <w:lang w:val="en-US"/>
        </w:rPr>
      </w:pPr>
      <w:r w:rsidRPr="0082036B">
        <w:rPr>
          <w:lang w:val="en-US"/>
        </w:rPr>
        <w:tab/>
        <w:t>int cont2;</w:t>
      </w:r>
    </w:p>
    <w:p w:rsidR="0035557C" w:rsidRPr="0082036B" w:rsidRDefault="0035557C" w:rsidP="0035557C">
      <w:pPr>
        <w:rPr>
          <w:lang w:val="en-US"/>
        </w:rPr>
      </w:pPr>
      <w:r w:rsidRPr="0082036B">
        <w:rPr>
          <w:lang w:val="en-US"/>
        </w:rPr>
        <w:tab/>
      </w:r>
    </w:p>
    <w:p w:rsidR="0035557C" w:rsidRPr="0082036B" w:rsidRDefault="0035557C" w:rsidP="0035557C">
      <w:pPr>
        <w:rPr>
          <w:lang w:val="en-US"/>
        </w:rPr>
      </w:pPr>
      <w:r w:rsidRPr="0082036B">
        <w:rPr>
          <w:lang w:val="en-US"/>
        </w:rPr>
        <w:tab/>
        <w:t>for(i=0;i&lt;cont1;i++)</w:t>
      </w:r>
    </w:p>
    <w:p w:rsidR="0035557C" w:rsidRPr="0082036B" w:rsidRDefault="0035557C" w:rsidP="0035557C">
      <w:pPr>
        <w:rPr>
          <w:lang w:val="en-US"/>
        </w:rPr>
      </w:pPr>
      <w:r w:rsidRPr="0082036B">
        <w:rPr>
          <w:lang w:val="en-US"/>
        </w:rPr>
        <w:tab/>
      </w:r>
      <w:r w:rsidRPr="0082036B">
        <w:rPr>
          <w:lang w:val="en-US"/>
        </w:rPr>
        <w:tab/>
        <w:t>{</w:t>
      </w:r>
      <w:r w:rsidRPr="0082036B">
        <w:rPr>
          <w:lang w:val="en-US"/>
        </w:rPr>
        <w:tab/>
        <w:t>for(j=i+1;j&lt;cont1;j++)</w:t>
      </w:r>
    </w:p>
    <w:p w:rsidR="0035557C" w:rsidRPr="0082036B" w:rsidRDefault="0035557C" w:rsidP="0035557C">
      <w:pPr>
        <w:rPr>
          <w:lang w:val="en-US"/>
        </w:rPr>
      </w:pPr>
      <w:r w:rsidRPr="0082036B">
        <w:rPr>
          <w:lang w:val="en-US"/>
        </w:rPr>
        <w:lastRenderedPageBreak/>
        <w:tab/>
      </w:r>
      <w:r w:rsidRPr="0082036B">
        <w:rPr>
          <w:lang w:val="en-US"/>
        </w:rPr>
        <w:tab/>
      </w:r>
      <w:r w:rsidRPr="0082036B">
        <w:rPr>
          <w:lang w:val="en-US"/>
        </w:rPr>
        <w:tab/>
        <w:t>{</w:t>
      </w:r>
      <w:r w:rsidRPr="0082036B">
        <w:rPr>
          <w:lang w:val="en-US"/>
        </w:rPr>
        <w:tab/>
        <w:t>if(  a[i]== a[j])</w:t>
      </w:r>
    </w:p>
    <w:p w:rsidR="0035557C" w:rsidRPr="0082036B" w:rsidRDefault="0035557C" w:rsidP="0035557C">
      <w:pPr>
        <w:rPr>
          <w:lang w:val="en-US"/>
        </w:rPr>
      </w:pPr>
      <w:r w:rsidRPr="0082036B">
        <w:rPr>
          <w:lang w:val="en-US"/>
        </w:rPr>
        <w:tab/>
      </w:r>
      <w:r w:rsidRPr="0082036B">
        <w:rPr>
          <w:lang w:val="en-US"/>
        </w:rPr>
        <w:tab/>
      </w:r>
      <w:r w:rsidRPr="0082036B">
        <w:rPr>
          <w:lang w:val="en-US"/>
        </w:rPr>
        <w:tab/>
      </w:r>
      <w:r w:rsidRPr="0082036B">
        <w:rPr>
          <w:lang w:val="en-US"/>
        </w:rPr>
        <w:tab/>
        <w:t>{</w:t>
      </w:r>
      <w:r w:rsidRPr="0082036B">
        <w:rPr>
          <w:lang w:val="en-US"/>
        </w:rPr>
        <w:tab/>
      </w:r>
      <w:r w:rsidRPr="0082036B">
        <w:rPr>
          <w:lang w:val="en-US"/>
        </w:rPr>
        <w:tab/>
        <w:t>b[i]==a[i];</w:t>
      </w:r>
    </w:p>
    <w:p w:rsidR="0035557C" w:rsidRPr="0082036B" w:rsidRDefault="0035557C" w:rsidP="0035557C">
      <w:r w:rsidRPr="0082036B">
        <w:rPr>
          <w:lang w:val="en-US"/>
        </w:rPr>
        <w:tab/>
      </w:r>
      <w:r w:rsidRPr="0082036B">
        <w:rPr>
          <w:lang w:val="en-US"/>
        </w:rPr>
        <w:tab/>
      </w:r>
      <w:r w:rsidRPr="0082036B">
        <w:rPr>
          <w:lang w:val="en-US"/>
        </w:rPr>
        <w:tab/>
      </w:r>
      <w:r w:rsidRPr="0082036B">
        <w:rPr>
          <w:lang w:val="en-US"/>
        </w:rPr>
        <w:tab/>
      </w:r>
      <w:r w:rsidRPr="0082036B">
        <w:rPr>
          <w:lang w:val="en-US"/>
        </w:rPr>
        <w:tab/>
      </w:r>
      <w:r w:rsidRPr="0082036B">
        <w:t>cont2++;</w:t>
      </w:r>
    </w:p>
    <w:p w:rsidR="0035557C" w:rsidRPr="0082036B" w:rsidRDefault="0035557C" w:rsidP="0035557C">
      <w:r w:rsidRPr="0082036B">
        <w:tab/>
      </w:r>
      <w:r w:rsidRPr="0082036B">
        <w:tab/>
      </w:r>
      <w:r w:rsidRPr="0082036B">
        <w:tab/>
      </w:r>
      <w:r w:rsidRPr="0082036B">
        <w:tab/>
        <w:t>}</w:t>
      </w:r>
    </w:p>
    <w:p w:rsidR="0035557C" w:rsidRPr="0082036B" w:rsidRDefault="0035557C" w:rsidP="0035557C">
      <w:r w:rsidRPr="0082036B">
        <w:tab/>
      </w:r>
      <w:r w:rsidRPr="0082036B">
        <w:tab/>
      </w:r>
      <w:r w:rsidRPr="0082036B">
        <w:tab/>
        <w:t>}</w:t>
      </w:r>
      <w:r w:rsidRPr="0082036B">
        <w:tab/>
      </w:r>
    </w:p>
    <w:p w:rsidR="0035557C" w:rsidRPr="0082036B" w:rsidRDefault="0035557C" w:rsidP="0035557C">
      <w:r w:rsidRPr="0082036B">
        <w:tab/>
      </w:r>
      <w:r w:rsidRPr="0082036B">
        <w:tab/>
        <w:t>}</w:t>
      </w:r>
    </w:p>
    <w:p w:rsidR="0035557C" w:rsidRPr="0082036B" w:rsidRDefault="0035557C" w:rsidP="0035557C">
      <w:r w:rsidRPr="0082036B">
        <w:tab/>
      </w:r>
    </w:p>
    <w:p w:rsidR="0035557C" w:rsidRPr="0082036B" w:rsidRDefault="0035557C" w:rsidP="0035557C">
      <w:r w:rsidRPr="0082036B">
        <w:tab/>
        <w:t>printf("&gt;&gt;&gt;&gt;&gt;lista almacenada&lt;&lt;&lt;&lt;&lt;\n");</w:t>
      </w:r>
    </w:p>
    <w:p w:rsidR="0035557C" w:rsidRPr="0082036B" w:rsidRDefault="0035557C" w:rsidP="0035557C">
      <w:r w:rsidRPr="0082036B">
        <w:tab/>
      </w:r>
    </w:p>
    <w:p w:rsidR="0035557C" w:rsidRPr="0082036B" w:rsidRDefault="0035557C" w:rsidP="0035557C">
      <w:pPr>
        <w:rPr>
          <w:lang w:val="en-US"/>
        </w:rPr>
      </w:pPr>
      <w:r w:rsidRPr="0082036B">
        <w:tab/>
      </w:r>
      <w:r w:rsidRPr="0082036B">
        <w:rPr>
          <w:lang w:val="en-US"/>
        </w:rPr>
        <w:t>for(i=0;i&lt;cont2;i++)</w:t>
      </w:r>
    </w:p>
    <w:p w:rsidR="0035557C" w:rsidRPr="0082036B" w:rsidRDefault="0035557C" w:rsidP="0035557C">
      <w:pPr>
        <w:rPr>
          <w:lang w:val="en-US"/>
        </w:rPr>
      </w:pPr>
      <w:r w:rsidRPr="0082036B">
        <w:rPr>
          <w:lang w:val="en-US"/>
        </w:rPr>
        <w:tab/>
        <w:t>{</w:t>
      </w:r>
      <w:r w:rsidRPr="0082036B">
        <w:rPr>
          <w:lang w:val="en-US"/>
        </w:rPr>
        <w:tab/>
        <w:t>printf("Letra %s\n",b[i]);printf("\n");</w:t>
      </w:r>
    </w:p>
    <w:p w:rsidR="0035557C" w:rsidRPr="0082036B" w:rsidRDefault="0035557C" w:rsidP="0035557C">
      <w:r w:rsidRPr="0082036B">
        <w:rPr>
          <w:lang w:val="en-US"/>
        </w:rPr>
        <w:tab/>
      </w:r>
      <w:r w:rsidRPr="0082036B">
        <w:rPr>
          <w:lang w:val="en-US"/>
        </w:rPr>
        <w:tab/>
      </w:r>
      <w:r w:rsidRPr="0082036B">
        <w:t>//printf("Nombre:%s",(*p).nombre);printf("\n");</w:t>
      </w:r>
    </w:p>
    <w:p w:rsidR="0035557C" w:rsidRPr="0082036B" w:rsidRDefault="0035557C" w:rsidP="0035557C">
      <w:pPr>
        <w:rPr>
          <w:lang w:val="en-US"/>
        </w:rPr>
      </w:pPr>
      <w:r w:rsidRPr="0082036B">
        <w:tab/>
      </w:r>
      <w:r w:rsidRPr="0082036B">
        <w:tab/>
      </w:r>
      <w:r w:rsidRPr="0082036B">
        <w:rPr>
          <w:lang w:val="en-US"/>
        </w:rPr>
        <w:t>//p=(*p).sig2;</w:t>
      </w:r>
    </w:p>
    <w:p w:rsidR="0035557C" w:rsidRPr="0082036B" w:rsidRDefault="0035557C" w:rsidP="0035557C">
      <w:pPr>
        <w:rPr>
          <w:lang w:val="en-US"/>
        </w:rPr>
      </w:pPr>
      <w:r w:rsidRPr="0082036B">
        <w:rPr>
          <w:lang w:val="en-US"/>
        </w:rPr>
        <w:tab/>
      </w:r>
      <w:r w:rsidRPr="0082036B">
        <w:rPr>
          <w:lang w:val="en-US"/>
        </w:rPr>
        <w:tab/>
        <w:t>printf("-------------------------\n");</w:t>
      </w:r>
    </w:p>
    <w:p w:rsidR="0035557C" w:rsidRPr="0082036B" w:rsidRDefault="0035557C" w:rsidP="0035557C">
      <w:pPr>
        <w:rPr>
          <w:lang w:val="en-US"/>
        </w:rPr>
      </w:pPr>
      <w:r w:rsidRPr="0082036B">
        <w:rPr>
          <w:lang w:val="en-US"/>
        </w:rPr>
        <w:tab/>
        <w:t>}</w:t>
      </w:r>
    </w:p>
    <w:p w:rsidR="0035557C" w:rsidRPr="0082036B" w:rsidRDefault="0035557C" w:rsidP="0035557C">
      <w:pPr>
        <w:rPr>
          <w:lang w:val="en-US"/>
        </w:rPr>
      </w:pPr>
      <w:r w:rsidRPr="0082036B">
        <w:rPr>
          <w:lang w:val="en-US"/>
        </w:rPr>
        <w:t>return 0;</w:t>
      </w:r>
    </w:p>
    <w:p w:rsidR="0035557C" w:rsidRPr="0082036B" w:rsidRDefault="0035557C" w:rsidP="0035557C">
      <w:pPr>
        <w:rPr>
          <w:lang w:val="en-US"/>
        </w:rPr>
      </w:pPr>
      <w:r w:rsidRPr="0082036B">
        <w:rPr>
          <w:lang w:val="en-US"/>
        </w:rPr>
        <w:t>}</w:t>
      </w:r>
    </w:p>
    <w:p w:rsidR="0035557C" w:rsidRPr="0082036B" w:rsidRDefault="0035557C" w:rsidP="0035557C">
      <w:pPr>
        <w:rPr>
          <w:lang w:val="en-US"/>
        </w:rPr>
      </w:pPr>
    </w:p>
    <w:p w:rsidR="0035557C" w:rsidRPr="0082036B" w:rsidRDefault="0035557C" w:rsidP="0035557C">
      <w:pPr>
        <w:rPr>
          <w:lang w:val="en-US"/>
        </w:rPr>
      </w:pPr>
      <w:r w:rsidRPr="0082036B">
        <w:rPr>
          <w:lang w:val="en-US"/>
        </w:rPr>
        <w:t>int getint(void)</w:t>
      </w:r>
    </w:p>
    <w:p w:rsidR="0035557C" w:rsidRPr="0082036B" w:rsidRDefault="0035557C" w:rsidP="0035557C">
      <w:pPr>
        <w:rPr>
          <w:lang w:val="en-US"/>
        </w:rPr>
      </w:pPr>
      <w:r w:rsidRPr="0082036B">
        <w:rPr>
          <w:lang w:val="en-US"/>
        </w:rPr>
        <w:t>{char n;</w:t>
      </w:r>
    </w:p>
    <w:p w:rsidR="0035557C" w:rsidRPr="0082036B" w:rsidRDefault="0035557C" w:rsidP="0035557C">
      <w:pPr>
        <w:rPr>
          <w:lang w:val="en-US"/>
        </w:rPr>
      </w:pPr>
    </w:p>
    <w:p w:rsidR="0035557C" w:rsidRPr="0082036B" w:rsidRDefault="0035557C" w:rsidP="0035557C">
      <w:r w:rsidRPr="0082036B">
        <w:t>printf("ingresa letra");</w:t>
      </w:r>
    </w:p>
    <w:p w:rsidR="0035557C" w:rsidRPr="0082036B" w:rsidRDefault="0035557C" w:rsidP="0035557C">
      <w:r w:rsidRPr="0082036B">
        <w:t>scanf("%s",&amp;n);</w:t>
      </w:r>
    </w:p>
    <w:p w:rsidR="0035557C" w:rsidRPr="0082036B" w:rsidRDefault="0035557C" w:rsidP="0035557C">
      <w:r w:rsidRPr="0082036B">
        <w:t>return n;</w:t>
      </w:r>
    </w:p>
    <w:p w:rsidR="0035557C" w:rsidRDefault="0035557C" w:rsidP="0035557C">
      <w:r w:rsidRPr="0082036B">
        <w:t>}</w:t>
      </w:r>
    </w:p>
    <w:p w:rsidR="0035557C" w:rsidRDefault="0035557C" w:rsidP="0035557C">
      <w:pPr>
        <w:autoSpaceDE w:val="0"/>
        <w:jc w:val="both"/>
        <w:rPr>
          <w:rFonts w:ascii="Cambria" w:eastAsia="ArialMT" w:hAnsi="Cambria" w:cs="ArialMT"/>
          <w:b/>
          <w:bCs/>
          <w:i/>
          <w:iCs/>
        </w:rPr>
      </w:pP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lastRenderedPageBreak/>
        <w:t>3) Se desea codificar una lista doble. Los nodos contienen Apellido y edad de personas, numero de legajo. Cargar la estructura hasta que se ingrese la edad 999. Se desea recorrerla y mostrar por pantalla la información de los nodos que representen personas mayores de edad (21 años).</w:t>
      </w:r>
    </w:p>
    <w:p w:rsidR="0035557C" w:rsidRDefault="0035557C" w:rsidP="0035557C">
      <w:pPr>
        <w:autoSpaceDE w:val="0"/>
        <w:jc w:val="both"/>
        <w:rPr>
          <w:rFonts w:ascii="Cambria" w:eastAsia="ArialMT" w:hAnsi="Cambria" w:cs="ArialMT"/>
          <w:b/>
          <w:bCs/>
          <w:i/>
          <w:iCs/>
        </w:rPr>
      </w:pPr>
    </w:p>
    <w:p w:rsidR="0035557C" w:rsidRPr="00312F83" w:rsidRDefault="0035557C" w:rsidP="0035557C">
      <w:pPr>
        <w:autoSpaceDE w:val="0"/>
        <w:jc w:val="both"/>
        <w:rPr>
          <w:rFonts w:ascii="Cambria" w:eastAsia="ArialMT" w:hAnsi="Cambria" w:cs="ArialMT"/>
          <w:b/>
          <w:bCs/>
          <w:i/>
          <w:iCs/>
        </w:rPr>
      </w:pPr>
    </w:p>
    <w:p w:rsidR="0035557C" w:rsidRPr="00312F83" w:rsidRDefault="0035557C" w:rsidP="0035557C">
      <w:pPr>
        <w:rPr>
          <w:lang w:val="en-US"/>
        </w:rPr>
      </w:pPr>
      <w:r w:rsidRPr="00312F83">
        <w:rPr>
          <w:lang w:val="en-US"/>
        </w:rPr>
        <w:t>#include &lt;stdio.h&gt;</w:t>
      </w:r>
    </w:p>
    <w:p w:rsidR="0035557C" w:rsidRPr="00312F83" w:rsidRDefault="0035557C" w:rsidP="0035557C">
      <w:pPr>
        <w:rPr>
          <w:lang w:val="en-US"/>
        </w:rPr>
      </w:pPr>
      <w:r w:rsidRPr="00312F83">
        <w:rPr>
          <w:lang w:val="en-US"/>
        </w:rPr>
        <w:t>#include &lt;stdlib.h&gt;</w:t>
      </w:r>
    </w:p>
    <w:p w:rsidR="0035557C" w:rsidRPr="00312F83" w:rsidRDefault="0035557C" w:rsidP="0035557C">
      <w:pPr>
        <w:rPr>
          <w:lang w:val="en-US"/>
        </w:rPr>
      </w:pPr>
    </w:p>
    <w:p w:rsidR="0035557C" w:rsidRPr="00312F83" w:rsidRDefault="0035557C" w:rsidP="0035557C">
      <w:r w:rsidRPr="00312F83">
        <w:t>struct nodo</w:t>
      </w:r>
    </w:p>
    <w:p w:rsidR="0035557C" w:rsidRPr="00312F83" w:rsidRDefault="0035557C" w:rsidP="0035557C">
      <w:r w:rsidRPr="00312F83">
        <w:t>{</w:t>
      </w:r>
      <w:r w:rsidRPr="00312F83">
        <w:tab/>
        <w:t>char nombre[20];</w:t>
      </w:r>
    </w:p>
    <w:p w:rsidR="0035557C" w:rsidRPr="00312F83" w:rsidRDefault="0035557C" w:rsidP="0035557C">
      <w:r w:rsidRPr="00312F83">
        <w:tab/>
        <w:t>int edad;</w:t>
      </w:r>
    </w:p>
    <w:p w:rsidR="0035557C" w:rsidRPr="00312F83" w:rsidRDefault="0035557C" w:rsidP="0035557C">
      <w:pPr>
        <w:rPr>
          <w:lang w:val="en-US"/>
        </w:rPr>
      </w:pPr>
      <w:r w:rsidRPr="00312F83">
        <w:tab/>
      </w:r>
      <w:r w:rsidRPr="00312F83">
        <w:rPr>
          <w:lang w:val="en-US"/>
        </w:rPr>
        <w:t>struct nodo *sig1;</w:t>
      </w:r>
    </w:p>
    <w:p w:rsidR="0035557C" w:rsidRPr="00312F83" w:rsidRDefault="0035557C" w:rsidP="0035557C">
      <w:pPr>
        <w:rPr>
          <w:lang w:val="en-US"/>
        </w:rPr>
      </w:pPr>
      <w:r w:rsidRPr="00312F83">
        <w:rPr>
          <w:lang w:val="en-US"/>
        </w:rPr>
        <w:tab/>
        <w:t>struct nodo *sig2;</w:t>
      </w:r>
    </w:p>
    <w:p w:rsidR="0035557C" w:rsidRPr="00312F83" w:rsidRDefault="0035557C" w:rsidP="0035557C">
      <w:pPr>
        <w:rPr>
          <w:lang w:val="en-US"/>
        </w:rPr>
      </w:pPr>
      <w:r w:rsidRPr="00312F83">
        <w:rPr>
          <w:lang w:val="en-US"/>
        </w:rPr>
        <w:t>};</w:t>
      </w:r>
    </w:p>
    <w:p w:rsidR="0035557C" w:rsidRPr="00312F83" w:rsidRDefault="0035557C" w:rsidP="0035557C">
      <w:pPr>
        <w:rPr>
          <w:lang w:val="en-US"/>
        </w:rPr>
      </w:pPr>
    </w:p>
    <w:p w:rsidR="0035557C" w:rsidRPr="00312F83" w:rsidRDefault="0035557C" w:rsidP="0035557C">
      <w:pPr>
        <w:rPr>
          <w:lang w:val="en-US"/>
        </w:rPr>
      </w:pPr>
      <w:r w:rsidRPr="00312F83">
        <w:rPr>
          <w:lang w:val="en-US"/>
        </w:rPr>
        <w:t>int getint(void);</w:t>
      </w:r>
    </w:p>
    <w:p w:rsidR="0035557C" w:rsidRPr="00312F83" w:rsidRDefault="0035557C" w:rsidP="0035557C">
      <w:pPr>
        <w:rPr>
          <w:lang w:val="en-US"/>
        </w:rPr>
      </w:pPr>
    </w:p>
    <w:p w:rsidR="0035557C" w:rsidRPr="00312F83" w:rsidRDefault="0035557C" w:rsidP="0035557C">
      <w:pPr>
        <w:rPr>
          <w:lang w:val="en-US"/>
        </w:rPr>
      </w:pPr>
      <w:r w:rsidRPr="00312F83">
        <w:rPr>
          <w:lang w:val="en-US"/>
        </w:rPr>
        <w:t>int main()</w:t>
      </w:r>
    </w:p>
    <w:p w:rsidR="0035557C" w:rsidRPr="00312F83" w:rsidRDefault="0035557C" w:rsidP="0035557C">
      <w:pPr>
        <w:rPr>
          <w:lang w:val="en-US"/>
        </w:rPr>
      </w:pPr>
      <w:r w:rsidRPr="00312F83">
        <w:rPr>
          <w:lang w:val="en-US"/>
        </w:rPr>
        <w:t>{</w:t>
      </w:r>
      <w:r w:rsidRPr="00312F83">
        <w:rPr>
          <w:lang w:val="en-US"/>
        </w:rPr>
        <w:tab/>
        <w:t xml:space="preserve"> struct nodo *base1,*base2,*p,*q;</w:t>
      </w:r>
    </w:p>
    <w:p w:rsidR="0035557C" w:rsidRPr="00312F83" w:rsidRDefault="0035557C" w:rsidP="0035557C">
      <w:pPr>
        <w:rPr>
          <w:lang w:val="en-US"/>
        </w:rPr>
      </w:pPr>
      <w:r w:rsidRPr="00312F83">
        <w:rPr>
          <w:lang w:val="en-US"/>
        </w:rPr>
        <w:tab/>
        <w:t>int c,i,cont=1,*a;</w:t>
      </w:r>
    </w:p>
    <w:p w:rsidR="0035557C" w:rsidRPr="00312F83" w:rsidRDefault="0035557C" w:rsidP="0035557C">
      <w:r w:rsidRPr="00312F83">
        <w:rPr>
          <w:lang w:val="en-US"/>
        </w:rPr>
        <w:tab/>
      </w:r>
      <w:r w:rsidRPr="00312F83">
        <w:t>base1=base2=p=q=NULL;</w:t>
      </w:r>
    </w:p>
    <w:p w:rsidR="0035557C" w:rsidRPr="00312F83" w:rsidRDefault="0035557C" w:rsidP="0035557C">
      <w:pPr>
        <w:rPr>
          <w:lang w:val="en-US"/>
        </w:rPr>
      </w:pPr>
      <w:r w:rsidRPr="00312F83">
        <w:tab/>
      </w:r>
      <w:r w:rsidRPr="00312F83">
        <w:rPr>
          <w:lang w:val="en-US"/>
        </w:rPr>
        <w:t>p=(struct nodo *)malloc(sizeof(*p));</w:t>
      </w:r>
    </w:p>
    <w:p w:rsidR="0035557C" w:rsidRPr="00312F83" w:rsidRDefault="0035557C" w:rsidP="0035557C">
      <w:pPr>
        <w:rPr>
          <w:lang w:val="en-US"/>
        </w:rPr>
      </w:pPr>
      <w:r w:rsidRPr="00312F83">
        <w:rPr>
          <w:lang w:val="en-US"/>
        </w:rPr>
        <w:tab/>
        <w:t>c=getint();</w:t>
      </w:r>
      <w:r w:rsidRPr="00312F83">
        <w:rPr>
          <w:lang w:val="en-US"/>
        </w:rPr>
        <w:tab/>
      </w:r>
    </w:p>
    <w:p w:rsidR="0035557C" w:rsidRPr="00312F83" w:rsidRDefault="0035557C" w:rsidP="0035557C">
      <w:pPr>
        <w:rPr>
          <w:lang w:val="en-US"/>
        </w:rPr>
      </w:pPr>
      <w:r w:rsidRPr="00312F83">
        <w:rPr>
          <w:lang w:val="en-US"/>
        </w:rPr>
        <w:tab/>
        <w:t>base1=p;</w:t>
      </w:r>
    </w:p>
    <w:p w:rsidR="0035557C" w:rsidRPr="00312F83" w:rsidRDefault="0035557C" w:rsidP="0035557C">
      <w:pPr>
        <w:rPr>
          <w:lang w:val="en-US"/>
        </w:rPr>
      </w:pPr>
      <w:r w:rsidRPr="00312F83">
        <w:rPr>
          <w:lang w:val="en-US"/>
        </w:rPr>
        <w:tab/>
        <w:t>base2=p;</w:t>
      </w:r>
    </w:p>
    <w:p w:rsidR="0035557C" w:rsidRPr="00312F83" w:rsidRDefault="0035557C" w:rsidP="0035557C">
      <w:r w:rsidRPr="00312F83">
        <w:rPr>
          <w:lang w:val="en-US"/>
        </w:rPr>
        <w:tab/>
      </w:r>
      <w:r w:rsidRPr="00312F83">
        <w:t>(*p).edad=c;</w:t>
      </w:r>
    </w:p>
    <w:p w:rsidR="0035557C" w:rsidRPr="00312F83" w:rsidRDefault="0035557C" w:rsidP="0035557C"/>
    <w:p w:rsidR="0035557C" w:rsidRPr="00312F83" w:rsidRDefault="0035557C" w:rsidP="0035557C">
      <w:r w:rsidRPr="00312F83">
        <w:tab/>
        <w:t>printf("ingrese nombre\n");</w:t>
      </w:r>
    </w:p>
    <w:p w:rsidR="0035557C" w:rsidRPr="00312F83" w:rsidRDefault="0035557C" w:rsidP="0035557C">
      <w:pPr>
        <w:rPr>
          <w:lang w:val="en-US"/>
        </w:rPr>
      </w:pPr>
      <w:r w:rsidRPr="00312F83">
        <w:tab/>
      </w:r>
      <w:r w:rsidRPr="00312F83">
        <w:rPr>
          <w:lang w:val="en-US"/>
        </w:rPr>
        <w:t>scanf("%s",(*p).nombre);</w:t>
      </w:r>
    </w:p>
    <w:p w:rsidR="0035557C" w:rsidRPr="00312F83" w:rsidRDefault="0035557C" w:rsidP="0035557C">
      <w:pPr>
        <w:rPr>
          <w:lang w:val="en-US"/>
        </w:rPr>
      </w:pPr>
      <w:r w:rsidRPr="00312F83">
        <w:rPr>
          <w:lang w:val="en-US"/>
        </w:rPr>
        <w:tab/>
        <w:t>(*p).sig1=NULL;</w:t>
      </w:r>
    </w:p>
    <w:p w:rsidR="0035557C" w:rsidRPr="00312F83" w:rsidRDefault="0035557C" w:rsidP="0035557C">
      <w:pPr>
        <w:rPr>
          <w:lang w:val="en-US"/>
        </w:rPr>
      </w:pPr>
      <w:r w:rsidRPr="00312F83">
        <w:rPr>
          <w:lang w:val="en-US"/>
        </w:rPr>
        <w:tab/>
        <w:t>(*p).sig2=NULL;</w:t>
      </w:r>
    </w:p>
    <w:p w:rsidR="0035557C" w:rsidRPr="00312F83" w:rsidRDefault="0035557C" w:rsidP="0035557C">
      <w:pPr>
        <w:rPr>
          <w:lang w:val="en-US"/>
        </w:rPr>
      </w:pPr>
      <w:r w:rsidRPr="00312F83">
        <w:rPr>
          <w:lang w:val="en-US"/>
        </w:rPr>
        <w:tab/>
      </w:r>
      <w:r w:rsidRPr="00312F83">
        <w:rPr>
          <w:lang w:val="en-US"/>
        </w:rPr>
        <w:tab/>
        <w:t>while( (c=getint()) != 999)</w:t>
      </w:r>
    </w:p>
    <w:p w:rsidR="0035557C" w:rsidRPr="00312F83" w:rsidRDefault="0035557C" w:rsidP="0035557C">
      <w:pPr>
        <w:rPr>
          <w:lang w:val="en-US"/>
        </w:rPr>
      </w:pPr>
      <w:r w:rsidRPr="00312F83">
        <w:rPr>
          <w:lang w:val="en-US"/>
        </w:rPr>
        <w:tab/>
      </w:r>
      <w:r w:rsidRPr="00312F83">
        <w:rPr>
          <w:lang w:val="en-US"/>
        </w:rPr>
        <w:tab/>
        <w:t>{</w:t>
      </w:r>
      <w:r w:rsidRPr="00312F83">
        <w:rPr>
          <w:lang w:val="en-US"/>
        </w:rPr>
        <w:tab/>
        <w:t>q=(struct nodo *)malloc(sizeof(*q));</w:t>
      </w:r>
    </w:p>
    <w:p w:rsidR="0035557C" w:rsidRPr="00312F83" w:rsidRDefault="0035557C" w:rsidP="0035557C">
      <w:pPr>
        <w:rPr>
          <w:lang w:val="en-US"/>
        </w:rPr>
      </w:pPr>
      <w:r w:rsidRPr="00312F83">
        <w:rPr>
          <w:lang w:val="en-US"/>
        </w:rPr>
        <w:tab/>
      </w:r>
      <w:r w:rsidRPr="00312F83">
        <w:rPr>
          <w:lang w:val="en-US"/>
        </w:rPr>
        <w:tab/>
      </w:r>
      <w:r w:rsidRPr="00312F83">
        <w:rPr>
          <w:lang w:val="en-US"/>
        </w:rPr>
        <w:tab/>
        <w:t>(*p).sig1=q;</w:t>
      </w:r>
    </w:p>
    <w:p w:rsidR="0035557C" w:rsidRPr="00312F83" w:rsidRDefault="0035557C" w:rsidP="0035557C">
      <w:pPr>
        <w:rPr>
          <w:lang w:val="en-US"/>
        </w:rPr>
      </w:pPr>
      <w:r w:rsidRPr="00312F83">
        <w:rPr>
          <w:lang w:val="en-US"/>
        </w:rPr>
        <w:tab/>
      </w:r>
      <w:r w:rsidRPr="00312F83">
        <w:rPr>
          <w:lang w:val="en-US"/>
        </w:rPr>
        <w:tab/>
      </w:r>
      <w:r w:rsidRPr="00312F83">
        <w:rPr>
          <w:lang w:val="en-US"/>
        </w:rPr>
        <w:tab/>
        <w:t>(*q).sig2=p;</w:t>
      </w:r>
    </w:p>
    <w:p w:rsidR="0035557C" w:rsidRPr="00312F83" w:rsidRDefault="0035557C" w:rsidP="0035557C">
      <w:r w:rsidRPr="00312F83">
        <w:rPr>
          <w:lang w:val="en-US"/>
        </w:rPr>
        <w:tab/>
      </w:r>
      <w:r w:rsidRPr="00312F83">
        <w:rPr>
          <w:lang w:val="en-US"/>
        </w:rPr>
        <w:tab/>
      </w:r>
      <w:r w:rsidRPr="00312F83">
        <w:rPr>
          <w:lang w:val="en-US"/>
        </w:rPr>
        <w:tab/>
      </w:r>
      <w:r w:rsidRPr="00312F83">
        <w:t>p=q;</w:t>
      </w:r>
      <w:r w:rsidRPr="00312F83">
        <w:tab/>
      </w:r>
    </w:p>
    <w:p w:rsidR="0035557C" w:rsidRPr="00312F83" w:rsidRDefault="0035557C" w:rsidP="0035557C">
      <w:r w:rsidRPr="00312F83">
        <w:tab/>
      </w:r>
      <w:r w:rsidRPr="00312F83">
        <w:tab/>
      </w:r>
      <w:r w:rsidRPr="00312F83">
        <w:tab/>
        <w:t>base2=q;</w:t>
      </w:r>
    </w:p>
    <w:p w:rsidR="0035557C" w:rsidRPr="00312F83" w:rsidRDefault="0035557C" w:rsidP="0035557C">
      <w:r w:rsidRPr="00312F83">
        <w:tab/>
      </w:r>
      <w:r w:rsidRPr="00312F83">
        <w:tab/>
      </w:r>
      <w:r w:rsidRPr="00312F83">
        <w:tab/>
        <w:t>(*p).edad=c;</w:t>
      </w:r>
    </w:p>
    <w:p w:rsidR="0035557C" w:rsidRPr="00312F83" w:rsidRDefault="0035557C" w:rsidP="0035557C">
      <w:r w:rsidRPr="00312F83">
        <w:tab/>
      </w:r>
      <w:r w:rsidRPr="00312F83">
        <w:tab/>
      </w:r>
      <w:r w:rsidRPr="00312F83">
        <w:tab/>
      </w:r>
    </w:p>
    <w:p w:rsidR="0035557C" w:rsidRPr="00312F83" w:rsidRDefault="0035557C" w:rsidP="0035557C">
      <w:r w:rsidRPr="00312F83">
        <w:tab/>
      </w:r>
      <w:r w:rsidRPr="00312F83">
        <w:tab/>
      </w:r>
      <w:r w:rsidRPr="00312F83">
        <w:tab/>
        <w:t>printf("ingrese nombre\n");</w:t>
      </w:r>
    </w:p>
    <w:p w:rsidR="0035557C" w:rsidRPr="00312F83" w:rsidRDefault="0035557C" w:rsidP="0035557C">
      <w:r w:rsidRPr="00312F83">
        <w:tab/>
      </w:r>
      <w:r w:rsidRPr="00312F83">
        <w:tab/>
      </w:r>
      <w:r w:rsidRPr="00312F83">
        <w:tab/>
        <w:t>scanf("%s",(*p).nombre);</w:t>
      </w:r>
    </w:p>
    <w:p w:rsidR="0035557C" w:rsidRPr="00312F83" w:rsidRDefault="0035557C" w:rsidP="0035557C">
      <w:r w:rsidRPr="00312F83">
        <w:tab/>
      </w:r>
      <w:r w:rsidRPr="00312F83">
        <w:tab/>
      </w:r>
      <w:r w:rsidRPr="00312F83">
        <w:tab/>
        <w:t>cont++;</w:t>
      </w:r>
    </w:p>
    <w:p w:rsidR="0035557C" w:rsidRPr="00312F83" w:rsidRDefault="0035557C" w:rsidP="0035557C">
      <w:r w:rsidRPr="00312F83">
        <w:tab/>
      </w:r>
      <w:r w:rsidRPr="00312F83">
        <w:tab/>
        <w:t>}</w:t>
      </w:r>
    </w:p>
    <w:p w:rsidR="0035557C" w:rsidRPr="00312F83" w:rsidRDefault="0035557C" w:rsidP="0035557C">
      <w:r w:rsidRPr="00312F83">
        <w:tab/>
      </w:r>
    </w:p>
    <w:p w:rsidR="0035557C" w:rsidRPr="00312F83" w:rsidRDefault="0035557C" w:rsidP="0035557C">
      <w:r w:rsidRPr="00312F83">
        <w:tab/>
        <w:t>printf("&gt;&gt;&gt;&gt;&gt;lista almacenada&lt;&lt;&lt;&lt;&lt;\n");</w:t>
      </w:r>
    </w:p>
    <w:p w:rsidR="0035557C" w:rsidRPr="00312F83" w:rsidRDefault="0035557C" w:rsidP="0035557C">
      <w:pPr>
        <w:rPr>
          <w:lang w:val="en-US"/>
        </w:rPr>
      </w:pPr>
      <w:r w:rsidRPr="00312F83">
        <w:tab/>
      </w:r>
      <w:r w:rsidRPr="00312F83">
        <w:rPr>
          <w:lang w:val="en-US"/>
        </w:rPr>
        <w:t>p=base1;</w:t>
      </w:r>
    </w:p>
    <w:p w:rsidR="0035557C" w:rsidRPr="00312F83" w:rsidRDefault="0035557C" w:rsidP="0035557C">
      <w:pPr>
        <w:rPr>
          <w:lang w:val="en-US"/>
        </w:rPr>
      </w:pPr>
      <w:r w:rsidRPr="00312F83">
        <w:rPr>
          <w:lang w:val="en-US"/>
        </w:rPr>
        <w:tab/>
        <w:t>a=(int *)malloc(sizeof(int)*cont);</w:t>
      </w:r>
    </w:p>
    <w:p w:rsidR="0035557C" w:rsidRPr="00312F83" w:rsidRDefault="0035557C" w:rsidP="0035557C">
      <w:pPr>
        <w:rPr>
          <w:lang w:val="en-US"/>
        </w:rPr>
      </w:pPr>
      <w:r w:rsidRPr="00312F83">
        <w:rPr>
          <w:lang w:val="en-US"/>
        </w:rPr>
        <w:tab/>
        <w:t>i=0;</w:t>
      </w:r>
    </w:p>
    <w:p w:rsidR="0035557C" w:rsidRPr="00312F83" w:rsidRDefault="0035557C" w:rsidP="0035557C">
      <w:pPr>
        <w:rPr>
          <w:lang w:val="en-US"/>
        </w:rPr>
      </w:pPr>
      <w:r w:rsidRPr="00312F83">
        <w:rPr>
          <w:lang w:val="en-US"/>
        </w:rPr>
        <w:tab/>
        <w:t>while(p!=NULL)</w:t>
      </w:r>
    </w:p>
    <w:p w:rsidR="0035557C" w:rsidRPr="00312F83" w:rsidRDefault="0035557C" w:rsidP="0035557C">
      <w:pPr>
        <w:rPr>
          <w:lang w:val="en-US"/>
        </w:rPr>
      </w:pPr>
      <w:r w:rsidRPr="00312F83">
        <w:rPr>
          <w:lang w:val="en-US"/>
        </w:rPr>
        <w:tab/>
        <w:t>{</w:t>
      </w:r>
      <w:r w:rsidRPr="00312F83">
        <w:rPr>
          <w:lang w:val="en-US"/>
        </w:rPr>
        <w:tab/>
        <w:t>*(a+i)=(*p).edad;</w:t>
      </w:r>
    </w:p>
    <w:p w:rsidR="0035557C" w:rsidRPr="00312F83" w:rsidRDefault="0035557C" w:rsidP="0035557C">
      <w:r w:rsidRPr="00312F83">
        <w:rPr>
          <w:lang w:val="en-US"/>
        </w:rPr>
        <w:tab/>
      </w:r>
      <w:r w:rsidRPr="00312F83">
        <w:rPr>
          <w:lang w:val="en-US"/>
        </w:rPr>
        <w:tab/>
      </w:r>
      <w:r w:rsidRPr="00312F83">
        <w:t>printf("Edad:%d\n",(*p).edad);printf("\n");</w:t>
      </w:r>
    </w:p>
    <w:p w:rsidR="0035557C" w:rsidRPr="00312F83" w:rsidRDefault="0035557C" w:rsidP="0035557C">
      <w:r w:rsidRPr="00312F83">
        <w:tab/>
      </w:r>
      <w:r w:rsidRPr="00312F83">
        <w:tab/>
        <w:t>printf("Nombre:%s",(*p).nombre);printf("\n");</w:t>
      </w:r>
    </w:p>
    <w:p w:rsidR="0035557C" w:rsidRPr="00312F83" w:rsidRDefault="0035557C" w:rsidP="0035557C">
      <w:pPr>
        <w:rPr>
          <w:lang w:val="en-US"/>
        </w:rPr>
      </w:pPr>
      <w:r w:rsidRPr="00312F83">
        <w:lastRenderedPageBreak/>
        <w:tab/>
      </w:r>
      <w:r w:rsidRPr="00312F83">
        <w:tab/>
      </w:r>
      <w:r w:rsidRPr="00312F83">
        <w:rPr>
          <w:lang w:val="en-US"/>
        </w:rPr>
        <w:t>i++;</w:t>
      </w:r>
    </w:p>
    <w:p w:rsidR="0035557C" w:rsidRPr="00312F83" w:rsidRDefault="0035557C" w:rsidP="0035557C">
      <w:pPr>
        <w:rPr>
          <w:lang w:val="en-US"/>
        </w:rPr>
      </w:pPr>
      <w:r w:rsidRPr="00312F83">
        <w:rPr>
          <w:lang w:val="en-US"/>
        </w:rPr>
        <w:tab/>
      </w:r>
      <w:r w:rsidRPr="00312F83">
        <w:rPr>
          <w:lang w:val="en-US"/>
        </w:rPr>
        <w:tab/>
        <w:t>p=(*p).sig1;</w:t>
      </w:r>
    </w:p>
    <w:p w:rsidR="0035557C" w:rsidRPr="00312F83" w:rsidRDefault="0035557C" w:rsidP="0035557C">
      <w:pPr>
        <w:rPr>
          <w:lang w:val="en-US"/>
        </w:rPr>
      </w:pPr>
      <w:r w:rsidRPr="00312F83">
        <w:rPr>
          <w:lang w:val="en-US"/>
        </w:rPr>
        <w:tab/>
      </w:r>
      <w:r w:rsidRPr="00312F83">
        <w:rPr>
          <w:lang w:val="en-US"/>
        </w:rPr>
        <w:tab/>
        <w:t>printf("--------------------------------\n");</w:t>
      </w:r>
    </w:p>
    <w:p w:rsidR="0035557C" w:rsidRPr="00312F83" w:rsidRDefault="0035557C" w:rsidP="0035557C">
      <w:r w:rsidRPr="00312F83">
        <w:rPr>
          <w:lang w:val="en-US"/>
        </w:rPr>
        <w:tab/>
      </w:r>
      <w:r w:rsidRPr="00312F83">
        <w:t>}</w:t>
      </w:r>
    </w:p>
    <w:p w:rsidR="0035557C" w:rsidRPr="00312F83" w:rsidRDefault="0035557C" w:rsidP="0035557C"/>
    <w:p w:rsidR="0035557C" w:rsidRPr="00312F83" w:rsidRDefault="0035557C" w:rsidP="0035557C">
      <w:r w:rsidRPr="00312F83">
        <w:tab/>
        <w:t>printf("&gt;&gt;&gt;&gt;&gt;recorrido inverso&lt;&lt;&lt;&lt;&lt;\n");</w:t>
      </w:r>
    </w:p>
    <w:p w:rsidR="0035557C" w:rsidRPr="00312F83" w:rsidRDefault="0035557C" w:rsidP="0035557C">
      <w:r w:rsidRPr="00312F83">
        <w:tab/>
        <w:t>p=base2;</w:t>
      </w:r>
    </w:p>
    <w:p w:rsidR="0035557C" w:rsidRPr="00312F83" w:rsidRDefault="0035557C" w:rsidP="0035557C">
      <w:pPr>
        <w:rPr>
          <w:lang w:val="en-US"/>
        </w:rPr>
      </w:pPr>
      <w:r w:rsidRPr="00312F83">
        <w:tab/>
      </w:r>
      <w:r w:rsidRPr="00312F83">
        <w:rPr>
          <w:lang w:val="en-US"/>
        </w:rPr>
        <w:t>while(p!=NULL)</w:t>
      </w:r>
    </w:p>
    <w:p w:rsidR="0035557C" w:rsidRPr="00312F83" w:rsidRDefault="0035557C" w:rsidP="0035557C">
      <w:pPr>
        <w:rPr>
          <w:lang w:val="en-US"/>
        </w:rPr>
      </w:pPr>
      <w:r w:rsidRPr="00312F83">
        <w:rPr>
          <w:lang w:val="en-US"/>
        </w:rPr>
        <w:tab/>
        <w:t>{</w:t>
      </w:r>
      <w:r w:rsidRPr="00312F83">
        <w:rPr>
          <w:lang w:val="en-US"/>
        </w:rPr>
        <w:tab/>
        <w:t>printf("Edad:%d\n",(*p).edad);printf("\n");</w:t>
      </w:r>
    </w:p>
    <w:p w:rsidR="0035557C" w:rsidRPr="00312F83" w:rsidRDefault="0035557C" w:rsidP="0035557C">
      <w:r w:rsidRPr="00312F83">
        <w:rPr>
          <w:lang w:val="en-US"/>
        </w:rPr>
        <w:tab/>
      </w:r>
      <w:r w:rsidRPr="00312F83">
        <w:rPr>
          <w:lang w:val="en-US"/>
        </w:rPr>
        <w:tab/>
      </w:r>
      <w:r w:rsidRPr="00312F83">
        <w:t>printf("Nombre:%s",(*p).nombre);printf("\n");</w:t>
      </w:r>
    </w:p>
    <w:p w:rsidR="0035557C" w:rsidRPr="00312F83" w:rsidRDefault="0035557C" w:rsidP="0035557C">
      <w:pPr>
        <w:rPr>
          <w:lang w:val="en-US"/>
        </w:rPr>
      </w:pPr>
      <w:r w:rsidRPr="00312F83">
        <w:tab/>
      </w:r>
      <w:r w:rsidRPr="00312F83">
        <w:tab/>
      </w:r>
      <w:r w:rsidRPr="00312F83">
        <w:rPr>
          <w:lang w:val="en-US"/>
        </w:rPr>
        <w:t>p=(*p).sig2;</w:t>
      </w:r>
    </w:p>
    <w:p w:rsidR="0035557C" w:rsidRPr="00312F83" w:rsidRDefault="0035557C" w:rsidP="0035557C">
      <w:pPr>
        <w:rPr>
          <w:lang w:val="en-US"/>
        </w:rPr>
      </w:pPr>
      <w:r w:rsidRPr="00312F83">
        <w:rPr>
          <w:lang w:val="en-US"/>
        </w:rPr>
        <w:tab/>
      </w:r>
      <w:r w:rsidRPr="00312F83">
        <w:rPr>
          <w:lang w:val="en-US"/>
        </w:rPr>
        <w:tab/>
        <w:t>printf("-------------------------\n");</w:t>
      </w:r>
    </w:p>
    <w:p w:rsidR="0035557C" w:rsidRPr="00312F83" w:rsidRDefault="0035557C" w:rsidP="0035557C">
      <w:r w:rsidRPr="00312F83">
        <w:rPr>
          <w:lang w:val="en-US"/>
        </w:rPr>
        <w:tab/>
      </w:r>
      <w:r w:rsidRPr="00312F83">
        <w:t>}</w:t>
      </w:r>
    </w:p>
    <w:p w:rsidR="0035557C" w:rsidRPr="00312F83" w:rsidRDefault="0035557C" w:rsidP="0035557C"/>
    <w:p w:rsidR="0035557C" w:rsidRPr="00312F83" w:rsidRDefault="0035557C" w:rsidP="0035557C">
      <w:r w:rsidRPr="00312F83">
        <w:tab/>
        <w:t>printf("mayores de edad\n");</w:t>
      </w:r>
    </w:p>
    <w:p w:rsidR="0035557C" w:rsidRPr="00312F83" w:rsidRDefault="0035557C" w:rsidP="0035557C">
      <w:pPr>
        <w:rPr>
          <w:lang w:val="en-US"/>
        </w:rPr>
      </w:pPr>
      <w:r w:rsidRPr="00312F83">
        <w:tab/>
      </w:r>
      <w:r w:rsidRPr="00312F83">
        <w:rPr>
          <w:lang w:val="en-US"/>
        </w:rPr>
        <w:t>p=base1;</w:t>
      </w:r>
    </w:p>
    <w:p w:rsidR="0035557C" w:rsidRPr="00312F83" w:rsidRDefault="0035557C" w:rsidP="0035557C">
      <w:pPr>
        <w:rPr>
          <w:lang w:val="en-US"/>
        </w:rPr>
      </w:pPr>
      <w:r w:rsidRPr="00312F83">
        <w:rPr>
          <w:lang w:val="en-US"/>
        </w:rPr>
        <w:tab/>
        <w:t>while(p!=NULL)</w:t>
      </w:r>
    </w:p>
    <w:p w:rsidR="0035557C" w:rsidRPr="00312F83" w:rsidRDefault="0035557C" w:rsidP="0035557C">
      <w:pPr>
        <w:rPr>
          <w:lang w:val="en-US"/>
        </w:rPr>
      </w:pPr>
      <w:r w:rsidRPr="00312F83">
        <w:rPr>
          <w:lang w:val="en-US"/>
        </w:rPr>
        <w:tab/>
        <w:t>{</w:t>
      </w:r>
      <w:r w:rsidRPr="00312F83">
        <w:rPr>
          <w:lang w:val="en-US"/>
        </w:rPr>
        <w:tab/>
      </w:r>
      <w:r w:rsidRPr="00312F83">
        <w:rPr>
          <w:lang w:val="en-US"/>
        </w:rPr>
        <w:tab/>
        <w:t>if( ((*p).edad) &gt;= 21)</w:t>
      </w:r>
    </w:p>
    <w:p w:rsidR="0035557C" w:rsidRPr="00312F83" w:rsidRDefault="0035557C" w:rsidP="0035557C">
      <w:pPr>
        <w:rPr>
          <w:lang w:val="en-US"/>
        </w:rPr>
      </w:pPr>
      <w:r w:rsidRPr="00312F83">
        <w:rPr>
          <w:lang w:val="en-US"/>
        </w:rPr>
        <w:tab/>
      </w:r>
      <w:r w:rsidRPr="00312F83">
        <w:rPr>
          <w:lang w:val="en-US"/>
        </w:rPr>
        <w:tab/>
      </w:r>
      <w:r w:rsidRPr="00312F83">
        <w:rPr>
          <w:lang w:val="en-US"/>
        </w:rPr>
        <w:tab/>
        <w:t>{</w:t>
      </w:r>
      <w:r w:rsidRPr="00312F83">
        <w:rPr>
          <w:lang w:val="en-US"/>
        </w:rPr>
        <w:tab/>
        <w:t>printf("%s\n",(*p).nombre);</w:t>
      </w:r>
    </w:p>
    <w:p w:rsidR="0035557C" w:rsidRPr="00312F83" w:rsidRDefault="0035557C" w:rsidP="0035557C">
      <w:r w:rsidRPr="00312F83">
        <w:rPr>
          <w:lang w:val="en-US"/>
        </w:rPr>
        <w:tab/>
      </w:r>
      <w:r w:rsidRPr="00312F83">
        <w:rPr>
          <w:lang w:val="en-US"/>
        </w:rPr>
        <w:tab/>
      </w:r>
      <w:r w:rsidRPr="00312F83">
        <w:rPr>
          <w:lang w:val="en-US"/>
        </w:rPr>
        <w:tab/>
      </w:r>
      <w:r w:rsidRPr="00312F83">
        <w:t>}</w:t>
      </w:r>
    </w:p>
    <w:p w:rsidR="0035557C" w:rsidRPr="00312F83" w:rsidRDefault="0035557C" w:rsidP="0035557C">
      <w:r w:rsidRPr="00312F83">
        <w:tab/>
      </w:r>
      <w:r w:rsidRPr="00312F83">
        <w:tab/>
        <w:t>p=(*p).sig1;</w:t>
      </w:r>
    </w:p>
    <w:p w:rsidR="0035557C" w:rsidRPr="00312F83" w:rsidRDefault="0035557C" w:rsidP="0035557C">
      <w:r w:rsidRPr="00312F83">
        <w:tab/>
        <w:t>}</w:t>
      </w:r>
    </w:p>
    <w:p w:rsidR="0035557C" w:rsidRPr="00312F83" w:rsidRDefault="0035557C" w:rsidP="0035557C"/>
    <w:p w:rsidR="0035557C" w:rsidRPr="00312F83" w:rsidRDefault="0035557C" w:rsidP="0035557C">
      <w:r w:rsidRPr="00312F83">
        <w:tab/>
        <w:t>printf("arreglo de edades\n");</w:t>
      </w:r>
    </w:p>
    <w:p w:rsidR="0035557C" w:rsidRPr="00312F83" w:rsidRDefault="0035557C" w:rsidP="0035557C">
      <w:pPr>
        <w:rPr>
          <w:lang w:val="en-US"/>
        </w:rPr>
      </w:pPr>
      <w:r w:rsidRPr="00312F83">
        <w:tab/>
      </w:r>
      <w:r w:rsidRPr="00312F83">
        <w:rPr>
          <w:lang w:val="en-US"/>
        </w:rPr>
        <w:t>for(i=0;i&lt;cont;i++)</w:t>
      </w:r>
    </w:p>
    <w:p w:rsidR="0035557C" w:rsidRPr="00312F83" w:rsidRDefault="0035557C" w:rsidP="0035557C">
      <w:pPr>
        <w:rPr>
          <w:lang w:val="en-US"/>
        </w:rPr>
      </w:pPr>
      <w:r w:rsidRPr="00312F83">
        <w:rPr>
          <w:lang w:val="en-US"/>
        </w:rPr>
        <w:tab/>
        <w:t>{</w:t>
      </w:r>
      <w:r w:rsidRPr="00312F83">
        <w:rPr>
          <w:lang w:val="en-US"/>
        </w:rPr>
        <w:tab/>
        <w:t>printf("%d\n",*(a+i));</w:t>
      </w:r>
    </w:p>
    <w:p w:rsidR="0035557C" w:rsidRPr="00312F83" w:rsidRDefault="0035557C" w:rsidP="0035557C">
      <w:pPr>
        <w:rPr>
          <w:lang w:val="en-US"/>
        </w:rPr>
      </w:pPr>
      <w:r w:rsidRPr="00312F83">
        <w:rPr>
          <w:lang w:val="en-US"/>
        </w:rPr>
        <w:lastRenderedPageBreak/>
        <w:tab/>
        <w:t>}</w:t>
      </w:r>
    </w:p>
    <w:p w:rsidR="0035557C" w:rsidRPr="00312F83" w:rsidRDefault="0035557C" w:rsidP="0035557C">
      <w:pPr>
        <w:rPr>
          <w:lang w:val="en-US"/>
        </w:rPr>
      </w:pPr>
    </w:p>
    <w:p w:rsidR="0035557C" w:rsidRPr="00312F83" w:rsidRDefault="0035557C" w:rsidP="0035557C">
      <w:pPr>
        <w:rPr>
          <w:lang w:val="en-US"/>
        </w:rPr>
      </w:pPr>
      <w:r w:rsidRPr="00312F83">
        <w:rPr>
          <w:lang w:val="en-US"/>
        </w:rPr>
        <w:t>return 0;</w:t>
      </w:r>
    </w:p>
    <w:p w:rsidR="0035557C" w:rsidRPr="00312F83" w:rsidRDefault="0035557C" w:rsidP="0035557C">
      <w:pPr>
        <w:rPr>
          <w:lang w:val="en-US"/>
        </w:rPr>
      </w:pPr>
      <w:r w:rsidRPr="00312F83">
        <w:rPr>
          <w:lang w:val="en-US"/>
        </w:rPr>
        <w:t>}</w:t>
      </w:r>
    </w:p>
    <w:p w:rsidR="0035557C" w:rsidRPr="00312F83" w:rsidRDefault="0035557C" w:rsidP="0035557C">
      <w:pPr>
        <w:rPr>
          <w:lang w:val="en-US"/>
        </w:rPr>
      </w:pPr>
    </w:p>
    <w:p w:rsidR="0035557C" w:rsidRPr="00312F83" w:rsidRDefault="0035557C" w:rsidP="0035557C">
      <w:pPr>
        <w:rPr>
          <w:lang w:val="en-US"/>
        </w:rPr>
      </w:pPr>
      <w:r w:rsidRPr="00312F83">
        <w:rPr>
          <w:lang w:val="en-US"/>
        </w:rPr>
        <w:t>int getint(void)</w:t>
      </w:r>
    </w:p>
    <w:p w:rsidR="0035557C" w:rsidRPr="00312F83" w:rsidRDefault="0035557C" w:rsidP="0035557C">
      <w:pPr>
        <w:rPr>
          <w:lang w:val="en-US"/>
        </w:rPr>
      </w:pPr>
      <w:r w:rsidRPr="00312F83">
        <w:rPr>
          <w:lang w:val="en-US"/>
        </w:rPr>
        <w:t>{int n;</w:t>
      </w:r>
    </w:p>
    <w:p w:rsidR="0035557C" w:rsidRPr="00312F83" w:rsidRDefault="0035557C" w:rsidP="0035557C">
      <w:pPr>
        <w:rPr>
          <w:lang w:val="en-US"/>
        </w:rPr>
      </w:pPr>
    </w:p>
    <w:p w:rsidR="0035557C" w:rsidRPr="00312F83" w:rsidRDefault="0035557C" w:rsidP="0035557C">
      <w:r w:rsidRPr="00312F83">
        <w:t>printf("ingrese la edad\n");</w:t>
      </w:r>
    </w:p>
    <w:p w:rsidR="0035557C" w:rsidRPr="00312F83" w:rsidRDefault="0035557C" w:rsidP="0035557C">
      <w:pPr>
        <w:rPr>
          <w:lang w:val="en-US"/>
        </w:rPr>
      </w:pPr>
      <w:r w:rsidRPr="00312F83">
        <w:rPr>
          <w:lang w:val="en-US"/>
        </w:rPr>
        <w:t>scanf("%d",&amp;n);</w:t>
      </w:r>
    </w:p>
    <w:p w:rsidR="0035557C" w:rsidRPr="00312F83" w:rsidRDefault="0035557C" w:rsidP="0035557C">
      <w:pPr>
        <w:rPr>
          <w:lang w:val="en-US"/>
        </w:rPr>
      </w:pPr>
    </w:p>
    <w:p w:rsidR="0035557C" w:rsidRPr="00312F83" w:rsidRDefault="0035557C" w:rsidP="0035557C">
      <w:pPr>
        <w:rPr>
          <w:lang w:val="en-US"/>
        </w:rPr>
      </w:pPr>
      <w:r w:rsidRPr="00312F83">
        <w:rPr>
          <w:lang w:val="en-US"/>
        </w:rPr>
        <w:t>return n;</w:t>
      </w:r>
    </w:p>
    <w:p w:rsidR="0035557C" w:rsidRDefault="0035557C" w:rsidP="0035557C">
      <w:r w:rsidRPr="00312F83">
        <w:t>}</w:t>
      </w:r>
    </w:p>
    <w:p w:rsidR="0035557C" w:rsidRDefault="0035557C" w:rsidP="00687D39">
      <w:pPr>
        <w:jc w:val="center"/>
        <w:rPr>
          <w:rFonts w:ascii="Cambria" w:hAnsi="Cambria"/>
          <w:b/>
          <w:bCs/>
          <w:i/>
          <w:iCs/>
        </w:rPr>
      </w:pPr>
      <w:r>
        <w:rPr>
          <w:rFonts w:ascii="Cambria" w:hAnsi="Cambria"/>
          <w:b/>
          <w:bCs/>
          <w:sz w:val="28"/>
          <w:szCs w:val="28"/>
          <w:u w:val="single"/>
        </w:rPr>
        <w:t>Trabajo practico N°5</w:t>
      </w:r>
    </w:p>
    <w:p w:rsidR="0035557C" w:rsidRPr="00687D39" w:rsidRDefault="0035557C" w:rsidP="00687D39">
      <w:pPr>
        <w:jc w:val="center"/>
        <w:rPr>
          <w:rFonts w:ascii="Cambria" w:hAnsi="Cambria"/>
          <w:b/>
          <w:bCs/>
          <w:i/>
          <w:iCs/>
          <w:sz w:val="28"/>
          <w:szCs w:val="28"/>
        </w:rPr>
      </w:pPr>
      <w:r w:rsidRPr="00687D39">
        <w:rPr>
          <w:rFonts w:ascii="Cambria" w:hAnsi="Cambria"/>
          <w:b/>
          <w:bCs/>
          <w:sz w:val="28"/>
          <w:szCs w:val="28"/>
          <w:u w:val="single"/>
        </w:rPr>
        <w:t>Recursion</w:t>
      </w:r>
    </w:p>
    <w:p w:rsidR="0035557C" w:rsidRDefault="0035557C" w:rsidP="0035557C">
      <w:pPr>
        <w:jc w:val="both"/>
        <w:rPr>
          <w:rFonts w:ascii="Cambria" w:hAnsi="Cambria"/>
          <w:b/>
          <w:bCs/>
          <w:i/>
          <w:iCs/>
          <w:sz w:val="14"/>
          <w:szCs w:val="14"/>
        </w:rPr>
      </w:pPr>
    </w:p>
    <w:p w:rsidR="0035557C" w:rsidRDefault="0035557C" w:rsidP="0035557C">
      <w:pPr>
        <w:jc w:val="both"/>
        <w:rPr>
          <w:rFonts w:ascii="Cambria" w:eastAsia="Calibri" w:hAnsi="Cambria" w:cs="Calibri"/>
          <w:b/>
          <w:bCs/>
          <w:i/>
          <w:iCs/>
        </w:rPr>
      </w:pPr>
      <w:r>
        <w:rPr>
          <w:rFonts w:ascii="Cambria" w:eastAsia="Calibri" w:hAnsi="Cambria" w:cs="Calibri"/>
          <w:b/>
          <w:bCs/>
          <w:i/>
          <w:iCs/>
        </w:rPr>
        <w:t xml:space="preserve">1) </w:t>
      </w:r>
      <w:r>
        <w:rPr>
          <w:rFonts w:ascii="Cambria" w:eastAsia="ArialMT" w:hAnsi="Cambria" w:cs="ArialMT"/>
          <w:b/>
          <w:bCs/>
          <w:i/>
          <w:iCs/>
        </w:rPr>
        <w:t>Implementar la serie de fibonacci en forma recursiva y no recursiva</w:t>
      </w:r>
    </w:p>
    <w:p w:rsidR="0035557C" w:rsidRDefault="0035557C" w:rsidP="0035557C">
      <w:pPr>
        <w:autoSpaceDE w:val="0"/>
        <w:jc w:val="both"/>
        <w:rPr>
          <w:rFonts w:ascii="Cambria" w:eastAsia="Calibri" w:hAnsi="Cambria" w:cs="Calibri"/>
          <w:b/>
          <w:bCs/>
          <w:i/>
          <w:iCs/>
        </w:rPr>
      </w:pPr>
    </w:p>
    <w:p w:rsidR="0035557C" w:rsidRPr="00E20A08" w:rsidRDefault="0035557C" w:rsidP="0035557C">
      <w:pPr>
        <w:pStyle w:val="Sinespaciado"/>
        <w:rPr>
          <w:lang w:val="en-US"/>
        </w:rPr>
      </w:pPr>
      <w:r w:rsidRPr="00E20A08">
        <w:rPr>
          <w:lang w:val="en-US"/>
        </w:rPr>
        <w:t>#include &lt;stdlib.h&gt;</w:t>
      </w:r>
    </w:p>
    <w:p w:rsidR="0035557C" w:rsidRPr="00E20A08" w:rsidRDefault="0035557C" w:rsidP="0035557C">
      <w:pPr>
        <w:pStyle w:val="Sinespaciado"/>
        <w:rPr>
          <w:lang w:val="en-US"/>
        </w:rPr>
      </w:pPr>
      <w:r w:rsidRPr="00E20A08">
        <w:rPr>
          <w:lang w:val="en-US"/>
        </w:rPr>
        <w:t>#include &lt;stdio.h&gt;</w:t>
      </w:r>
    </w:p>
    <w:p w:rsidR="0035557C" w:rsidRPr="00E20A08" w:rsidRDefault="0035557C" w:rsidP="0035557C">
      <w:pPr>
        <w:pStyle w:val="Sinespaciado"/>
        <w:rPr>
          <w:lang w:val="en-US"/>
        </w:rPr>
      </w:pPr>
    </w:p>
    <w:p w:rsidR="0035557C" w:rsidRPr="00E20A08" w:rsidRDefault="0035557C" w:rsidP="0035557C">
      <w:pPr>
        <w:pStyle w:val="Sinespaciado"/>
        <w:rPr>
          <w:lang w:val="en-US"/>
        </w:rPr>
      </w:pPr>
      <w:r w:rsidRPr="00E20A08">
        <w:rPr>
          <w:lang w:val="en-US"/>
        </w:rPr>
        <w:t>int fibonaci(int num);</w:t>
      </w:r>
    </w:p>
    <w:p w:rsidR="0035557C" w:rsidRPr="00E20A08" w:rsidRDefault="0035557C" w:rsidP="0035557C">
      <w:pPr>
        <w:pStyle w:val="Sinespaciado"/>
        <w:rPr>
          <w:lang w:val="en-US"/>
        </w:rPr>
      </w:pPr>
    </w:p>
    <w:p w:rsidR="0035557C" w:rsidRPr="00E20A08" w:rsidRDefault="0035557C" w:rsidP="0035557C">
      <w:pPr>
        <w:pStyle w:val="Sinespaciado"/>
        <w:rPr>
          <w:lang w:val="en-US"/>
        </w:rPr>
      </w:pPr>
      <w:r w:rsidRPr="00E20A08">
        <w:rPr>
          <w:lang w:val="en-US"/>
        </w:rPr>
        <w:t>int main()</w:t>
      </w:r>
    </w:p>
    <w:p w:rsidR="0035557C" w:rsidRPr="00E20A08" w:rsidRDefault="0035557C" w:rsidP="0035557C">
      <w:pPr>
        <w:pStyle w:val="Sinespaciado"/>
      </w:pPr>
      <w:r w:rsidRPr="00E20A08">
        <w:t>{</w:t>
      </w:r>
      <w:r w:rsidRPr="00E20A08">
        <w:tab/>
        <w:t>int n;</w:t>
      </w:r>
    </w:p>
    <w:p w:rsidR="0035557C" w:rsidRPr="00E20A08" w:rsidRDefault="0035557C" w:rsidP="0035557C">
      <w:pPr>
        <w:pStyle w:val="Sinespaciado"/>
      </w:pPr>
      <w:r w:rsidRPr="00E20A08">
        <w:tab/>
        <w:t>int resultado;</w:t>
      </w:r>
    </w:p>
    <w:p w:rsidR="0035557C" w:rsidRPr="00E20A08" w:rsidRDefault="0035557C" w:rsidP="0035557C">
      <w:pPr>
        <w:pStyle w:val="Sinespaciado"/>
      </w:pPr>
    </w:p>
    <w:p w:rsidR="0035557C" w:rsidRPr="00E20A08" w:rsidRDefault="0035557C" w:rsidP="0035557C">
      <w:pPr>
        <w:pStyle w:val="Sinespaciado"/>
      </w:pPr>
      <w:r w:rsidRPr="00E20A08">
        <w:tab/>
        <w:t>scanf("%d",&amp;n);</w:t>
      </w:r>
    </w:p>
    <w:p w:rsidR="0035557C" w:rsidRPr="00E20A08" w:rsidRDefault="0035557C" w:rsidP="0035557C">
      <w:pPr>
        <w:pStyle w:val="Sinespaciado"/>
      </w:pPr>
      <w:r w:rsidRPr="00E20A08">
        <w:tab/>
        <w:t>resultado=fibonaci(n);</w:t>
      </w:r>
    </w:p>
    <w:p w:rsidR="0035557C" w:rsidRPr="00E20A08" w:rsidRDefault="0035557C" w:rsidP="0035557C">
      <w:pPr>
        <w:pStyle w:val="Sinespaciado"/>
        <w:rPr>
          <w:lang w:val="en-US"/>
        </w:rPr>
      </w:pPr>
      <w:r w:rsidRPr="00E20A08">
        <w:tab/>
      </w:r>
      <w:r w:rsidRPr="00E20A08">
        <w:rPr>
          <w:lang w:val="en-US"/>
        </w:rPr>
        <w:t>printf("%d", resultado );</w:t>
      </w:r>
    </w:p>
    <w:p w:rsidR="0035557C" w:rsidRPr="00E20A08" w:rsidRDefault="0035557C" w:rsidP="0035557C">
      <w:pPr>
        <w:pStyle w:val="Sinespaciado"/>
        <w:rPr>
          <w:lang w:val="en-US"/>
        </w:rPr>
      </w:pPr>
      <w:r w:rsidRPr="00E20A08">
        <w:rPr>
          <w:lang w:val="en-US"/>
        </w:rPr>
        <w:tab/>
      </w:r>
    </w:p>
    <w:p w:rsidR="0035557C" w:rsidRPr="00E20A08" w:rsidRDefault="0035557C" w:rsidP="0035557C">
      <w:pPr>
        <w:pStyle w:val="Sinespaciado"/>
        <w:rPr>
          <w:lang w:val="en-US"/>
        </w:rPr>
      </w:pPr>
      <w:r w:rsidRPr="00E20A08">
        <w:rPr>
          <w:lang w:val="en-US"/>
        </w:rPr>
        <w:t>return 0;</w:t>
      </w:r>
    </w:p>
    <w:p w:rsidR="0035557C" w:rsidRPr="00E20A08" w:rsidRDefault="0035557C" w:rsidP="0035557C">
      <w:pPr>
        <w:pStyle w:val="Sinespaciado"/>
        <w:rPr>
          <w:lang w:val="en-US"/>
        </w:rPr>
      </w:pPr>
      <w:r w:rsidRPr="00E20A08">
        <w:rPr>
          <w:lang w:val="en-US"/>
        </w:rPr>
        <w:t>}</w:t>
      </w:r>
    </w:p>
    <w:p w:rsidR="0035557C" w:rsidRPr="00E20A08" w:rsidRDefault="0035557C" w:rsidP="0035557C">
      <w:pPr>
        <w:pStyle w:val="Sinespaciado"/>
        <w:rPr>
          <w:lang w:val="en-US"/>
        </w:rPr>
      </w:pPr>
    </w:p>
    <w:p w:rsidR="0035557C" w:rsidRPr="00E20A08" w:rsidRDefault="0035557C" w:rsidP="0035557C">
      <w:pPr>
        <w:pStyle w:val="Sinespaciado"/>
        <w:rPr>
          <w:lang w:val="en-US"/>
        </w:rPr>
      </w:pPr>
    </w:p>
    <w:p w:rsidR="0035557C" w:rsidRPr="00E20A08" w:rsidRDefault="0035557C" w:rsidP="0035557C">
      <w:pPr>
        <w:pStyle w:val="Sinespaciado"/>
        <w:rPr>
          <w:lang w:val="en-US"/>
        </w:rPr>
      </w:pPr>
      <w:r w:rsidRPr="00E20A08">
        <w:rPr>
          <w:lang w:val="en-US"/>
        </w:rPr>
        <w:t>int fibonaci(int num)</w:t>
      </w:r>
    </w:p>
    <w:p w:rsidR="0035557C" w:rsidRPr="00E20A08" w:rsidRDefault="0035557C" w:rsidP="0035557C">
      <w:pPr>
        <w:pStyle w:val="Sinespaciado"/>
        <w:rPr>
          <w:lang w:val="en-US"/>
        </w:rPr>
      </w:pPr>
      <w:r w:rsidRPr="00E20A08">
        <w:rPr>
          <w:lang w:val="en-US"/>
        </w:rPr>
        <w:t>{</w:t>
      </w:r>
    </w:p>
    <w:p w:rsidR="0035557C" w:rsidRPr="00E20A08" w:rsidRDefault="0035557C" w:rsidP="0035557C">
      <w:pPr>
        <w:pStyle w:val="Sinespaciado"/>
        <w:rPr>
          <w:lang w:val="en-US"/>
        </w:rPr>
      </w:pPr>
      <w:r w:rsidRPr="00E20A08">
        <w:rPr>
          <w:lang w:val="en-US"/>
        </w:rPr>
        <w:tab/>
        <w:t>if(num==0 || num==1) return num;</w:t>
      </w:r>
    </w:p>
    <w:p w:rsidR="0035557C" w:rsidRPr="00E20A08" w:rsidRDefault="0035557C" w:rsidP="0035557C">
      <w:pPr>
        <w:pStyle w:val="Sinespaciado"/>
        <w:rPr>
          <w:lang w:val="en-US"/>
        </w:rPr>
      </w:pPr>
      <w:r w:rsidRPr="00E20A08">
        <w:rPr>
          <w:lang w:val="en-US"/>
        </w:rPr>
        <w:tab/>
        <w:t>else return fibonaci(num-1)+fibonaci(num-2);</w:t>
      </w:r>
    </w:p>
    <w:p w:rsidR="0035557C" w:rsidRDefault="0035557C" w:rsidP="0035557C">
      <w:pPr>
        <w:pStyle w:val="Sinespaciado"/>
      </w:pPr>
      <w:r w:rsidRPr="00E20A08">
        <w:t>}</w:t>
      </w:r>
    </w:p>
    <w:p w:rsidR="0035557C" w:rsidRDefault="0035557C" w:rsidP="0035557C">
      <w:pPr>
        <w:autoSpaceDE w:val="0"/>
        <w:jc w:val="both"/>
        <w:rPr>
          <w:rFonts w:ascii="Cambria" w:eastAsia="Calibri" w:hAnsi="Cambria" w:cs="Calibri"/>
          <w:b/>
          <w:bCs/>
          <w:i/>
          <w:iCs/>
        </w:rPr>
      </w:pP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2) </w:t>
      </w:r>
      <w:r>
        <w:rPr>
          <w:rFonts w:ascii="Cambria" w:eastAsia="ArialMT" w:hAnsi="Cambria" w:cs="ArialMT"/>
          <w:b/>
          <w:bCs/>
          <w:i/>
          <w:iCs/>
        </w:rPr>
        <w:t>Implementar mediante un método recursivo, el cálculo de factorial de un número entero. Implementar la versión no recursiva.</w:t>
      </w:r>
    </w:p>
    <w:p w:rsidR="0035557C" w:rsidRDefault="0035557C" w:rsidP="0035557C">
      <w:pPr>
        <w:autoSpaceDE w:val="0"/>
        <w:jc w:val="both"/>
        <w:rPr>
          <w:rFonts w:ascii="Cambria" w:eastAsia="ArialMT" w:hAnsi="Cambria" w:cs="ArialMT"/>
          <w:b/>
          <w:bCs/>
          <w:i/>
          <w:iCs/>
        </w:rPr>
      </w:pPr>
    </w:p>
    <w:p w:rsidR="0035557C" w:rsidRPr="0035557C" w:rsidRDefault="0035557C" w:rsidP="0035557C">
      <w:pPr>
        <w:pStyle w:val="Sinespaciado"/>
      </w:pPr>
      <w:r w:rsidRPr="0035557C">
        <w:t>int factorial(int num);</w:t>
      </w:r>
    </w:p>
    <w:p w:rsidR="0035557C" w:rsidRPr="0035557C" w:rsidRDefault="0035557C" w:rsidP="0035557C">
      <w:pPr>
        <w:pStyle w:val="Sinespaciado"/>
      </w:pPr>
    </w:p>
    <w:p w:rsidR="0035557C" w:rsidRPr="0035557C" w:rsidRDefault="0035557C" w:rsidP="0035557C">
      <w:pPr>
        <w:pStyle w:val="Sinespaciado"/>
      </w:pPr>
      <w:r w:rsidRPr="0035557C">
        <w:t>int main()</w:t>
      </w:r>
    </w:p>
    <w:p w:rsidR="0035557C" w:rsidRPr="0035557C" w:rsidRDefault="0035557C" w:rsidP="0035557C">
      <w:pPr>
        <w:pStyle w:val="Sinespaciado"/>
      </w:pPr>
      <w:r w:rsidRPr="0035557C">
        <w:t>{</w:t>
      </w:r>
      <w:r w:rsidRPr="0035557C">
        <w:tab/>
        <w:t>int n;</w:t>
      </w:r>
    </w:p>
    <w:p w:rsidR="0035557C" w:rsidRPr="0035557C" w:rsidRDefault="0035557C" w:rsidP="0035557C">
      <w:pPr>
        <w:pStyle w:val="Sinespaciado"/>
      </w:pPr>
      <w:r w:rsidRPr="0035557C">
        <w:tab/>
        <w:t>scanf("%d",&amp;n);</w:t>
      </w:r>
    </w:p>
    <w:p w:rsidR="0035557C" w:rsidRPr="0035557C" w:rsidRDefault="0035557C" w:rsidP="0035557C">
      <w:pPr>
        <w:pStyle w:val="Sinespaciado"/>
      </w:pPr>
    </w:p>
    <w:p w:rsidR="0035557C" w:rsidRPr="0035557C" w:rsidRDefault="0035557C" w:rsidP="0035557C">
      <w:pPr>
        <w:pStyle w:val="Sinespaciado"/>
      </w:pPr>
      <w:r w:rsidRPr="0035557C">
        <w:tab/>
        <w:t>printf("%d", (factorial(n)) );</w:t>
      </w:r>
    </w:p>
    <w:p w:rsidR="0035557C" w:rsidRPr="00E20A08" w:rsidRDefault="0035557C" w:rsidP="0035557C">
      <w:pPr>
        <w:pStyle w:val="Sinespaciado"/>
        <w:rPr>
          <w:lang w:val="en-US"/>
        </w:rPr>
      </w:pPr>
      <w:r w:rsidRPr="00E20A08">
        <w:rPr>
          <w:lang w:val="en-US"/>
        </w:rPr>
        <w:t>return 0;</w:t>
      </w:r>
    </w:p>
    <w:p w:rsidR="0035557C" w:rsidRPr="00E20A08" w:rsidRDefault="0035557C" w:rsidP="0035557C">
      <w:pPr>
        <w:pStyle w:val="Sinespaciado"/>
        <w:rPr>
          <w:lang w:val="en-US"/>
        </w:rPr>
      </w:pPr>
      <w:r w:rsidRPr="00E20A08">
        <w:rPr>
          <w:lang w:val="en-US"/>
        </w:rPr>
        <w:t>}</w:t>
      </w:r>
    </w:p>
    <w:p w:rsidR="0035557C" w:rsidRPr="00E20A08" w:rsidRDefault="0035557C" w:rsidP="0035557C">
      <w:pPr>
        <w:pStyle w:val="Sinespaciado"/>
        <w:rPr>
          <w:lang w:val="en-US"/>
        </w:rPr>
      </w:pPr>
    </w:p>
    <w:p w:rsidR="0035557C" w:rsidRPr="00E20A08" w:rsidRDefault="0035557C" w:rsidP="0035557C">
      <w:pPr>
        <w:pStyle w:val="Sinespaciado"/>
        <w:rPr>
          <w:lang w:val="en-US"/>
        </w:rPr>
      </w:pPr>
    </w:p>
    <w:p w:rsidR="0035557C" w:rsidRPr="00E20A08" w:rsidRDefault="0035557C" w:rsidP="0035557C">
      <w:pPr>
        <w:pStyle w:val="Sinespaciado"/>
        <w:rPr>
          <w:lang w:val="en-US"/>
        </w:rPr>
      </w:pPr>
      <w:r w:rsidRPr="00E20A08">
        <w:rPr>
          <w:lang w:val="en-US"/>
        </w:rPr>
        <w:t>int factorial(int num)</w:t>
      </w:r>
    </w:p>
    <w:p w:rsidR="0035557C" w:rsidRPr="00E20A08" w:rsidRDefault="0035557C" w:rsidP="0035557C">
      <w:pPr>
        <w:pStyle w:val="Sinespaciado"/>
        <w:rPr>
          <w:lang w:val="en-US"/>
        </w:rPr>
      </w:pPr>
      <w:r w:rsidRPr="00E20A08">
        <w:rPr>
          <w:lang w:val="en-US"/>
        </w:rPr>
        <w:t>{</w:t>
      </w:r>
      <w:r w:rsidRPr="00E20A08">
        <w:rPr>
          <w:lang w:val="en-US"/>
        </w:rPr>
        <w:tab/>
        <w:t>if(num==0) return 1;</w:t>
      </w:r>
    </w:p>
    <w:p w:rsidR="0035557C" w:rsidRPr="00E20A08" w:rsidRDefault="0035557C" w:rsidP="0035557C">
      <w:pPr>
        <w:pStyle w:val="Sinespaciado"/>
        <w:rPr>
          <w:lang w:val="en-US"/>
        </w:rPr>
      </w:pPr>
      <w:r w:rsidRPr="00E20A08">
        <w:rPr>
          <w:lang w:val="en-US"/>
        </w:rPr>
        <w:tab/>
        <w:t>else return(num *factorial(num-1));</w:t>
      </w:r>
    </w:p>
    <w:p w:rsidR="0035557C" w:rsidRDefault="0035557C" w:rsidP="0035557C">
      <w:pPr>
        <w:pStyle w:val="Sinespaciado"/>
      </w:pPr>
      <w:r w:rsidRPr="00E20A08">
        <w:t>}</w:t>
      </w:r>
    </w:p>
    <w:p w:rsidR="00687D39" w:rsidRDefault="00687D39" w:rsidP="0035557C">
      <w:pPr>
        <w:autoSpaceDE w:val="0"/>
        <w:jc w:val="both"/>
        <w:rPr>
          <w:rFonts w:ascii="Cambria" w:eastAsia="ArialMT" w:hAnsi="Cambria" w:cs="ArialMT"/>
          <w:b/>
          <w:bCs/>
          <w:i/>
          <w:iCs/>
        </w:rPr>
      </w:pP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3) </w:t>
      </w:r>
      <w:r>
        <w:rPr>
          <w:rFonts w:ascii="Cambria" w:eastAsia="ArialMT" w:hAnsi="Cambria" w:cs="ArialMT"/>
          <w:b/>
          <w:bCs/>
          <w:i/>
          <w:iCs/>
        </w:rPr>
        <w:t xml:space="preserve">Implementar un método que calcule el máximo común divisor de dos números que deberán ser ingresados por teclado, aplicando el método matemático de Euclides. </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Asumamos que: b&gt; = 0 y a&gt;0</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 ( a,b) = a, Si b = 0</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 ( a,b) = recur (b, a%b) si b&gt; 0</w:t>
      </w:r>
    </w:p>
    <w:p w:rsidR="0035557C" w:rsidRPr="00E20A08" w:rsidRDefault="0035557C" w:rsidP="0035557C">
      <w:pPr>
        <w:pStyle w:val="Sinespaciado"/>
        <w:rPr>
          <w:lang w:val="en-US"/>
        </w:rPr>
      </w:pPr>
      <w:r w:rsidRPr="00E20A08">
        <w:rPr>
          <w:lang w:val="en-US"/>
        </w:rPr>
        <w:t>#include &lt;stdlib.h&gt;</w:t>
      </w:r>
    </w:p>
    <w:p w:rsidR="0035557C" w:rsidRPr="00E20A08" w:rsidRDefault="0035557C" w:rsidP="0035557C">
      <w:pPr>
        <w:pStyle w:val="Sinespaciado"/>
        <w:rPr>
          <w:lang w:val="en-US"/>
        </w:rPr>
      </w:pPr>
      <w:r w:rsidRPr="00E20A08">
        <w:rPr>
          <w:lang w:val="en-US"/>
        </w:rPr>
        <w:t>#include &lt;stdio.h&gt;</w:t>
      </w:r>
    </w:p>
    <w:p w:rsidR="0035557C" w:rsidRPr="00E20A08" w:rsidRDefault="0035557C" w:rsidP="0035557C">
      <w:pPr>
        <w:pStyle w:val="Sinespaciado"/>
        <w:rPr>
          <w:lang w:val="en-US"/>
        </w:rPr>
      </w:pPr>
    </w:p>
    <w:p w:rsidR="0035557C" w:rsidRPr="00E20A08" w:rsidRDefault="0035557C" w:rsidP="0035557C">
      <w:pPr>
        <w:pStyle w:val="Sinespaciado"/>
        <w:rPr>
          <w:lang w:val="en-US"/>
        </w:rPr>
      </w:pPr>
      <w:r w:rsidRPr="00E20A08">
        <w:rPr>
          <w:lang w:val="en-US"/>
        </w:rPr>
        <w:t>int recur(int n1,int n2);</w:t>
      </w:r>
    </w:p>
    <w:p w:rsidR="0035557C" w:rsidRPr="00E20A08" w:rsidRDefault="0035557C" w:rsidP="0035557C">
      <w:pPr>
        <w:pStyle w:val="Sinespaciado"/>
        <w:rPr>
          <w:lang w:val="en-US"/>
        </w:rPr>
      </w:pPr>
    </w:p>
    <w:p w:rsidR="0035557C" w:rsidRPr="00E20A08" w:rsidRDefault="0035557C" w:rsidP="0035557C">
      <w:pPr>
        <w:pStyle w:val="Sinespaciado"/>
        <w:rPr>
          <w:lang w:val="en-US"/>
        </w:rPr>
      </w:pPr>
      <w:r w:rsidRPr="00E20A08">
        <w:rPr>
          <w:lang w:val="en-US"/>
        </w:rPr>
        <w:t>int main()</w:t>
      </w:r>
    </w:p>
    <w:p w:rsidR="0035557C" w:rsidRPr="00E20A08" w:rsidRDefault="0035557C" w:rsidP="0035557C">
      <w:pPr>
        <w:pStyle w:val="Sinespaciado"/>
        <w:rPr>
          <w:lang w:val="en-US"/>
        </w:rPr>
      </w:pPr>
      <w:r w:rsidRPr="00E20A08">
        <w:rPr>
          <w:lang w:val="en-US"/>
        </w:rPr>
        <w:t>{</w:t>
      </w:r>
      <w:r w:rsidRPr="00E20A08">
        <w:rPr>
          <w:lang w:val="en-US"/>
        </w:rPr>
        <w:tab/>
        <w:t>int a,b;</w:t>
      </w:r>
    </w:p>
    <w:p w:rsidR="0035557C" w:rsidRPr="00E20A08" w:rsidRDefault="0035557C" w:rsidP="0035557C">
      <w:pPr>
        <w:pStyle w:val="Sinespaciado"/>
      </w:pPr>
      <w:r w:rsidRPr="00E20A08">
        <w:rPr>
          <w:lang w:val="en-US"/>
        </w:rPr>
        <w:tab/>
      </w:r>
      <w:r w:rsidRPr="00E20A08">
        <w:t>int resultado;</w:t>
      </w:r>
    </w:p>
    <w:p w:rsidR="0035557C" w:rsidRPr="00E20A08" w:rsidRDefault="0035557C" w:rsidP="0035557C">
      <w:pPr>
        <w:pStyle w:val="Sinespaciado"/>
      </w:pPr>
    </w:p>
    <w:p w:rsidR="0035557C" w:rsidRPr="00E20A08" w:rsidRDefault="0035557C" w:rsidP="0035557C">
      <w:pPr>
        <w:pStyle w:val="Sinespaciado"/>
      </w:pPr>
      <w:r w:rsidRPr="00E20A08">
        <w:tab/>
        <w:t>scanf("%d",&amp;a);</w:t>
      </w:r>
    </w:p>
    <w:p w:rsidR="0035557C" w:rsidRPr="00E20A08" w:rsidRDefault="0035557C" w:rsidP="0035557C">
      <w:pPr>
        <w:pStyle w:val="Sinespaciado"/>
      </w:pPr>
      <w:r w:rsidRPr="00E20A08">
        <w:lastRenderedPageBreak/>
        <w:tab/>
        <w:t>scanf("%d",&amp;b);</w:t>
      </w:r>
    </w:p>
    <w:p w:rsidR="0035557C" w:rsidRPr="00E20A08" w:rsidRDefault="0035557C" w:rsidP="0035557C">
      <w:pPr>
        <w:pStyle w:val="Sinespaciado"/>
      </w:pPr>
      <w:r w:rsidRPr="00E20A08">
        <w:tab/>
        <w:t>resultado=recur(a,b);</w:t>
      </w:r>
    </w:p>
    <w:p w:rsidR="0035557C" w:rsidRPr="00E20A08" w:rsidRDefault="0035557C" w:rsidP="0035557C">
      <w:pPr>
        <w:pStyle w:val="Sinespaciado"/>
        <w:rPr>
          <w:lang w:val="en-US"/>
        </w:rPr>
      </w:pPr>
      <w:r w:rsidRPr="00E20A08">
        <w:tab/>
      </w:r>
      <w:r w:rsidRPr="00E20A08">
        <w:rPr>
          <w:lang w:val="en-US"/>
        </w:rPr>
        <w:t>printf("%d", resultado );</w:t>
      </w:r>
    </w:p>
    <w:p w:rsidR="0035557C" w:rsidRPr="00E20A08" w:rsidRDefault="0035557C" w:rsidP="0035557C">
      <w:pPr>
        <w:pStyle w:val="Sinespaciado"/>
        <w:rPr>
          <w:lang w:val="en-US"/>
        </w:rPr>
      </w:pPr>
      <w:r w:rsidRPr="00E20A08">
        <w:rPr>
          <w:lang w:val="en-US"/>
        </w:rPr>
        <w:t>return 0;</w:t>
      </w:r>
    </w:p>
    <w:p w:rsidR="0035557C" w:rsidRPr="00E20A08" w:rsidRDefault="0035557C" w:rsidP="0035557C">
      <w:pPr>
        <w:pStyle w:val="Sinespaciado"/>
        <w:rPr>
          <w:lang w:val="en-US"/>
        </w:rPr>
      </w:pPr>
      <w:r w:rsidRPr="00E20A08">
        <w:rPr>
          <w:lang w:val="en-US"/>
        </w:rPr>
        <w:t>}</w:t>
      </w:r>
    </w:p>
    <w:p w:rsidR="0035557C" w:rsidRPr="00E20A08" w:rsidRDefault="0035557C" w:rsidP="0035557C">
      <w:pPr>
        <w:pStyle w:val="Sinespaciado"/>
        <w:rPr>
          <w:lang w:val="en-US"/>
        </w:rPr>
      </w:pPr>
    </w:p>
    <w:p w:rsidR="0035557C" w:rsidRPr="00E20A08" w:rsidRDefault="0035557C" w:rsidP="0035557C">
      <w:pPr>
        <w:pStyle w:val="Sinespaciado"/>
        <w:rPr>
          <w:lang w:val="en-US"/>
        </w:rPr>
      </w:pPr>
    </w:p>
    <w:p w:rsidR="0035557C" w:rsidRPr="00E20A08" w:rsidRDefault="0035557C" w:rsidP="0035557C">
      <w:pPr>
        <w:pStyle w:val="Sinespaciado"/>
        <w:rPr>
          <w:lang w:val="en-US"/>
        </w:rPr>
      </w:pPr>
      <w:r w:rsidRPr="00E20A08">
        <w:rPr>
          <w:lang w:val="en-US"/>
        </w:rPr>
        <w:t>int recur(int n1,int n2)</w:t>
      </w:r>
    </w:p>
    <w:p w:rsidR="0035557C" w:rsidRPr="00E20A08" w:rsidRDefault="0035557C" w:rsidP="0035557C">
      <w:pPr>
        <w:pStyle w:val="Sinespaciado"/>
        <w:rPr>
          <w:lang w:val="en-US"/>
        </w:rPr>
      </w:pPr>
      <w:r w:rsidRPr="00E20A08">
        <w:rPr>
          <w:lang w:val="en-US"/>
        </w:rPr>
        <w:t>{</w:t>
      </w:r>
      <w:r w:rsidRPr="00E20A08">
        <w:rPr>
          <w:lang w:val="en-US"/>
        </w:rPr>
        <w:tab/>
        <w:t>if(n2==0) return n1;</w:t>
      </w:r>
    </w:p>
    <w:p w:rsidR="0035557C" w:rsidRPr="00E20A08" w:rsidRDefault="0035557C" w:rsidP="0035557C">
      <w:pPr>
        <w:pStyle w:val="Sinespaciado"/>
        <w:rPr>
          <w:lang w:val="en-US"/>
        </w:rPr>
      </w:pPr>
      <w:r w:rsidRPr="00E20A08">
        <w:rPr>
          <w:lang w:val="en-US"/>
        </w:rPr>
        <w:tab/>
        <w:t>else return recur(n2,n1%n2);</w:t>
      </w:r>
    </w:p>
    <w:p w:rsidR="0035557C" w:rsidRDefault="0035557C" w:rsidP="0035557C">
      <w:pPr>
        <w:pStyle w:val="Sinespaciado"/>
      </w:pPr>
      <w:r w:rsidRPr="00E20A08">
        <w:t>}</w:t>
      </w:r>
    </w:p>
    <w:p w:rsidR="0035557C" w:rsidRDefault="0035557C" w:rsidP="0035557C">
      <w:pPr>
        <w:autoSpaceDE w:val="0"/>
        <w:jc w:val="both"/>
        <w:rPr>
          <w:rFonts w:ascii="Cambria" w:eastAsia="Calibri" w:hAnsi="Cambria" w:cs="Calibri"/>
          <w:b/>
          <w:bCs/>
          <w:i/>
          <w:iCs/>
        </w:rPr>
      </w:pP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4) </w:t>
      </w:r>
      <w:r>
        <w:rPr>
          <w:rFonts w:ascii="Cambria" w:eastAsia="ArialMT" w:hAnsi="Cambria" w:cs="ArialMT"/>
          <w:b/>
          <w:bCs/>
          <w:i/>
          <w:iCs/>
        </w:rPr>
        <w:t>Considerar el método recursivo recu  definido matemáticamente de la siguiente manera:</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recu(1)=1</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 n) = recu ( n-1) + 2n-1</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Implementar un algoritmo que resuelva este cálculo.</w:t>
      </w:r>
    </w:p>
    <w:p w:rsidR="0035557C" w:rsidRDefault="0035557C" w:rsidP="0035557C">
      <w:pPr>
        <w:autoSpaceDE w:val="0"/>
        <w:jc w:val="both"/>
        <w:rPr>
          <w:rFonts w:ascii="Cambria" w:eastAsia="ArialMT" w:hAnsi="Cambria" w:cs="ArialMT"/>
          <w:b/>
          <w:bCs/>
          <w:i/>
          <w:iCs/>
        </w:rPr>
      </w:pPr>
    </w:p>
    <w:p w:rsidR="0035557C" w:rsidRPr="00E20A08" w:rsidRDefault="0035557C" w:rsidP="0035557C">
      <w:pPr>
        <w:rPr>
          <w:lang w:val="en-US"/>
        </w:rPr>
      </w:pPr>
      <w:r w:rsidRPr="00E20A08">
        <w:rPr>
          <w:lang w:val="en-US"/>
        </w:rPr>
        <w:t>#include &lt;stdio.h&gt;</w:t>
      </w:r>
    </w:p>
    <w:p w:rsidR="0035557C" w:rsidRPr="00E20A08" w:rsidRDefault="0035557C" w:rsidP="0035557C">
      <w:pPr>
        <w:rPr>
          <w:lang w:val="en-US"/>
        </w:rPr>
      </w:pPr>
      <w:r w:rsidRPr="00E20A08">
        <w:rPr>
          <w:lang w:val="en-US"/>
        </w:rPr>
        <w:t>#include &lt;stdlib.h&gt;</w:t>
      </w:r>
    </w:p>
    <w:p w:rsidR="0035557C" w:rsidRPr="00E20A08" w:rsidRDefault="0035557C" w:rsidP="0035557C">
      <w:pPr>
        <w:rPr>
          <w:lang w:val="en-US"/>
        </w:rPr>
      </w:pPr>
    </w:p>
    <w:p w:rsidR="0035557C" w:rsidRPr="00E20A08" w:rsidRDefault="0035557C" w:rsidP="0035557C">
      <w:pPr>
        <w:rPr>
          <w:lang w:val="en-US"/>
        </w:rPr>
      </w:pPr>
      <w:r w:rsidRPr="00E20A08">
        <w:rPr>
          <w:lang w:val="en-US"/>
        </w:rPr>
        <w:t>int recu(int n);</w:t>
      </w:r>
    </w:p>
    <w:p w:rsidR="0035557C" w:rsidRPr="00E20A08" w:rsidRDefault="0035557C" w:rsidP="0035557C">
      <w:pPr>
        <w:rPr>
          <w:lang w:val="en-US"/>
        </w:rPr>
      </w:pPr>
    </w:p>
    <w:p w:rsidR="0035557C" w:rsidRPr="00E20A08" w:rsidRDefault="0035557C" w:rsidP="0035557C">
      <w:pPr>
        <w:rPr>
          <w:lang w:val="en-US"/>
        </w:rPr>
      </w:pPr>
      <w:r w:rsidRPr="00E20A08">
        <w:rPr>
          <w:lang w:val="en-US"/>
        </w:rPr>
        <w:t>int main()</w:t>
      </w:r>
    </w:p>
    <w:p w:rsidR="0035557C" w:rsidRDefault="0035557C" w:rsidP="0035557C">
      <w:r>
        <w:t>{</w:t>
      </w:r>
      <w:r>
        <w:tab/>
        <w:t>int resultado,num;</w:t>
      </w:r>
    </w:p>
    <w:p w:rsidR="0035557C" w:rsidRDefault="0035557C" w:rsidP="0035557C"/>
    <w:p w:rsidR="0035557C" w:rsidRDefault="0035557C" w:rsidP="0035557C">
      <w:r>
        <w:tab/>
        <w:t>scanf("%d",&amp;num);</w:t>
      </w:r>
    </w:p>
    <w:p w:rsidR="0035557C" w:rsidRDefault="0035557C" w:rsidP="0035557C">
      <w:r>
        <w:tab/>
        <w:t>resultado=recu(num);</w:t>
      </w:r>
    </w:p>
    <w:p w:rsidR="0035557C" w:rsidRDefault="0035557C" w:rsidP="0035557C"/>
    <w:p w:rsidR="0035557C" w:rsidRDefault="0035557C" w:rsidP="0035557C">
      <w:r>
        <w:tab/>
        <w:t>printf("el resultado es: %d",resultado);</w:t>
      </w:r>
    </w:p>
    <w:p w:rsidR="0035557C" w:rsidRPr="00E20A08" w:rsidRDefault="0035557C" w:rsidP="0035557C">
      <w:pPr>
        <w:rPr>
          <w:lang w:val="en-US"/>
        </w:rPr>
      </w:pPr>
      <w:r w:rsidRPr="00E20A08">
        <w:rPr>
          <w:lang w:val="en-US"/>
        </w:rPr>
        <w:t>return 0;</w:t>
      </w:r>
    </w:p>
    <w:p w:rsidR="0035557C" w:rsidRPr="00E20A08" w:rsidRDefault="0035557C" w:rsidP="0035557C">
      <w:pPr>
        <w:rPr>
          <w:lang w:val="en-US"/>
        </w:rPr>
      </w:pPr>
      <w:r w:rsidRPr="00E20A08">
        <w:rPr>
          <w:lang w:val="en-US"/>
        </w:rPr>
        <w:t>}</w:t>
      </w:r>
    </w:p>
    <w:p w:rsidR="0035557C" w:rsidRPr="00E20A08" w:rsidRDefault="0035557C" w:rsidP="0035557C">
      <w:pPr>
        <w:rPr>
          <w:lang w:val="en-US"/>
        </w:rPr>
      </w:pPr>
    </w:p>
    <w:p w:rsidR="0035557C" w:rsidRPr="00E20A08" w:rsidRDefault="0035557C" w:rsidP="0035557C">
      <w:pPr>
        <w:rPr>
          <w:lang w:val="en-US"/>
        </w:rPr>
      </w:pPr>
      <w:r w:rsidRPr="00E20A08">
        <w:rPr>
          <w:lang w:val="en-US"/>
        </w:rPr>
        <w:t>int recu(int n)</w:t>
      </w:r>
    </w:p>
    <w:p w:rsidR="0035557C" w:rsidRPr="00E20A08" w:rsidRDefault="0035557C" w:rsidP="0035557C">
      <w:pPr>
        <w:rPr>
          <w:lang w:val="en-US"/>
        </w:rPr>
      </w:pPr>
      <w:r w:rsidRPr="00E20A08">
        <w:rPr>
          <w:lang w:val="en-US"/>
        </w:rPr>
        <w:t>{</w:t>
      </w:r>
      <w:r w:rsidRPr="00E20A08">
        <w:rPr>
          <w:lang w:val="en-US"/>
        </w:rPr>
        <w:tab/>
        <w:t>if(n==1) return 1;</w:t>
      </w:r>
    </w:p>
    <w:p w:rsidR="0035557C" w:rsidRPr="00E20A08" w:rsidRDefault="0035557C" w:rsidP="0035557C">
      <w:pPr>
        <w:rPr>
          <w:lang w:val="en-US"/>
        </w:rPr>
      </w:pPr>
      <w:r w:rsidRPr="00E20A08">
        <w:rPr>
          <w:lang w:val="en-US"/>
        </w:rPr>
        <w:tab/>
        <w:t>else return recu(n-1)+ (2*n) -1;</w:t>
      </w:r>
    </w:p>
    <w:p w:rsidR="0035557C" w:rsidRDefault="0035557C" w:rsidP="0035557C">
      <w:r>
        <w:t>}</w:t>
      </w: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5) </w:t>
      </w:r>
      <w:r>
        <w:rPr>
          <w:rFonts w:ascii="Cambria" w:eastAsia="ArialMT" w:hAnsi="Cambria" w:cs="ArialMT"/>
          <w:b/>
          <w:bCs/>
          <w:i/>
          <w:iCs/>
        </w:rPr>
        <w:t>Considere el método anterior. ¿Cuál es el resultado de recu ( 5)?.</w:t>
      </w:r>
    </w:p>
    <w:p w:rsidR="0035557C" w:rsidRDefault="0035557C" w:rsidP="0035557C">
      <w:pPr>
        <w:ind w:firstLine="709"/>
        <w:rPr>
          <w:rFonts w:eastAsia="Calibri" w:cs="Calibri"/>
        </w:rPr>
      </w:pPr>
      <w:r>
        <w:t>Rta: 25</w:t>
      </w: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6) </w:t>
      </w:r>
      <w:r>
        <w:rPr>
          <w:rFonts w:ascii="Cambria" w:eastAsia="ArialMT" w:hAnsi="Cambria" w:cs="ArialMT"/>
          <w:b/>
          <w:bCs/>
          <w:i/>
          <w:iCs/>
        </w:rPr>
        <w:t>Considerar el método recursivo recu definido matemáticamente de la siguiente manera:</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Asumamos que n&gt; = 0 y m&gt; 0, entonces</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recu(n,m)=n, si n&lt; m</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 n,m) = recu ( n-m,m), si n&gt; = m</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Implementar el algoritmo y el programa en C que resuelva este cálculo.</w:t>
      </w:r>
    </w:p>
    <w:p w:rsidR="0035557C" w:rsidRDefault="0035557C" w:rsidP="0035557C">
      <w:pPr>
        <w:autoSpaceDE w:val="0"/>
        <w:jc w:val="both"/>
        <w:rPr>
          <w:rFonts w:ascii="Cambria" w:eastAsia="ArialMT" w:hAnsi="Cambria" w:cs="ArialMT"/>
          <w:b/>
          <w:bCs/>
          <w:i/>
          <w:iCs/>
        </w:rPr>
      </w:pPr>
    </w:p>
    <w:p w:rsidR="0035557C" w:rsidRPr="00C1294C" w:rsidRDefault="0035557C" w:rsidP="0035557C">
      <w:pPr>
        <w:rPr>
          <w:lang w:val="en-US"/>
        </w:rPr>
      </w:pPr>
      <w:r w:rsidRPr="00C1294C">
        <w:rPr>
          <w:lang w:val="en-US"/>
        </w:rPr>
        <w:t>#include &lt;stdio.h&gt;</w:t>
      </w:r>
    </w:p>
    <w:p w:rsidR="0035557C" w:rsidRPr="00C1294C" w:rsidRDefault="0035557C" w:rsidP="0035557C">
      <w:pPr>
        <w:rPr>
          <w:lang w:val="en-US"/>
        </w:rPr>
      </w:pPr>
      <w:r w:rsidRPr="00C1294C">
        <w:rPr>
          <w:lang w:val="en-US"/>
        </w:rPr>
        <w:t>#include &lt;stdlib.h&gt;</w:t>
      </w:r>
    </w:p>
    <w:p w:rsidR="0035557C" w:rsidRPr="00C1294C" w:rsidRDefault="0035557C" w:rsidP="0035557C">
      <w:pPr>
        <w:rPr>
          <w:lang w:val="en-US"/>
        </w:rPr>
      </w:pPr>
    </w:p>
    <w:p w:rsidR="0035557C" w:rsidRPr="00C1294C" w:rsidRDefault="0035557C" w:rsidP="0035557C">
      <w:pPr>
        <w:rPr>
          <w:lang w:val="en-US"/>
        </w:rPr>
      </w:pPr>
      <w:r w:rsidRPr="00C1294C">
        <w:rPr>
          <w:lang w:val="en-US"/>
        </w:rPr>
        <w:t>int recu(int , int );</w:t>
      </w:r>
    </w:p>
    <w:p w:rsidR="0035557C" w:rsidRPr="00C1294C" w:rsidRDefault="0035557C" w:rsidP="0035557C">
      <w:pPr>
        <w:rPr>
          <w:lang w:val="en-US"/>
        </w:rPr>
      </w:pPr>
    </w:p>
    <w:p w:rsidR="0035557C" w:rsidRPr="00C1294C" w:rsidRDefault="0035557C" w:rsidP="0035557C">
      <w:pPr>
        <w:rPr>
          <w:lang w:val="en-US"/>
        </w:rPr>
      </w:pPr>
      <w:r w:rsidRPr="00C1294C">
        <w:rPr>
          <w:lang w:val="en-US"/>
        </w:rPr>
        <w:t>int main()</w:t>
      </w:r>
    </w:p>
    <w:p w:rsidR="0035557C" w:rsidRPr="00C1294C" w:rsidRDefault="0035557C" w:rsidP="0035557C">
      <w:pPr>
        <w:rPr>
          <w:lang w:val="en-US"/>
        </w:rPr>
      </w:pPr>
      <w:r w:rsidRPr="00C1294C">
        <w:rPr>
          <w:lang w:val="en-US"/>
        </w:rPr>
        <w:t>{</w:t>
      </w:r>
      <w:r w:rsidRPr="00C1294C">
        <w:rPr>
          <w:lang w:val="en-US"/>
        </w:rPr>
        <w:tab/>
        <w:t>int a,b;</w:t>
      </w:r>
    </w:p>
    <w:p w:rsidR="0035557C" w:rsidRPr="00C1294C" w:rsidRDefault="0035557C" w:rsidP="0035557C">
      <w:pPr>
        <w:rPr>
          <w:lang w:val="en-US"/>
        </w:rPr>
      </w:pPr>
      <w:r w:rsidRPr="00C1294C">
        <w:rPr>
          <w:lang w:val="en-US"/>
        </w:rPr>
        <w:tab/>
        <w:t>int resultado;</w:t>
      </w:r>
    </w:p>
    <w:p w:rsidR="0035557C" w:rsidRPr="00C1294C" w:rsidRDefault="0035557C" w:rsidP="0035557C">
      <w:pPr>
        <w:rPr>
          <w:lang w:val="en-US"/>
        </w:rPr>
      </w:pPr>
    </w:p>
    <w:p w:rsidR="0035557C" w:rsidRPr="00C1294C" w:rsidRDefault="0035557C" w:rsidP="0035557C">
      <w:pPr>
        <w:rPr>
          <w:lang w:val="en-US"/>
        </w:rPr>
      </w:pPr>
      <w:r w:rsidRPr="00C1294C">
        <w:rPr>
          <w:lang w:val="en-US"/>
        </w:rPr>
        <w:tab/>
        <w:t>scanf("%d",&amp;a);</w:t>
      </w:r>
    </w:p>
    <w:p w:rsidR="0035557C" w:rsidRPr="00C1294C" w:rsidRDefault="0035557C" w:rsidP="0035557C">
      <w:pPr>
        <w:rPr>
          <w:lang w:val="en-US"/>
        </w:rPr>
      </w:pPr>
      <w:r w:rsidRPr="00C1294C">
        <w:rPr>
          <w:lang w:val="en-US"/>
        </w:rPr>
        <w:tab/>
        <w:t>scanf("%d",&amp;b);</w:t>
      </w:r>
    </w:p>
    <w:p w:rsidR="0035557C" w:rsidRPr="00C1294C" w:rsidRDefault="0035557C" w:rsidP="0035557C">
      <w:r w:rsidRPr="00C1294C">
        <w:rPr>
          <w:lang w:val="en-US"/>
        </w:rPr>
        <w:tab/>
      </w:r>
      <w:r w:rsidRPr="00C1294C">
        <w:t>resultado=recu(a,b);</w:t>
      </w:r>
    </w:p>
    <w:p w:rsidR="0035557C" w:rsidRPr="00C1294C" w:rsidRDefault="0035557C" w:rsidP="0035557C">
      <w:r w:rsidRPr="00C1294C">
        <w:tab/>
        <w:t>printf("%d", resultado );</w:t>
      </w:r>
    </w:p>
    <w:p w:rsidR="0035557C" w:rsidRPr="00C1294C" w:rsidRDefault="0035557C" w:rsidP="0035557C">
      <w:pPr>
        <w:rPr>
          <w:lang w:val="en-US"/>
        </w:rPr>
      </w:pPr>
      <w:r w:rsidRPr="00C1294C">
        <w:rPr>
          <w:lang w:val="en-US"/>
        </w:rPr>
        <w:lastRenderedPageBreak/>
        <w:t>return 0;</w:t>
      </w:r>
    </w:p>
    <w:p w:rsidR="0035557C" w:rsidRPr="00C1294C" w:rsidRDefault="0035557C" w:rsidP="0035557C">
      <w:pPr>
        <w:rPr>
          <w:lang w:val="en-US"/>
        </w:rPr>
      </w:pPr>
      <w:r w:rsidRPr="00C1294C">
        <w:rPr>
          <w:lang w:val="en-US"/>
        </w:rPr>
        <w:t>}</w:t>
      </w:r>
    </w:p>
    <w:p w:rsidR="0035557C" w:rsidRPr="00C1294C" w:rsidRDefault="0035557C" w:rsidP="0035557C">
      <w:pPr>
        <w:rPr>
          <w:lang w:val="en-US"/>
        </w:rPr>
      </w:pPr>
    </w:p>
    <w:p w:rsidR="0035557C" w:rsidRPr="00C1294C" w:rsidRDefault="0035557C" w:rsidP="0035557C">
      <w:pPr>
        <w:rPr>
          <w:lang w:val="en-US"/>
        </w:rPr>
      </w:pPr>
      <w:r w:rsidRPr="00C1294C">
        <w:rPr>
          <w:lang w:val="en-US"/>
        </w:rPr>
        <w:t>int recu(int n1,int n2)</w:t>
      </w:r>
    </w:p>
    <w:p w:rsidR="0035557C" w:rsidRPr="00C1294C" w:rsidRDefault="0035557C" w:rsidP="0035557C">
      <w:pPr>
        <w:rPr>
          <w:lang w:val="en-US"/>
        </w:rPr>
      </w:pPr>
      <w:r w:rsidRPr="00C1294C">
        <w:rPr>
          <w:lang w:val="en-US"/>
        </w:rPr>
        <w:t>{</w:t>
      </w:r>
      <w:r w:rsidRPr="00C1294C">
        <w:rPr>
          <w:lang w:val="en-US"/>
        </w:rPr>
        <w:tab/>
        <w:t>if(n1&lt;n2) return n1;</w:t>
      </w:r>
    </w:p>
    <w:p w:rsidR="0035557C" w:rsidRPr="00C1294C" w:rsidRDefault="0035557C" w:rsidP="0035557C">
      <w:pPr>
        <w:rPr>
          <w:lang w:val="en-US"/>
        </w:rPr>
      </w:pPr>
      <w:r w:rsidRPr="00C1294C">
        <w:rPr>
          <w:lang w:val="en-US"/>
        </w:rPr>
        <w:tab/>
        <w:t>else return (recu(n1-n2,n2));</w:t>
      </w:r>
    </w:p>
    <w:p w:rsidR="0035557C" w:rsidRDefault="0035557C" w:rsidP="0035557C">
      <w:r w:rsidRPr="00C1294C">
        <w:t>}</w:t>
      </w:r>
    </w:p>
    <w:p w:rsidR="0035557C" w:rsidRDefault="0035557C" w:rsidP="0035557C">
      <w:pPr>
        <w:autoSpaceDE w:val="0"/>
        <w:jc w:val="both"/>
        <w:rPr>
          <w:rFonts w:ascii="Cambria" w:eastAsia="Calibri" w:hAnsi="Cambria" w:cs="Calibri"/>
          <w:b/>
          <w:bCs/>
          <w:i/>
          <w:iCs/>
        </w:rPr>
      </w:pP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7) </w:t>
      </w:r>
      <w:r>
        <w:rPr>
          <w:rFonts w:ascii="Cambria" w:eastAsia="ArialMT" w:hAnsi="Cambria" w:cs="ArialMT"/>
          <w:b/>
          <w:bCs/>
          <w:i/>
          <w:iCs/>
        </w:rPr>
        <w:t xml:space="preserve">Considere el método anterior. ¿Cuál es el resultado de recu (1 ,4)?. </w:t>
      </w:r>
    </w:p>
    <w:p w:rsidR="0035557C" w:rsidRDefault="0035557C" w:rsidP="0035557C">
      <w:pPr>
        <w:ind w:firstLine="709"/>
        <w:rPr>
          <w:rFonts w:eastAsia="Calibri" w:cs="Calibri"/>
        </w:rPr>
      </w:pPr>
      <w:r>
        <w:t>Rta: 3</w:t>
      </w: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8) </w:t>
      </w:r>
      <w:r>
        <w:rPr>
          <w:rFonts w:ascii="Cambria" w:eastAsia="ArialMT" w:hAnsi="Cambria" w:cs="ArialMT"/>
          <w:b/>
          <w:bCs/>
          <w:i/>
          <w:iCs/>
        </w:rPr>
        <w:t>Considerar el método recursivo recu definido matemáticamente de la siguiente</w:t>
      </w:r>
      <w:r>
        <w:rPr>
          <w:rFonts w:ascii="Cambria" w:eastAsia="ArialMT" w:hAnsi="Cambria" w:cs="ArialMT"/>
          <w:b/>
          <w:bCs/>
          <w:i/>
          <w:iCs/>
        </w:rPr>
        <w:tab/>
        <w:t>manera:</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 xml:space="preserve">Asumamos que n&gt; = 0 y m&gt; 0, entonces </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recu(n,m)=0, si n&lt; m</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 n,m) = 1 + recu ( n-m,m), si n &gt; = m</w:t>
      </w:r>
    </w:p>
    <w:p w:rsidR="0035557C" w:rsidRDefault="0035557C" w:rsidP="0035557C">
      <w:pPr>
        <w:autoSpaceDE w:val="0"/>
        <w:jc w:val="both"/>
        <w:rPr>
          <w:rFonts w:ascii="Cambria" w:eastAsia="Calibri" w:hAnsi="Cambria" w:cs="Calibri"/>
          <w:b/>
          <w:bCs/>
          <w:i/>
          <w:iCs/>
        </w:rPr>
      </w:pPr>
      <w:r>
        <w:rPr>
          <w:rFonts w:ascii="Cambria" w:eastAsia="ArialMT" w:hAnsi="Cambria" w:cs="ArialMT"/>
          <w:b/>
          <w:bCs/>
          <w:i/>
          <w:iCs/>
        </w:rPr>
        <w:t>Implementar un algoritmo y el programa en C que codifica este cálculo.</w:t>
      </w:r>
    </w:p>
    <w:p w:rsidR="0035557C" w:rsidRDefault="0035557C" w:rsidP="0035557C">
      <w:pPr>
        <w:autoSpaceDE w:val="0"/>
        <w:jc w:val="both"/>
        <w:rPr>
          <w:rFonts w:ascii="Cambria" w:eastAsia="Calibri" w:hAnsi="Cambria" w:cs="Calibri"/>
          <w:b/>
          <w:bCs/>
          <w:i/>
          <w:iCs/>
        </w:rPr>
      </w:pPr>
    </w:p>
    <w:p w:rsidR="0035557C" w:rsidRPr="00C1294C" w:rsidRDefault="0035557C" w:rsidP="0035557C">
      <w:pPr>
        <w:rPr>
          <w:lang w:val="en-US"/>
        </w:rPr>
      </w:pPr>
      <w:r w:rsidRPr="00C1294C">
        <w:rPr>
          <w:lang w:val="en-US"/>
        </w:rPr>
        <w:t>#include &lt;stdio.h&gt;</w:t>
      </w:r>
    </w:p>
    <w:p w:rsidR="0035557C" w:rsidRPr="00C1294C" w:rsidRDefault="0035557C" w:rsidP="0035557C">
      <w:pPr>
        <w:rPr>
          <w:lang w:val="en-US"/>
        </w:rPr>
      </w:pPr>
      <w:r w:rsidRPr="00C1294C">
        <w:rPr>
          <w:lang w:val="en-US"/>
        </w:rPr>
        <w:t>#include &lt;stdlib.h&gt;</w:t>
      </w:r>
    </w:p>
    <w:p w:rsidR="0035557C" w:rsidRPr="00C1294C" w:rsidRDefault="0035557C" w:rsidP="0035557C">
      <w:pPr>
        <w:rPr>
          <w:lang w:val="en-US"/>
        </w:rPr>
      </w:pPr>
    </w:p>
    <w:p w:rsidR="0035557C" w:rsidRPr="00C1294C" w:rsidRDefault="0035557C" w:rsidP="0035557C">
      <w:pPr>
        <w:rPr>
          <w:lang w:val="en-US"/>
        </w:rPr>
      </w:pPr>
      <w:r w:rsidRPr="00C1294C">
        <w:rPr>
          <w:lang w:val="en-US"/>
        </w:rPr>
        <w:t>int recu(int , int );</w:t>
      </w:r>
    </w:p>
    <w:p w:rsidR="0035557C" w:rsidRPr="00C1294C" w:rsidRDefault="0035557C" w:rsidP="0035557C">
      <w:pPr>
        <w:rPr>
          <w:lang w:val="en-US"/>
        </w:rPr>
      </w:pPr>
    </w:p>
    <w:p w:rsidR="0035557C" w:rsidRPr="00C1294C" w:rsidRDefault="0035557C" w:rsidP="0035557C">
      <w:pPr>
        <w:rPr>
          <w:lang w:val="en-US"/>
        </w:rPr>
      </w:pPr>
      <w:r w:rsidRPr="00C1294C">
        <w:rPr>
          <w:lang w:val="en-US"/>
        </w:rPr>
        <w:t>int main()</w:t>
      </w:r>
    </w:p>
    <w:p w:rsidR="0035557C" w:rsidRPr="00C1294C" w:rsidRDefault="0035557C" w:rsidP="0035557C">
      <w:pPr>
        <w:rPr>
          <w:lang w:val="en-US"/>
        </w:rPr>
      </w:pPr>
      <w:r w:rsidRPr="00C1294C">
        <w:rPr>
          <w:lang w:val="en-US"/>
        </w:rPr>
        <w:t>{</w:t>
      </w:r>
      <w:r w:rsidRPr="00C1294C">
        <w:rPr>
          <w:lang w:val="en-US"/>
        </w:rPr>
        <w:tab/>
        <w:t>int a,b;</w:t>
      </w:r>
    </w:p>
    <w:p w:rsidR="0035557C" w:rsidRPr="00C1294C" w:rsidRDefault="0035557C" w:rsidP="0035557C">
      <w:pPr>
        <w:rPr>
          <w:lang w:val="en-US"/>
        </w:rPr>
      </w:pPr>
      <w:r w:rsidRPr="00C1294C">
        <w:rPr>
          <w:lang w:val="en-US"/>
        </w:rPr>
        <w:tab/>
        <w:t>int resultado;</w:t>
      </w:r>
    </w:p>
    <w:p w:rsidR="0035557C" w:rsidRPr="00C1294C" w:rsidRDefault="0035557C" w:rsidP="0035557C">
      <w:pPr>
        <w:rPr>
          <w:lang w:val="en-US"/>
        </w:rPr>
      </w:pPr>
    </w:p>
    <w:p w:rsidR="0035557C" w:rsidRPr="00C1294C" w:rsidRDefault="0035557C" w:rsidP="0035557C">
      <w:pPr>
        <w:rPr>
          <w:lang w:val="en-US"/>
        </w:rPr>
      </w:pPr>
      <w:r w:rsidRPr="00C1294C">
        <w:rPr>
          <w:lang w:val="en-US"/>
        </w:rPr>
        <w:tab/>
        <w:t>scanf("%d",&amp;a);</w:t>
      </w:r>
    </w:p>
    <w:p w:rsidR="0035557C" w:rsidRPr="00C1294C" w:rsidRDefault="0035557C" w:rsidP="0035557C">
      <w:pPr>
        <w:rPr>
          <w:lang w:val="en-US"/>
        </w:rPr>
      </w:pPr>
      <w:r w:rsidRPr="00C1294C">
        <w:rPr>
          <w:lang w:val="en-US"/>
        </w:rPr>
        <w:lastRenderedPageBreak/>
        <w:tab/>
        <w:t>scanf("%d",&amp;b);</w:t>
      </w:r>
    </w:p>
    <w:p w:rsidR="0035557C" w:rsidRPr="00C1294C" w:rsidRDefault="0035557C" w:rsidP="0035557C">
      <w:r w:rsidRPr="00C1294C">
        <w:rPr>
          <w:lang w:val="en-US"/>
        </w:rPr>
        <w:tab/>
      </w:r>
      <w:r w:rsidRPr="00C1294C">
        <w:t>resultado=recu(a,b);</w:t>
      </w:r>
    </w:p>
    <w:p w:rsidR="0035557C" w:rsidRPr="00C1294C" w:rsidRDefault="0035557C" w:rsidP="0035557C">
      <w:r w:rsidRPr="00C1294C">
        <w:tab/>
        <w:t>printf("%d", resultado );</w:t>
      </w:r>
    </w:p>
    <w:p w:rsidR="0035557C" w:rsidRPr="00C1294C" w:rsidRDefault="0035557C" w:rsidP="0035557C">
      <w:pPr>
        <w:rPr>
          <w:lang w:val="en-US"/>
        </w:rPr>
      </w:pPr>
      <w:r w:rsidRPr="00C1294C">
        <w:rPr>
          <w:lang w:val="en-US"/>
        </w:rPr>
        <w:t>return 0;</w:t>
      </w:r>
    </w:p>
    <w:p w:rsidR="0035557C" w:rsidRPr="00C1294C" w:rsidRDefault="0035557C" w:rsidP="0035557C">
      <w:pPr>
        <w:rPr>
          <w:lang w:val="en-US"/>
        </w:rPr>
      </w:pPr>
      <w:r w:rsidRPr="00C1294C">
        <w:rPr>
          <w:lang w:val="en-US"/>
        </w:rPr>
        <w:t>}</w:t>
      </w:r>
    </w:p>
    <w:p w:rsidR="0035557C" w:rsidRPr="00C1294C" w:rsidRDefault="0035557C" w:rsidP="0035557C">
      <w:pPr>
        <w:rPr>
          <w:lang w:val="en-US"/>
        </w:rPr>
      </w:pPr>
    </w:p>
    <w:p w:rsidR="0035557C" w:rsidRPr="00C1294C" w:rsidRDefault="0035557C" w:rsidP="0035557C">
      <w:pPr>
        <w:rPr>
          <w:lang w:val="en-US"/>
        </w:rPr>
      </w:pPr>
      <w:r w:rsidRPr="00C1294C">
        <w:rPr>
          <w:lang w:val="en-US"/>
        </w:rPr>
        <w:t>int recu(int n1,int n2)</w:t>
      </w:r>
    </w:p>
    <w:p w:rsidR="0035557C" w:rsidRPr="00C1294C" w:rsidRDefault="0035557C" w:rsidP="0035557C">
      <w:pPr>
        <w:rPr>
          <w:lang w:val="en-US"/>
        </w:rPr>
      </w:pPr>
      <w:r w:rsidRPr="00C1294C">
        <w:rPr>
          <w:lang w:val="en-US"/>
        </w:rPr>
        <w:t>{</w:t>
      </w:r>
      <w:r w:rsidRPr="00C1294C">
        <w:rPr>
          <w:lang w:val="en-US"/>
        </w:rPr>
        <w:tab/>
        <w:t>if(n1&lt;n2) return 0;</w:t>
      </w:r>
    </w:p>
    <w:p w:rsidR="0035557C" w:rsidRPr="00C1294C" w:rsidRDefault="0035557C" w:rsidP="0035557C">
      <w:pPr>
        <w:rPr>
          <w:lang w:val="en-US"/>
        </w:rPr>
      </w:pPr>
      <w:r w:rsidRPr="00C1294C">
        <w:rPr>
          <w:lang w:val="en-US"/>
        </w:rPr>
        <w:tab/>
        <w:t>else return (1+recu(n1-n2,n2));</w:t>
      </w:r>
    </w:p>
    <w:p w:rsidR="0035557C" w:rsidRPr="00C1294C" w:rsidRDefault="0035557C" w:rsidP="0035557C">
      <w:r w:rsidRPr="00C1294C">
        <w:t>}</w:t>
      </w:r>
    </w:p>
    <w:p w:rsidR="0035557C" w:rsidRDefault="0035557C" w:rsidP="0035557C">
      <w:pPr>
        <w:autoSpaceDE w:val="0"/>
        <w:jc w:val="both"/>
        <w:rPr>
          <w:rFonts w:ascii="Cambria" w:eastAsia="Calibri" w:hAnsi="Cambria" w:cs="Calibri"/>
          <w:b/>
          <w:bCs/>
          <w:i/>
          <w:iCs/>
        </w:rPr>
      </w:pP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9) </w:t>
      </w:r>
      <w:r>
        <w:rPr>
          <w:rFonts w:ascii="Cambria" w:eastAsia="ArialMT" w:hAnsi="Cambria" w:cs="ArialMT"/>
          <w:b/>
          <w:bCs/>
          <w:i/>
          <w:iCs/>
        </w:rPr>
        <w:t>Considere el método anterior. ¿Cuál es el resultado de recu (7 ,5)?.</w:t>
      </w:r>
    </w:p>
    <w:p w:rsidR="0035557C" w:rsidRDefault="0035557C" w:rsidP="0035557C">
      <w:pPr>
        <w:ind w:firstLine="709"/>
        <w:rPr>
          <w:rFonts w:eastAsia="Calibri" w:cs="Calibri"/>
        </w:rPr>
      </w:pPr>
      <w:r>
        <w:t xml:space="preserve"> Rta: 1</w:t>
      </w: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10) </w:t>
      </w:r>
      <w:r>
        <w:rPr>
          <w:rFonts w:ascii="Cambria" w:eastAsia="ArialMT" w:hAnsi="Cambria" w:cs="ArialMT"/>
          <w:b/>
          <w:bCs/>
          <w:i/>
          <w:iCs/>
        </w:rPr>
        <w:t>Considere la función recursiva recur definida matemáticamente de la siguiente manera:</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recur(0,N) = N</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recur(P,Q) = recur(P-1, Q+1)</w:t>
      </w:r>
    </w:p>
    <w:p w:rsidR="0035557C" w:rsidRPr="0035557C" w:rsidRDefault="0035557C" w:rsidP="0035557C">
      <w:pPr>
        <w:autoSpaceDE w:val="0"/>
        <w:jc w:val="both"/>
        <w:rPr>
          <w:rFonts w:ascii="Cambria" w:eastAsia="ArialMT" w:hAnsi="Cambria" w:cs="ArialMT"/>
          <w:b/>
          <w:bCs/>
          <w:i/>
          <w:iCs/>
          <w:lang w:val="en-US"/>
        </w:rPr>
      </w:pPr>
      <w:r>
        <w:rPr>
          <w:rFonts w:ascii="Cambria" w:eastAsia="ArialMT" w:hAnsi="Cambria" w:cs="ArialMT"/>
          <w:b/>
          <w:bCs/>
          <w:i/>
          <w:iCs/>
        </w:rPr>
        <w:t xml:space="preserve">¿Cuál es el resultado de recur(3,4)? </w:t>
      </w:r>
      <w:r w:rsidRPr="0035557C">
        <w:rPr>
          <w:rFonts w:ascii="Cambria" w:eastAsia="ArialMT" w:hAnsi="Cambria" w:cs="ArialMT"/>
          <w:b/>
          <w:bCs/>
          <w:i/>
          <w:iCs/>
          <w:lang w:val="en-US"/>
        </w:rPr>
        <w:t>Rta: 7</w:t>
      </w:r>
    </w:p>
    <w:p w:rsidR="0035557C" w:rsidRPr="0035557C" w:rsidRDefault="0035557C" w:rsidP="0035557C">
      <w:pPr>
        <w:autoSpaceDE w:val="0"/>
        <w:jc w:val="both"/>
        <w:rPr>
          <w:rFonts w:ascii="Cambria" w:eastAsia="ArialMT" w:hAnsi="Cambria" w:cs="ArialMT"/>
          <w:b/>
          <w:bCs/>
          <w:i/>
          <w:iCs/>
          <w:lang w:val="en-US"/>
        </w:rPr>
      </w:pPr>
    </w:p>
    <w:p w:rsidR="0035557C" w:rsidRPr="00C1294C" w:rsidRDefault="0035557C" w:rsidP="0035557C">
      <w:pPr>
        <w:rPr>
          <w:lang w:val="en-US"/>
        </w:rPr>
      </w:pPr>
      <w:r w:rsidRPr="00C1294C">
        <w:rPr>
          <w:lang w:val="en-US"/>
        </w:rPr>
        <w:t>#include &lt;stdio.h&gt;</w:t>
      </w:r>
    </w:p>
    <w:p w:rsidR="0035557C" w:rsidRPr="00C1294C" w:rsidRDefault="0035557C" w:rsidP="0035557C">
      <w:pPr>
        <w:rPr>
          <w:lang w:val="en-US"/>
        </w:rPr>
      </w:pPr>
      <w:r w:rsidRPr="00C1294C">
        <w:rPr>
          <w:lang w:val="en-US"/>
        </w:rPr>
        <w:t>#include &lt;stdlib.h&gt;</w:t>
      </w:r>
    </w:p>
    <w:p w:rsidR="0035557C" w:rsidRPr="00C1294C" w:rsidRDefault="0035557C" w:rsidP="0035557C">
      <w:pPr>
        <w:rPr>
          <w:lang w:val="en-US"/>
        </w:rPr>
      </w:pPr>
    </w:p>
    <w:p w:rsidR="0035557C" w:rsidRPr="00C1294C" w:rsidRDefault="0035557C" w:rsidP="0035557C">
      <w:pPr>
        <w:rPr>
          <w:lang w:val="en-US"/>
        </w:rPr>
      </w:pPr>
      <w:r w:rsidRPr="00C1294C">
        <w:rPr>
          <w:lang w:val="en-US"/>
        </w:rPr>
        <w:t>int recu(int , int );</w:t>
      </w:r>
    </w:p>
    <w:p w:rsidR="0035557C" w:rsidRPr="00C1294C" w:rsidRDefault="0035557C" w:rsidP="0035557C">
      <w:pPr>
        <w:rPr>
          <w:lang w:val="en-US"/>
        </w:rPr>
      </w:pPr>
    </w:p>
    <w:p w:rsidR="0035557C" w:rsidRPr="00C1294C" w:rsidRDefault="0035557C" w:rsidP="0035557C">
      <w:pPr>
        <w:rPr>
          <w:lang w:val="en-US"/>
        </w:rPr>
      </w:pPr>
      <w:r w:rsidRPr="00C1294C">
        <w:rPr>
          <w:lang w:val="en-US"/>
        </w:rPr>
        <w:t>int main()</w:t>
      </w:r>
    </w:p>
    <w:p w:rsidR="0035557C" w:rsidRPr="00C1294C" w:rsidRDefault="0035557C" w:rsidP="0035557C">
      <w:pPr>
        <w:rPr>
          <w:lang w:val="en-US"/>
        </w:rPr>
      </w:pPr>
      <w:r w:rsidRPr="00C1294C">
        <w:rPr>
          <w:lang w:val="en-US"/>
        </w:rPr>
        <w:t>{</w:t>
      </w:r>
      <w:r w:rsidRPr="00C1294C">
        <w:rPr>
          <w:lang w:val="en-US"/>
        </w:rPr>
        <w:tab/>
        <w:t>int a,b;</w:t>
      </w:r>
    </w:p>
    <w:p w:rsidR="0035557C" w:rsidRPr="00C1294C" w:rsidRDefault="0035557C" w:rsidP="0035557C">
      <w:pPr>
        <w:rPr>
          <w:lang w:val="en-US"/>
        </w:rPr>
      </w:pPr>
      <w:r w:rsidRPr="00C1294C">
        <w:rPr>
          <w:lang w:val="en-US"/>
        </w:rPr>
        <w:tab/>
        <w:t>int resultado;</w:t>
      </w:r>
    </w:p>
    <w:p w:rsidR="0035557C" w:rsidRPr="00C1294C" w:rsidRDefault="0035557C" w:rsidP="0035557C">
      <w:pPr>
        <w:rPr>
          <w:lang w:val="en-US"/>
        </w:rPr>
      </w:pPr>
    </w:p>
    <w:p w:rsidR="0035557C" w:rsidRPr="00C1294C" w:rsidRDefault="0035557C" w:rsidP="0035557C">
      <w:pPr>
        <w:rPr>
          <w:lang w:val="en-US"/>
        </w:rPr>
      </w:pPr>
      <w:r w:rsidRPr="00C1294C">
        <w:rPr>
          <w:lang w:val="en-US"/>
        </w:rPr>
        <w:tab/>
        <w:t>scanf("%d",&amp;a);</w:t>
      </w:r>
    </w:p>
    <w:p w:rsidR="0035557C" w:rsidRPr="00C1294C" w:rsidRDefault="0035557C" w:rsidP="0035557C">
      <w:pPr>
        <w:rPr>
          <w:lang w:val="en-US"/>
        </w:rPr>
      </w:pPr>
      <w:r w:rsidRPr="00C1294C">
        <w:rPr>
          <w:lang w:val="en-US"/>
        </w:rPr>
        <w:tab/>
        <w:t>scanf("%d",&amp;b);</w:t>
      </w:r>
    </w:p>
    <w:p w:rsidR="0035557C" w:rsidRPr="00C1294C" w:rsidRDefault="0035557C" w:rsidP="0035557C">
      <w:r w:rsidRPr="00C1294C">
        <w:rPr>
          <w:lang w:val="en-US"/>
        </w:rPr>
        <w:tab/>
      </w:r>
      <w:r w:rsidRPr="00C1294C">
        <w:t>resultado=recu(a,b);</w:t>
      </w:r>
    </w:p>
    <w:p w:rsidR="0035557C" w:rsidRPr="00C1294C" w:rsidRDefault="0035557C" w:rsidP="0035557C">
      <w:r w:rsidRPr="00C1294C">
        <w:tab/>
        <w:t>printf("%d", resultado );</w:t>
      </w:r>
    </w:p>
    <w:p w:rsidR="0035557C" w:rsidRPr="00C1294C" w:rsidRDefault="0035557C" w:rsidP="0035557C">
      <w:pPr>
        <w:rPr>
          <w:lang w:val="en-US"/>
        </w:rPr>
      </w:pPr>
      <w:r w:rsidRPr="00C1294C">
        <w:rPr>
          <w:lang w:val="en-US"/>
        </w:rPr>
        <w:t>return 0;</w:t>
      </w:r>
    </w:p>
    <w:p w:rsidR="0035557C" w:rsidRPr="00C1294C" w:rsidRDefault="0035557C" w:rsidP="0035557C">
      <w:pPr>
        <w:rPr>
          <w:lang w:val="en-US"/>
        </w:rPr>
      </w:pPr>
      <w:r w:rsidRPr="00C1294C">
        <w:rPr>
          <w:lang w:val="en-US"/>
        </w:rPr>
        <w:t>}</w:t>
      </w:r>
    </w:p>
    <w:p w:rsidR="0035557C" w:rsidRPr="00C1294C" w:rsidRDefault="0035557C" w:rsidP="0035557C">
      <w:pPr>
        <w:rPr>
          <w:lang w:val="en-US"/>
        </w:rPr>
      </w:pPr>
    </w:p>
    <w:p w:rsidR="0035557C" w:rsidRPr="00C1294C" w:rsidRDefault="0035557C" w:rsidP="0035557C">
      <w:pPr>
        <w:rPr>
          <w:lang w:val="en-US"/>
        </w:rPr>
      </w:pPr>
      <w:r w:rsidRPr="00C1294C">
        <w:rPr>
          <w:lang w:val="en-US"/>
        </w:rPr>
        <w:t>int recu(int n1,int n2)</w:t>
      </w:r>
    </w:p>
    <w:p w:rsidR="0035557C" w:rsidRPr="00C1294C" w:rsidRDefault="0035557C" w:rsidP="0035557C">
      <w:pPr>
        <w:rPr>
          <w:lang w:val="en-US"/>
        </w:rPr>
      </w:pPr>
      <w:r w:rsidRPr="00C1294C">
        <w:rPr>
          <w:lang w:val="en-US"/>
        </w:rPr>
        <w:t>{</w:t>
      </w:r>
      <w:r w:rsidRPr="00C1294C">
        <w:rPr>
          <w:lang w:val="en-US"/>
        </w:rPr>
        <w:tab/>
        <w:t>if(n1==0) return n2;</w:t>
      </w:r>
    </w:p>
    <w:p w:rsidR="0035557C" w:rsidRPr="00C1294C" w:rsidRDefault="0035557C" w:rsidP="0035557C">
      <w:pPr>
        <w:rPr>
          <w:lang w:val="en-US"/>
        </w:rPr>
      </w:pPr>
      <w:r w:rsidRPr="00C1294C">
        <w:rPr>
          <w:lang w:val="en-US"/>
        </w:rPr>
        <w:tab/>
        <w:t>else return (recu(n1-1,n2+1));</w:t>
      </w:r>
    </w:p>
    <w:p w:rsidR="0035557C" w:rsidRDefault="0035557C" w:rsidP="0035557C">
      <w:pPr>
        <w:rPr>
          <w:rFonts w:eastAsia="Calibri" w:cs="Calibri"/>
        </w:rPr>
      </w:pPr>
      <w:r w:rsidRPr="00C1294C">
        <w:t>}</w:t>
      </w:r>
    </w:p>
    <w:p w:rsidR="0035557C" w:rsidRDefault="0035557C" w:rsidP="0035557C">
      <w:pPr>
        <w:autoSpaceDE w:val="0"/>
        <w:jc w:val="both"/>
        <w:rPr>
          <w:rFonts w:ascii="Cambria" w:eastAsia="Calibri" w:hAnsi="Cambria" w:cs="Calibri"/>
          <w:b/>
          <w:bCs/>
          <w:i/>
          <w:iCs/>
        </w:rPr>
      </w:pP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11) </w:t>
      </w:r>
      <w:r>
        <w:rPr>
          <w:rFonts w:ascii="Cambria" w:eastAsia="ArialMT" w:hAnsi="Cambria" w:cs="ArialMT"/>
          <w:b/>
          <w:bCs/>
          <w:i/>
          <w:iCs/>
        </w:rPr>
        <w:t>Considere la función recursiva recur definida matemáticamente de la siguiente manera:</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recur(0,N) = N recur(P,Q) = recur(P-1, Q+1)</w:t>
      </w:r>
    </w:p>
    <w:p w:rsidR="0035557C" w:rsidRDefault="0035557C" w:rsidP="0035557C">
      <w:pPr>
        <w:autoSpaceDE w:val="0"/>
        <w:jc w:val="both"/>
        <w:rPr>
          <w:rFonts w:ascii="Cambria" w:eastAsia="Calibri" w:hAnsi="Cambria" w:cs="Calibri"/>
          <w:b/>
          <w:bCs/>
          <w:i/>
          <w:iCs/>
        </w:rPr>
      </w:pPr>
      <w:r>
        <w:rPr>
          <w:rFonts w:ascii="Cambria" w:eastAsia="ArialMT" w:hAnsi="Cambria" w:cs="ArialMT"/>
          <w:b/>
          <w:bCs/>
          <w:i/>
          <w:iCs/>
        </w:rPr>
        <w:t>¿Qué opina de la siguiente codificación?</w:t>
      </w:r>
    </w:p>
    <w:p w:rsidR="0035557C" w:rsidRDefault="0035557C" w:rsidP="0035557C">
      <w:pPr>
        <w:autoSpaceDE w:val="0"/>
        <w:jc w:val="both"/>
        <w:rPr>
          <w:rFonts w:ascii="Cambria" w:eastAsia="Calibri" w:hAnsi="Cambria" w:cs="Calibri"/>
          <w:b/>
          <w:bCs/>
          <w:i/>
          <w:iCs/>
        </w:rPr>
      </w:pPr>
    </w:p>
    <w:p w:rsidR="0035557C" w:rsidRPr="00D00EFB" w:rsidRDefault="0035557C" w:rsidP="0035557C">
      <w:pPr>
        <w:autoSpaceDE w:val="0"/>
        <w:jc w:val="both"/>
        <w:rPr>
          <w:rFonts w:ascii="Cambria" w:eastAsia="ArialMT" w:hAnsi="Cambria" w:cs="ArialMT"/>
          <w:b/>
          <w:bCs/>
          <w:i/>
          <w:iCs/>
          <w:lang w:val="en-US"/>
        </w:rPr>
      </w:pPr>
      <w:r>
        <w:rPr>
          <w:rFonts w:ascii="Cambria" w:eastAsia="ArialMT" w:hAnsi="Cambria" w:cs="ArialMT"/>
          <w:b/>
          <w:bCs/>
          <w:i/>
          <w:iCs/>
        </w:rPr>
        <w:tab/>
      </w:r>
      <w:r w:rsidRPr="00D00EFB">
        <w:rPr>
          <w:rFonts w:ascii="Cambria" w:eastAsia="ArialMT" w:hAnsi="Cambria" w:cs="ArialMT"/>
          <w:b/>
          <w:bCs/>
          <w:i/>
          <w:iCs/>
          <w:lang w:val="en-US"/>
        </w:rPr>
        <w:t>int recur( int P, int Q ) {</w:t>
      </w:r>
    </w:p>
    <w:p w:rsidR="0035557C" w:rsidRPr="00D00EFB" w:rsidRDefault="0035557C" w:rsidP="0035557C">
      <w:pPr>
        <w:autoSpaceDE w:val="0"/>
        <w:jc w:val="both"/>
        <w:rPr>
          <w:rFonts w:ascii="Cambria" w:eastAsia="ArialMT" w:hAnsi="Cambria" w:cs="ArialMT"/>
          <w:b/>
          <w:bCs/>
          <w:i/>
          <w:iCs/>
          <w:lang w:val="en-US"/>
        </w:rPr>
      </w:pPr>
      <w:r w:rsidRPr="00D00EFB">
        <w:rPr>
          <w:rFonts w:ascii="Cambria" w:eastAsia="ArialMT" w:hAnsi="Cambria" w:cs="ArialMT"/>
          <w:b/>
          <w:bCs/>
          <w:i/>
          <w:iCs/>
          <w:lang w:val="en-US"/>
        </w:rPr>
        <w:tab/>
        <w:t>if ( P==0 ) return Q;</w:t>
      </w:r>
    </w:p>
    <w:p w:rsidR="0035557C" w:rsidRPr="00D00EFB" w:rsidRDefault="0035557C" w:rsidP="0035557C">
      <w:pPr>
        <w:autoSpaceDE w:val="0"/>
        <w:jc w:val="both"/>
        <w:rPr>
          <w:rFonts w:ascii="Cambria" w:eastAsia="ArialMT" w:hAnsi="Cambria" w:cs="ArialMT"/>
          <w:b/>
          <w:bCs/>
          <w:i/>
          <w:iCs/>
          <w:lang w:val="en-US"/>
        </w:rPr>
      </w:pPr>
      <w:r w:rsidRPr="00D00EFB">
        <w:rPr>
          <w:rFonts w:ascii="Cambria" w:eastAsia="ArialMT" w:hAnsi="Cambria" w:cs="ArialMT"/>
          <w:b/>
          <w:bCs/>
          <w:i/>
          <w:iCs/>
          <w:lang w:val="en-US"/>
        </w:rPr>
        <w:tab/>
        <w:t>else return recur(P-1, Q+1);</w:t>
      </w:r>
    </w:p>
    <w:p w:rsidR="0035557C" w:rsidRDefault="0035557C" w:rsidP="0035557C">
      <w:pPr>
        <w:autoSpaceDE w:val="0"/>
        <w:jc w:val="both"/>
        <w:rPr>
          <w:rFonts w:ascii="Cambria" w:eastAsia="ArialMT" w:hAnsi="Cambria" w:cs="ArialMT"/>
          <w:b/>
          <w:bCs/>
          <w:i/>
          <w:iCs/>
        </w:rPr>
      </w:pPr>
      <w:r w:rsidRPr="00D00EFB">
        <w:rPr>
          <w:rFonts w:ascii="Cambria" w:eastAsia="ArialMT" w:hAnsi="Cambria" w:cs="ArialMT"/>
          <w:b/>
          <w:bCs/>
          <w:i/>
          <w:iCs/>
          <w:lang w:val="en-US"/>
        </w:rPr>
        <w:tab/>
      </w:r>
      <w:r>
        <w:rPr>
          <w:rFonts w:ascii="Cambria" w:eastAsia="ArialMT" w:hAnsi="Cambria" w:cs="ArialMT"/>
          <w:b/>
          <w:bCs/>
          <w:i/>
          <w:iCs/>
        </w:rPr>
        <w:t>}</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Realizar el programa en C</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r>
      <w:r>
        <w:rPr>
          <w:rFonts w:ascii="Cambria" w:eastAsia="ArialMT" w:hAnsi="Cambria" w:cs="ArialMT"/>
          <w:b/>
          <w:bCs/>
          <w:i/>
          <w:iCs/>
        </w:rPr>
        <w:tab/>
      </w:r>
    </w:p>
    <w:p w:rsidR="0035557C" w:rsidRDefault="0035557C" w:rsidP="0035557C">
      <w:pPr>
        <w:rPr>
          <w:rFonts w:eastAsia="Calibri" w:cs="Calibri"/>
        </w:rPr>
      </w:pPr>
      <w:r>
        <w:tab/>
        <w:t>Rta: La codificación es correcta.!!</w:t>
      </w:r>
    </w:p>
    <w:p w:rsidR="0035557C" w:rsidRDefault="0035557C" w:rsidP="0035557C">
      <w:pPr>
        <w:autoSpaceDE w:val="0"/>
        <w:jc w:val="both"/>
        <w:rPr>
          <w:rFonts w:ascii="Cambria" w:eastAsia="Calibri" w:hAnsi="Cambria" w:cs="Calibri"/>
          <w:b/>
          <w:bCs/>
          <w:i/>
          <w:iCs/>
        </w:rPr>
      </w:pPr>
    </w:p>
    <w:p w:rsidR="0035557C" w:rsidRDefault="0035557C" w:rsidP="0035557C">
      <w:pPr>
        <w:autoSpaceDE w:val="0"/>
        <w:jc w:val="both"/>
        <w:rPr>
          <w:rFonts w:ascii="Cambria" w:eastAsia="Calibri" w:hAnsi="Cambria" w:cs="Calibri"/>
          <w:b/>
          <w:bCs/>
          <w:i/>
          <w:iCs/>
        </w:rPr>
      </w:pPr>
    </w:p>
    <w:p w:rsidR="0035557C" w:rsidRDefault="0035557C" w:rsidP="0035557C">
      <w:pPr>
        <w:autoSpaceDE w:val="0"/>
        <w:jc w:val="both"/>
        <w:rPr>
          <w:rFonts w:ascii="Cambria" w:eastAsia="Calibri" w:hAnsi="Cambria" w:cs="Calibri"/>
          <w:b/>
          <w:bCs/>
          <w:i/>
          <w:iCs/>
        </w:rPr>
      </w:pP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12) </w:t>
      </w:r>
      <w:r>
        <w:rPr>
          <w:rFonts w:ascii="Cambria" w:eastAsia="ArialMT" w:hAnsi="Cambria" w:cs="ArialMT"/>
          <w:b/>
          <w:bCs/>
          <w:i/>
          <w:iCs/>
        </w:rPr>
        <w:t>Si usted tiene un método recursivo funct() ¿Cuándo es posible hacer una versión iterativa?</w:t>
      </w:r>
    </w:p>
    <w:p w:rsidR="0035557C" w:rsidRDefault="0035557C" w:rsidP="0035557C">
      <w:pPr>
        <w:rPr>
          <w:rFonts w:eastAsia="Calibri" w:cs="Calibri"/>
        </w:rPr>
      </w:pPr>
      <w:r>
        <w:tab/>
        <w:t>Rta: Cuando se requiere llamar a la función varias veces para obtener el resultado deseado</w:t>
      </w: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13) </w:t>
      </w:r>
      <w:r>
        <w:rPr>
          <w:rFonts w:ascii="Cambria" w:eastAsia="ArialMT" w:hAnsi="Cambria" w:cs="ArialMT"/>
          <w:b/>
          <w:bCs/>
          <w:i/>
          <w:iCs/>
        </w:rPr>
        <w:t>Considere la función recursiva recur definida matemáticamente de la siguiente manera, asumamos que:</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N &gt;= 0 y M &gt;0, entonces</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 N, M ) = N, si N &lt; M</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 N, M ) = recur( N-M, M ), si N&gt;=M</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¿Cuál es el valor de recur(2, 5)?</w:t>
      </w:r>
    </w:p>
    <w:p w:rsidR="0035557C" w:rsidRPr="0035557C" w:rsidRDefault="0035557C" w:rsidP="0035557C">
      <w:pPr>
        <w:autoSpaceDE w:val="0"/>
        <w:jc w:val="both"/>
        <w:rPr>
          <w:rFonts w:ascii="Cambria" w:eastAsia="Arial-ItalicMT" w:hAnsi="Cambria" w:cs="Arial-ItalicMT"/>
          <w:b/>
          <w:bCs/>
          <w:i/>
          <w:iCs/>
          <w:lang w:val="en-US"/>
        </w:rPr>
      </w:pPr>
      <w:r w:rsidRPr="0035557C">
        <w:rPr>
          <w:rFonts w:ascii="Cambria" w:eastAsia="ArialMT" w:hAnsi="Cambria" w:cs="ArialMT"/>
          <w:b/>
          <w:bCs/>
          <w:i/>
          <w:iCs/>
          <w:lang w:val="en-US"/>
        </w:rPr>
        <w:t xml:space="preserve">Rta: </w:t>
      </w:r>
      <w:r w:rsidRPr="0035557C">
        <w:rPr>
          <w:rFonts w:ascii="Cambria" w:eastAsia="Arial-ItalicMT" w:hAnsi="Cambria" w:cs="Arial-ItalicMT"/>
          <w:b/>
          <w:bCs/>
          <w:i/>
          <w:iCs/>
          <w:lang w:val="en-US"/>
        </w:rPr>
        <w:t>2</w:t>
      </w:r>
    </w:p>
    <w:p w:rsidR="0035557C" w:rsidRPr="0035557C" w:rsidRDefault="0035557C" w:rsidP="0035557C">
      <w:pPr>
        <w:autoSpaceDE w:val="0"/>
        <w:jc w:val="both"/>
        <w:rPr>
          <w:rFonts w:ascii="Cambria" w:eastAsia="Arial-ItalicMT" w:hAnsi="Cambria" w:cs="Arial-ItalicMT"/>
          <w:b/>
          <w:bCs/>
          <w:i/>
          <w:iCs/>
          <w:lang w:val="en-US"/>
        </w:rPr>
      </w:pPr>
    </w:p>
    <w:p w:rsidR="0035557C" w:rsidRPr="00564101" w:rsidRDefault="0035557C" w:rsidP="0035557C">
      <w:pPr>
        <w:rPr>
          <w:lang w:val="en-US"/>
        </w:rPr>
      </w:pPr>
      <w:r w:rsidRPr="00564101">
        <w:rPr>
          <w:lang w:val="en-US"/>
        </w:rPr>
        <w:t>#include &lt;stdio.h&gt;</w:t>
      </w:r>
    </w:p>
    <w:p w:rsidR="0035557C" w:rsidRPr="00564101" w:rsidRDefault="0035557C" w:rsidP="0035557C">
      <w:pPr>
        <w:rPr>
          <w:lang w:val="en-US"/>
        </w:rPr>
      </w:pPr>
      <w:r w:rsidRPr="00564101">
        <w:rPr>
          <w:lang w:val="en-US"/>
        </w:rPr>
        <w:t>#include &lt;stdlib.h&gt;</w:t>
      </w:r>
    </w:p>
    <w:p w:rsidR="0035557C" w:rsidRPr="00564101" w:rsidRDefault="0035557C" w:rsidP="0035557C">
      <w:pPr>
        <w:rPr>
          <w:lang w:val="en-US"/>
        </w:rPr>
      </w:pPr>
    </w:p>
    <w:p w:rsidR="0035557C" w:rsidRPr="00564101" w:rsidRDefault="0035557C" w:rsidP="0035557C">
      <w:pPr>
        <w:rPr>
          <w:lang w:val="en-US"/>
        </w:rPr>
      </w:pPr>
      <w:r w:rsidRPr="00564101">
        <w:rPr>
          <w:lang w:val="en-US"/>
        </w:rPr>
        <w:t>int recu(int , int );</w:t>
      </w:r>
    </w:p>
    <w:p w:rsidR="0035557C" w:rsidRPr="00564101" w:rsidRDefault="0035557C" w:rsidP="0035557C">
      <w:pPr>
        <w:rPr>
          <w:lang w:val="en-US"/>
        </w:rPr>
      </w:pPr>
    </w:p>
    <w:p w:rsidR="0035557C" w:rsidRPr="00564101" w:rsidRDefault="0035557C" w:rsidP="0035557C">
      <w:pPr>
        <w:rPr>
          <w:lang w:val="en-US"/>
        </w:rPr>
      </w:pPr>
      <w:r w:rsidRPr="00564101">
        <w:rPr>
          <w:lang w:val="en-US"/>
        </w:rPr>
        <w:t>int main()</w:t>
      </w:r>
    </w:p>
    <w:p w:rsidR="0035557C" w:rsidRPr="00564101" w:rsidRDefault="0035557C" w:rsidP="0035557C">
      <w:pPr>
        <w:rPr>
          <w:lang w:val="en-US"/>
        </w:rPr>
      </w:pPr>
      <w:r w:rsidRPr="00564101">
        <w:rPr>
          <w:lang w:val="en-US"/>
        </w:rPr>
        <w:t>{</w:t>
      </w:r>
      <w:r w:rsidRPr="00564101">
        <w:rPr>
          <w:lang w:val="en-US"/>
        </w:rPr>
        <w:tab/>
        <w:t>int a,b;</w:t>
      </w:r>
    </w:p>
    <w:p w:rsidR="0035557C" w:rsidRPr="00564101" w:rsidRDefault="0035557C" w:rsidP="0035557C">
      <w:pPr>
        <w:rPr>
          <w:lang w:val="en-US"/>
        </w:rPr>
      </w:pPr>
      <w:r w:rsidRPr="00564101">
        <w:rPr>
          <w:lang w:val="en-US"/>
        </w:rPr>
        <w:tab/>
        <w:t>int resultado;</w:t>
      </w:r>
    </w:p>
    <w:p w:rsidR="0035557C" w:rsidRPr="00564101" w:rsidRDefault="0035557C" w:rsidP="0035557C">
      <w:pPr>
        <w:rPr>
          <w:lang w:val="en-US"/>
        </w:rPr>
      </w:pPr>
    </w:p>
    <w:p w:rsidR="0035557C" w:rsidRPr="00564101" w:rsidRDefault="0035557C" w:rsidP="0035557C">
      <w:pPr>
        <w:rPr>
          <w:lang w:val="en-US"/>
        </w:rPr>
      </w:pPr>
      <w:r w:rsidRPr="00564101">
        <w:rPr>
          <w:lang w:val="en-US"/>
        </w:rPr>
        <w:tab/>
        <w:t>scanf("%d",&amp;a);</w:t>
      </w:r>
    </w:p>
    <w:p w:rsidR="0035557C" w:rsidRPr="00564101" w:rsidRDefault="0035557C" w:rsidP="0035557C">
      <w:pPr>
        <w:rPr>
          <w:lang w:val="en-US"/>
        </w:rPr>
      </w:pPr>
      <w:r w:rsidRPr="00564101">
        <w:rPr>
          <w:lang w:val="en-US"/>
        </w:rPr>
        <w:tab/>
        <w:t>scanf("%d",&amp;b);</w:t>
      </w:r>
    </w:p>
    <w:p w:rsidR="0035557C" w:rsidRPr="00564101" w:rsidRDefault="0035557C" w:rsidP="0035557C">
      <w:r w:rsidRPr="00564101">
        <w:rPr>
          <w:lang w:val="en-US"/>
        </w:rPr>
        <w:tab/>
      </w:r>
      <w:r w:rsidRPr="00564101">
        <w:t>resultado=recu(a,b);</w:t>
      </w:r>
    </w:p>
    <w:p w:rsidR="0035557C" w:rsidRPr="00564101" w:rsidRDefault="0035557C" w:rsidP="0035557C">
      <w:r w:rsidRPr="00564101">
        <w:tab/>
        <w:t>printf("%d", resultado );</w:t>
      </w:r>
    </w:p>
    <w:p w:rsidR="0035557C" w:rsidRPr="00564101" w:rsidRDefault="0035557C" w:rsidP="0035557C">
      <w:pPr>
        <w:rPr>
          <w:lang w:val="en-US"/>
        </w:rPr>
      </w:pPr>
      <w:r w:rsidRPr="00564101">
        <w:rPr>
          <w:lang w:val="en-US"/>
        </w:rPr>
        <w:t>return 0;</w:t>
      </w:r>
    </w:p>
    <w:p w:rsidR="0035557C" w:rsidRPr="00564101" w:rsidRDefault="0035557C" w:rsidP="0035557C">
      <w:pPr>
        <w:rPr>
          <w:lang w:val="en-US"/>
        </w:rPr>
      </w:pPr>
      <w:r w:rsidRPr="00564101">
        <w:rPr>
          <w:lang w:val="en-US"/>
        </w:rPr>
        <w:t>}</w:t>
      </w:r>
    </w:p>
    <w:p w:rsidR="0035557C" w:rsidRPr="00564101" w:rsidRDefault="0035557C" w:rsidP="0035557C">
      <w:pPr>
        <w:rPr>
          <w:lang w:val="en-US"/>
        </w:rPr>
      </w:pPr>
    </w:p>
    <w:p w:rsidR="0035557C" w:rsidRPr="00564101" w:rsidRDefault="0035557C" w:rsidP="0035557C">
      <w:pPr>
        <w:rPr>
          <w:lang w:val="en-US"/>
        </w:rPr>
      </w:pPr>
      <w:r w:rsidRPr="00564101">
        <w:rPr>
          <w:lang w:val="en-US"/>
        </w:rPr>
        <w:t>int recu(int n1,int n2)</w:t>
      </w:r>
    </w:p>
    <w:p w:rsidR="0035557C" w:rsidRPr="00564101" w:rsidRDefault="0035557C" w:rsidP="0035557C">
      <w:pPr>
        <w:rPr>
          <w:lang w:val="en-US"/>
        </w:rPr>
      </w:pPr>
      <w:r w:rsidRPr="00564101">
        <w:rPr>
          <w:lang w:val="en-US"/>
        </w:rPr>
        <w:t>{</w:t>
      </w:r>
      <w:r w:rsidRPr="00564101">
        <w:rPr>
          <w:lang w:val="en-US"/>
        </w:rPr>
        <w:tab/>
        <w:t>if(n1&lt;n2) return n1;</w:t>
      </w:r>
    </w:p>
    <w:p w:rsidR="0035557C" w:rsidRPr="00564101" w:rsidRDefault="0035557C" w:rsidP="0035557C">
      <w:pPr>
        <w:rPr>
          <w:lang w:val="en-US"/>
        </w:rPr>
      </w:pPr>
      <w:r w:rsidRPr="00564101">
        <w:rPr>
          <w:lang w:val="en-US"/>
        </w:rPr>
        <w:tab/>
        <w:t>else return (recu(n1-n2,n2));</w:t>
      </w:r>
    </w:p>
    <w:p w:rsidR="0035557C" w:rsidRDefault="0035557C" w:rsidP="0035557C">
      <w:r w:rsidRPr="00564101">
        <w:t>}</w:t>
      </w: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14) </w:t>
      </w:r>
      <w:r>
        <w:rPr>
          <w:rFonts w:ascii="Cambria" w:eastAsia="ArialMT" w:hAnsi="Cambria" w:cs="ArialMT"/>
          <w:b/>
          <w:bCs/>
          <w:i/>
          <w:iCs/>
        </w:rPr>
        <w:t>Considere la función recursiva recur definida matemáticamente de la siguiente forma, asumamos que N &gt;= 0 y M &gt;0, entonces recur( N, M ) = N, si N &lt; M</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 N, M ) = recur( N-M, M ), si N&gt;=M</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¿Cuál es el valor de recur(17, 5)? Rta: 2</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r>
    </w:p>
    <w:p w:rsidR="0035557C" w:rsidRDefault="0035557C" w:rsidP="0035557C">
      <w:pPr>
        <w:ind w:firstLine="709"/>
        <w:rPr>
          <w:rFonts w:eastAsia="Calibri" w:cs="Calibri"/>
        </w:rPr>
      </w:pPr>
      <w:r>
        <w:t>Rta: Ídem al ejercicio 13.</w:t>
      </w:r>
    </w:p>
    <w:p w:rsidR="0035557C" w:rsidRDefault="0035557C" w:rsidP="0035557C">
      <w:pPr>
        <w:autoSpaceDE w:val="0"/>
        <w:jc w:val="both"/>
        <w:rPr>
          <w:rFonts w:ascii="Cambria" w:eastAsia="ArialMT" w:hAnsi="Cambria" w:cs="ArialMT"/>
          <w:b/>
          <w:bCs/>
          <w:i/>
          <w:iCs/>
        </w:rPr>
      </w:pPr>
      <w:r>
        <w:rPr>
          <w:rFonts w:ascii="Cambria" w:eastAsia="Calibri" w:hAnsi="Cambria" w:cs="Calibri"/>
          <w:b/>
          <w:bCs/>
          <w:i/>
          <w:iCs/>
        </w:rPr>
        <w:t xml:space="preserve">15) </w:t>
      </w:r>
      <w:r>
        <w:rPr>
          <w:rFonts w:ascii="Cambria" w:eastAsia="ArialMT" w:hAnsi="Cambria" w:cs="ArialMT"/>
          <w:b/>
          <w:bCs/>
          <w:i/>
          <w:iCs/>
        </w:rPr>
        <w:t>Considere la función recursiva recur definida matemáticamente de la siguiente manera, asumamos que</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N &gt;= 0 y M &gt;0, entonces</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 N, M ) = N, si N &lt; M</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t>recur( N, M ) = recur( N-M, M ), si N&gt;=M</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¿Qué opina del siguiente codigo?</w:t>
      </w:r>
    </w:p>
    <w:p w:rsidR="0035557C" w:rsidRPr="00D00EFB" w:rsidRDefault="0035557C" w:rsidP="0035557C">
      <w:pPr>
        <w:autoSpaceDE w:val="0"/>
        <w:jc w:val="both"/>
        <w:rPr>
          <w:rFonts w:ascii="Cambria" w:eastAsia="ArialMT" w:hAnsi="Cambria" w:cs="ArialMT"/>
          <w:b/>
          <w:bCs/>
          <w:i/>
          <w:iCs/>
          <w:lang w:val="en-US"/>
        </w:rPr>
      </w:pPr>
      <w:r>
        <w:rPr>
          <w:rFonts w:ascii="Cambria" w:eastAsia="ArialMT" w:hAnsi="Cambria" w:cs="ArialMT"/>
          <w:b/>
          <w:bCs/>
          <w:i/>
          <w:iCs/>
        </w:rPr>
        <w:tab/>
      </w:r>
      <w:r w:rsidRPr="00D00EFB">
        <w:rPr>
          <w:rFonts w:ascii="Cambria" w:eastAsia="ArialMT" w:hAnsi="Cambria" w:cs="ArialMT"/>
          <w:b/>
          <w:bCs/>
          <w:i/>
          <w:iCs/>
          <w:lang w:val="en-US"/>
        </w:rPr>
        <w:t>int recur( int N, int M ) {</w:t>
      </w:r>
    </w:p>
    <w:p w:rsidR="0035557C" w:rsidRPr="00D00EFB" w:rsidRDefault="0035557C" w:rsidP="0035557C">
      <w:pPr>
        <w:autoSpaceDE w:val="0"/>
        <w:jc w:val="both"/>
        <w:rPr>
          <w:rFonts w:ascii="Cambria" w:eastAsia="ArialMT" w:hAnsi="Cambria" w:cs="ArialMT"/>
          <w:b/>
          <w:bCs/>
          <w:i/>
          <w:iCs/>
          <w:lang w:val="en-US"/>
        </w:rPr>
      </w:pPr>
      <w:r w:rsidRPr="00D00EFB">
        <w:rPr>
          <w:rFonts w:ascii="Cambria" w:eastAsia="ArialMT" w:hAnsi="Cambria" w:cs="ArialMT"/>
          <w:b/>
          <w:bCs/>
          <w:i/>
          <w:iCs/>
          <w:lang w:val="en-US"/>
        </w:rPr>
        <w:tab/>
        <w:t>if ( N &lt; M ) return N;</w:t>
      </w:r>
    </w:p>
    <w:p w:rsidR="0035557C" w:rsidRPr="00D00EFB" w:rsidRDefault="0035557C" w:rsidP="0035557C">
      <w:pPr>
        <w:autoSpaceDE w:val="0"/>
        <w:jc w:val="both"/>
        <w:rPr>
          <w:rFonts w:ascii="Cambria" w:eastAsia="ArialMT" w:hAnsi="Cambria" w:cs="ArialMT"/>
          <w:b/>
          <w:bCs/>
          <w:i/>
          <w:iCs/>
          <w:lang w:val="en-US"/>
        </w:rPr>
      </w:pPr>
      <w:r w:rsidRPr="00D00EFB">
        <w:rPr>
          <w:rFonts w:ascii="Cambria" w:eastAsia="ArialMT" w:hAnsi="Cambria" w:cs="ArialMT"/>
          <w:b/>
          <w:bCs/>
          <w:i/>
          <w:iCs/>
          <w:lang w:val="en-US"/>
        </w:rPr>
        <w:tab/>
        <w:t>else return recur( N-M, M );</w:t>
      </w:r>
    </w:p>
    <w:p w:rsidR="0035557C" w:rsidRDefault="0035557C" w:rsidP="0035557C">
      <w:pPr>
        <w:autoSpaceDE w:val="0"/>
        <w:jc w:val="both"/>
        <w:rPr>
          <w:rFonts w:ascii="Cambria" w:eastAsia="ArialMT" w:hAnsi="Cambria" w:cs="ArialMT"/>
          <w:b/>
          <w:bCs/>
          <w:i/>
          <w:iCs/>
        </w:rPr>
      </w:pPr>
      <w:r w:rsidRPr="00D00EFB">
        <w:rPr>
          <w:rFonts w:ascii="Cambria" w:eastAsia="ArialMT" w:hAnsi="Cambria" w:cs="ArialMT"/>
          <w:b/>
          <w:bCs/>
          <w:i/>
          <w:iCs/>
          <w:lang w:val="en-US"/>
        </w:rPr>
        <w:tab/>
      </w:r>
      <w:r>
        <w:rPr>
          <w:rFonts w:ascii="Cambria" w:eastAsia="ArialMT" w:hAnsi="Cambria" w:cs="ArialMT"/>
          <w:b/>
          <w:bCs/>
          <w:i/>
          <w:iCs/>
        </w:rPr>
        <w:t>}</w:t>
      </w: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Implementar en C</w:t>
      </w:r>
    </w:p>
    <w:p w:rsidR="0035557C" w:rsidRDefault="0035557C" w:rsidP="0035557C">
      <w:pPr>
        <w:autoSpaceDE w:val="0"/>
        <w:jc w:val="both"/>
        <w:rPr>
          <w:rFonts w:ascii="Cambria" w:eastAsia="ArialMT" w:hAnsi="Cambria" w:cs="ArialMT"/>
          <w:b/>
          <w:bCs/>
          <w:i/>
          <w:iCs/>
        </w:rPr>
      </w:pPr>
    </w:p>
    <w:p w:rsidR="0035557C" w:rsidRDefault="0035557C" w:rsidP="0035557C">
      <w:pPr>
        <w:autoSpaceDE w:val="0"/>
        <w:jc w:val="both"/>
        <w:rPr>
          <w:rFonts w:ascii="Cambria" w:eastAsia="ArialMT" w:hAnsi="Cambria" w:cs="ArialMT"/>
          <w:b/>
          <w:bCs/>
          <w:i/>
          <w:iCs/>
        </w:rPr>
      </w:pPr>
      <w:r>
        <w:rPr>
          <w:rFonts w:ascii="Cambria" w:eastAsia="ArialMT" w:hAnsi="Cambria" w:cs="ArialMT"/>
          <w:b/>
          <w:bCs/>
          <w:i/>
          <w:iCs/>
        </w:rPr>
        <w:tab/>
      </w:r>
      <w:r>
        <w:t>Rta: La codificación es correcta.!!</w:t>
      </w:r>
    </w:p>
    <w:p w:rsidR="00687D39" w:rsidRDefault="00687D39" w:rsidP="0035557C">
      <w:pPr>
        <w:autoSpaceDE w:val="0"/>
        <w:jc w:val="both"/>
        <w:rPr>
          <w:rFonts w:ascii="Cambria" w:eastAsia="ArialMT" w:hAnsi="Cambria" w:cs="ArialMT"/>
          <w:b/>
          <w:bCs/>
          <w:i/>
          <w:iCs/>
        </w:rPr>
      </w:pPr>
    </w:p>
    <w:p w:rsidR="00687D39" w:rsidRDefault="00687D39" w:rsidP="00687D39">
      <w:pPr>
        <w:autoSpaceDE w:val="0"/>
        <w:jc w:val="center"/>
        <w:rPr>
          <w:rFonts w:ascii="Cambria" w:eastAsia="ArialMT" w:hAnsi="Cambria" w:cs="ArialMT"/>
          <w:b/>
          <w:bCs/>
          <w:u w:val="single"/>
        </w:rPr>
      </w:pPr>
    </w:p>
    <w:p w:rsidR="00687D39" w:rsidRDefault="00687D39" w:rsidP="00687D39">
      <w:pPr>
        <w:autoSpaceDE w:val="0"/>
        <w:jc w:val="center"/>
        <w:rPr>
          <w:rFonts w:ascii="Cambria" w:eastAsia="ArialMT" w:hAnsi="Cambria" w:cs="ArialMT"/>
          <w:b/>
          <w:bCs/>
          <w:u w:val="single"/>
        </w:rPr>
      </w:pPr>
    </w:p>
    <w:p w:rsidR="0035557C" w:rsidRDefault="0035557C" w:rsidP="00687D39">
      <w:pPr>
        <w:autoSpaceDE w:val="0"/>
        <w:jc w:val="center"/>
        <w:rPr>
          <w:rFonts w:ascii="Cambria" w:eastAsia="ArialMT" w:hAnsi="Cambria" w:cs="ArialMT"/>
          <w:b/>
          <w:bCs/>
          <w:sz w:val="20"/>
          <w:szCs w:val="20"/>
          <w:u w:val="single"/>
        </w:rPr>
      </w:pPr>
      <w:r>
        <w:rPr>
          <w:rFonts w:ascii="Cambria" w:eastAsia="ArialMT" w:hAnsi="Cambria" w:cs="ArialMT"/>
          <w:b/>
          <w:bCs/>
          <w:u w:val="single"/>
        </w:rPr>
        <w:lastRenderedPageBreak/>
        <w:t>ORDENAMIENTOS RECURSIVOS</w:t>
      </w:r>
    </w:p>
    <w:p w:rsidR="0035557C" w:rsidRDefault="0035557C" w:rsidP="0035557C">
      <w:pPr>
        <w:autoSpaceDE w:val="0"/>
        <w:jc w:val="both"/>
        <w:rPr>
          <w:rFonts w:ascii="Cambria" w:eastAsia="Calibri" w:hAnsi="Cambria" w:cs="Calibri"/>
          <w:b/>
          <w:bCs/>
          <w:i/>
          <w:iCs/>
        </w:rPr>
      </w:pPr>
      <w:r>
        <w:rPr>
          <w:rFonts w:ascii="Cambria" w:eastAsia="Calibri" w:hAnsi="Cambria" w:cs="Calibri"/>
          <w:b/>
          <w:bCs/>
          <w:i/>
          <w:iCs/>
        </w:rPr>
        <w:t xml:space="preserve">1) </w:t>
      </w:r>
      <w:r>
        <w:rPr>
          <w:rFonts w:ascii="Cambria" w:eastAsia="ArialMT" w:hAnsi="Cambria" w:cs="ArialMT"/>
          <w:b/>
          <w:bCs/>
          <w:i/>
          <w:iCs/>
        </w:rPr>
        <w:t>Implementar un programa completo que permita cargar un arreglo de tamaño n, desde el teclado. Ordenar sus elementos por medio de la invocación a un método recursivo. Utilizar el ordenamiento Merge-Sort.</w:t>
      </w:r>
    </w:p>
    <w:p w:rsidR="0035557C" w:rsidRDefault="0035557C" w:rsidP="0035557C">
      <w:pPr>
        <w:autoSpaceDE w:val="0"/>
        <w:jc w:val="both"/>
        <w:rPr>
          <w:rFonts w:ascii="Cambria" w:eastAsia="Calibri" w:hAnsi="Cambria" w:cs="Calibri"/>
          <w:b/>
          <w:bCs/>
          <w:i/>
          <w:iCs/>
        </w:rPr>
      </w:pPr>
    </w:p>
    <w:p w:rsidR="0035557C" w:rsidRPr="0035557C" w:rsidRDefault="0035557C" w:rsidP="0035557C">
      <w:r w:rsidRPr="0035557C">
        <w:t>#include</w:t>
      </w:r>
      <w:r w:rsidRPr="0035557C">
        <w:tab/>
        <w:t>&lt;iostream&gt;</w:t>
      </w:r>
    </w:p>
    <w:p w:rsidR="0035557C" w:rsidRPr="0035557C" w:rsidRDefault="0035557C" w:rsidP="0035557C">
      <w:r w:rsidRPr="0035557C">
        <w:t>#include</w:t>
      </w:r>
      <w:r w:rsidRPr="0035557C">
        <w:tab/>
        <w:t>&lt;conio.h&gt;</w:t>
      </w:r>
    </w:p>
    <w:p w:rsidR="0035557C" w:rsidRPr="00C13D2C" w:rsidRDefault="0035557C" w:rsidP="0035557C">
      <w:r w:rsidRPr="00C13D2C">
        <w:t>using namespace std;</w:t>
      </w:r>
    </w:p>
    <w:p w:rsidR="0035557C" w:rsidRPr="00C13D2C" w:rsidRDefault="0035557C" w:rsidP="0035557C"/>
    <w:p w:rsidR="0035557C" w:rsidRPr="00C13D2C" w:rsidRDefault="0035557C" w:rsidP="0035557C">
      <w:r w:rsidRPr="00C13D2C">
        <w:t>//Prototipo de la funcion</w:t>
      </w:r>
    </w:p>
    <w:p w:rsidR="0035557C" w:rsidRPr="00C13D2C" w:rsidRDefault="0035557C" w:rsidP="0035557C">
      <w:pPr>
        <w:rPr>
          <w:lang w:val="en-US"/>
        </w:rPr>
      </w:pPr>
      <w:r w:rsidRPr="00C13D2C">
        <w:rPr>
          <w:lang w:val="en-US"/>
        </w:rPr>
        <w:t>void mergeSort(float A[], float aux[], int inicio, int final);</w:t>
      </w:r>
    </w:p>
    <w:p w:rsidR="0035557C" w:rsidRPr="00C13D2C" w:rsidRDefault="0035557C" w:rsidP="0035557C">
      <w:pPr>
        <w:rPr>
          <w:lang w:val="en-US"/>
        </w:rPr>
      </w:pPr>
      <w:r w:rsidRPr="00C13D2C">
        <w:rPr>
          <w:lang w:val="en-US"/>
        </w:rPr>
        <w:t>void merge(float A[],  float aux[], int inicio, int mitad, int final);</w:t>
      </w:r>
    </w:p>
    <w:p w:rsidR="0035557C" w:rsidRPr="00C13D2C" w:rsidRDefault="0035557C" w:rsidP="0035557C">
      <w:pPr>
        <w:rPr>
          <w:lang w:val="en-US"/>
        </w:rPr>
      </w:pPr>
      <w:r w:rsidRPr="00C13D2C">
        <w:rPr>
          <w:lang w:val="en-US"/>
        </w:rPr>
        <w:t>//Programa principal</w:t>
      </w:r>
    </w:p>
    <w:p w:rsidR="0035557C" w:rsidRPr="00C13D2C" w:rsidRDefault="0035557C" w:rsidP="0035557C">
      <w:pPr>
        <w:rPr>
          <w:lang w:val="en-US"/>
        </w:rPr>
      </w:pPr>
    </w:p>
    <w:p w:rsidR="0035557C" w:rsidRPr="00C13D2C" w:rsidRDefault="0035557C" w:rsidP="0035557C">
      <w:pPr>
        <w:rPr>
          <w:lang w:val="en-US"/>
        </w:rPr>
      </w:pPr>
      <w:r w:rsidRPr="00C13D2C">
        <w:rPr>
          <w:lang w:val="en-US"/>
        </w:rPr>
        <w:t>int main()</w:t>
      </w:r>
    </w:p>
    <w:p w:rsidR="0035557C" w:rsidRPr="00C13D2C" w:rsidRDefault="0035557C" w:rsidP="0035557C">
      <w:pPr>
        <w:rPr>
          <w:lang w:val="en-US"/>
        </w:rPr>
      </w:pPr>
      <w:r w:rsidRPr="00C13D2C">
        <w:rPr>
          <w:lang w:val="en-US"/>
        </w:rPr>
        <w:t>{</w:t>
      </w:r>
    </w:p>
    <w:p w:rsidR="0035557C" w:rsidRPr="00C13D2C" w:rsidRDefault="0035557C" w:rsidP="0035557C">
      <w:pPr>
        <w:rPr>
          <w:lang w:val="en-US"/>
        </w:rPr>
      </w:pPr>
      <w:r w:rsidRPr="00C13D2C">
        <w:rPr>
          <w:lang w:val="en-US"/>
        </w:rPr>
        <w:t xml:space="preserve">    float A[20], auxArray[20];</w:t>
      </w:r>
    </w:p>
    <w:p w:rsidR="0035557C" w:rsidRPr="00C13D2C" w:rsidRDefault="0035557C" w:rsidP="0035557C">
      <w:pPr>
        <w:rPr>
          <w:lang w:val="en-US"/>
        </w:rPr>
      </w:pPr>
      <w:r w:rsidRPr="00C13D2C">
        <w:rPr>
          <w:lang w:val="en-US"/>
        </w:rPr>
        <w:t xml:space="preserve">    int n=0, i;</w:t>
      </w:r>
    </w:p>
    <w:p w:rsidR="0035557C" w:rsidRPr="00C13D2C" w:rsidRDefault="0035557C" w:rsidP="0035557C">
      <w:pPr>
        <w:rPr>
          <w:lang w:val="en-US"/>
        </w:rPr>
      </w:pPr>
      <w:r w:rsidRPr="00C13D2C">
        <w:rPr>
          <w:lang w:val="en-US"/>
        </w:rPr>
        <w:t xml:space="preserve">    cout&lt;&lt;endl&lt;&lt;endl;</w:t>
      </w:r>
    </w:p>
    <w:p w:rsidR="0035557C" w:rsidRPr="00C13D2C" w:rsidRDefault="0035557C" w:rsidP="0035557C">
      <w:pPr>
        <w:rPr>
          <w:lang w:val="en-US"/>
        </w:rPr>
      </w:pPr>
      <w:r w:rsidRPr="00C13D2C">
        <w:rPr>
          <w:lang w:val="en-US"/>
        </w:rPr>
        <w:t xml:space="preserve">    cout&lt;&lt;"\t\t\t"&lt;&lt;"////////////////////////////////"&lt;&lt;endl;</w:t>
      </w:r>
    </w:p>
    <w:p w:rsidR="0035557C" w:rsidRPr="00C13D2C" w:rsidRDefault="0035557C" w:rsidP="0035557C">
      <w:r w:rsidRPr="00C13D2C">
        <w:rPr>
          <w:lang w:val="en-US"/>
        </w:rPr>
        <w:t xml:space="preserve">    </w:t>
      </w:r>
      <w:r w:rsidRPr="00C13D2C">
        <w:t>cout&lt;&lt;"\t\t\t"&lt;&lt;"///  Metodo de ordenamiento  ///"&lt;&lt;endl;</w:t>
      </w:r>
    </w:p>
    <w:p w:rsidR="0035557C" w:rsidRPr="00C13D2C" w:rsidRDefault="0035557C" w:rsidP="0035557C">
      <w:pPr>
        <w:rPr>
          <w:lang w:val="en-US"/>
        </w:rPr>
      </w:pPr>
      <w:r w:rsidRPr="00C13D2C">
        <w:t xml:space="preserve">    </w:t>
      </w:r>
      <w:r w:rsidRPr="00C13D2C">
        <w:rPr>
          <w:lang w:val="en-US"/>
        </w:rPr>
        <w:t>cout&lt;&lt;"\t\t\t"&lt;&lt;"///        MERGE SORT        ///"&lt;&lt;endl;</w:t>
      </w:r>
    </w:p>
    <w:p w:rsidR="0035557C" w:rsidRPr="00C13D2C" w:rsidRDefault="0035557C" w:rsidP="0035557C">
      <w:pPr>
        <w:rPr>
          <w:lang w:val="en-US"/>
        </w:rPr>
      </w:pPr>
      <w:r w:rsidRPr="00C13D2C">
        <w:rPr>
          <w:lang w:val="en-US"/>
        </w:rPr>
        <w:t xml:space="preserve">    cout&lt;&lt;"\t\t\t"&lt;&lt;"////////////////////////////////"&lt;&lt;endl;</w:t>
      </w:r>
    </w:p>
    <w:p w:rsidR="0035557C" w:rsidRPr="00C13D2C" w:rsidRDefault="0035557C" w:rsidP="0035557C">
      <w:r w:rsidRPr="00C13D2C">
        <w:rPr>
          <w:lang w:val="en-US"/>
        </w:rPr>
        <w:t xml:space="preserve">    </w:t>
      </w:r>
      <w:r w:rsidRPr="00C13D2C">
        <w:t>cout&lt;&lt;endl;</w:t>
      </w:r>
    </w:p>
    <w:p w:rsidR="0035557C" w:rsidRPr="00C13D2C" w:rsidRDefault="0035557C" w:rsidP="0035557C">
      <w:r w:rsidRPr="00C13D2C">
        <w:tab/>
        <w:t xml:space="preserve"> cout&lt;&lt;"Ingrese la dimension del arreglo:";</w:t>
      </w:r>
    </w:p>
    <w:p w:rsidR="0035557C" w:rsidRPr="00C13D2C" w:rsidRDefault="0035557C" w:rsidP="0035557C">
      <w:pPr>
        <w:rPr>
          <w:lang w:val="en-US"/>
        </w:rPr>
      </w:pPr>
      <w:r w:rsidRPr="00C13D2C">
        <w:tab/>
        <w:t xml:space="preserve"> </w:t>
      </w:r>
      <w:r w:rsidRPr="00C13D2C">
        <w:rPr>
          <w:lang w:val="en-US"/>
        </w:rPr>
        <w:t>cin&gt;&gt;n;</w:t>
      </w:r>
    </w:p>
    <w:p w:rsidR="0035557C" w:rsidRPr="00C13D2C" w:rsidRDefault="0035557C" w:rsidP="0035557C">
      <w:pPr>
        <w:rPr>
          <w:lang w:val="en-US"/>
        </w:rPr>
      </w:pPr>
      <w:r w:rsidRPr="00C13D2C">
        <w:rPr>
          <w:lang w:val="en-US"/>
        </w:rPr>
        <w:t xml:space="preserve">    cout&lt;&lt;endl;</w:t>
      </w:r>
    </w:p>
    <w:p w:rsidR="0035557C" w:rsidRPr="00C13D2C" w:rsidRDefault="0035557C" w:rsidP="0035557C">
      <w:pPr>
        <w:rPr>
          <w:lang w:val="en-US"/>
        </w:rPr>
      </w:pPr>
      <w:r w:rsidRPr="00C13D2C">
        <w:rPr>
          <w:lang w:val="en-US"/>
        </w:rPr>
        <w:lastRenderedPageBreak/>
        <w:tab/>
        <w:t xml:space="preserve"> for(i=0;i&lt;=n-1;i++)</w:t>
      </w:r>
    </w:p>
    <w:p w:rsidR="0035557C" w:rsidRPr="00C13D2C" w:rsidRDefault="0035557C" w:rsidP="0035557C">
      <w:pPr>
        <w:rPr>
          <w:lang w:val="en-US"/>
        </w:rPr>
      </w:pPr>
      <w:r w:rsidRPr="00C13D2C">
        <w:rPr>
          <w:lang w:val="en-US"/>
        </w:rPr>
        <w:tab/>
        <w:t xml:space="preserve">    {</w:t>
      </w:r>
    </w:p>
    <w:p w:rsidR="0035557C" w:rsidRPr="00C13D2C" w:rsidRDefault="0035557C" w:rsidP="0035557C">
      <w:pPr>
        <w:rPr>
          <w:lang w:val="en-US"/>
        </w:rPr>
      </w:pPr>
      <w:r w:rsidRPr="00C13D2C">
        <w:rPr>
          <w:lang w:val="en-US"/>
        </w:rPr>
        <w:tab/>
      </w:r>
      <w:r w:rsidRPr="00C13D2C">
        <w:rPr>
          <w:lang w:val="en-US"/>
        </w:rPr>
        <w:tab/>
        <w:t xml:space="preserve">  cout&lt;&lt;"Elemento A["&lt;&lt;i&lt;&lt;"]:";</w:t>
      </w:r>
    </w:p>
    <w:p w:rsidR="0035557C" w:rsidRPr="00C13D2C" w:rsidRDefault="0035557C" w:rsidP="0035557C">
      <w:pPr>
        <w:rPr>
          <w:lang w:val="en-US"/>
        </w:rPr>
      </w:pPr>
      <w:r w:rsidRPr="00C13D2C">
        <w:rPr>
          <w:lang w:val="en-US"/>
        </w:rPr>
        <w:tab/>
      </w:r>
      <w:r w:rsidRPr="00C13D2C">
        <w:rPr>
          <w:lang w:val="en-US"/>
        </w:rPr>
        <w:tab/>
        <w:t xml:space="preserve">  cin&gt;&gt;A[i];</w:t>
      </w:r>
    </w:p>
    <w:p w:rsidR="0035557C" w:rsidRPr="00C13D2C" w:rsidRDefault="0035557C" w:rsidP="0035557C">
      <w:pPr>
        <w:rPr>
          <w:lang w:val="en-US"/>
        </w:rPr>
      </w:pPr>
      <w:r w:rsidRPr="00C13D2C">
        <w:rPr>
          <w:lang w:val="en-US"/>
        </w:rPr>
        <w:tab/>
        <w:t xml:space="preserve">    }</w:t>
      </w:r>
    </w:p>
    <w:p w:rsidR="0035557C" w:rsidRPr="00C13D2C" w:rsidRDefault="0035557C" w:rsidP="0035557C">
      <w:pPr>
        <w:rPr>
          <w:lang w:val="en-US"/>
        </w:rPr>
      </w:pPr>
      <w:r w:rsidRPr="00C13D2C">
        <w:rPr>
          <w:lang w:val="en-US"/>
        </w:rPr>
        <w:t xml:space="preserve">     mergeSort(A,auxArray,0,n-1);</w:t>
      </w:r>
    </w:p>
    <w:p w:rsidR="0035557C" w:rsidRPr="00C13D2C" w:rsidRDefault="0035557C" w:rsidP="0035557C">
      <w:pPr>
        <w:rPr>
          <w:lang w:val="en-US"/>
        </w:rPr>
      </w:pPr>
      <w:r w:rsidRPr="00C13D2C">
        <w:rPr>
          <w:lang w:val="en-US"/>
        </w:rPr>
        <w:t xml:space="preserve">     cout&lt;&lt;endl;</w:t>
      </w:r>
    </w:p>
    <w:p w:rsidR="0035557C" w:rsidRPr="00C13D2C" w:rsidRDefault="0035557C" w:rsidP="0035557C">
      <w:pPr>
        <w:rPr>
          <w:lang w:val="en-US"/>
        </w:rPr>
      </w:pPr>
      <w:r w:rsidRPr="00C13D2C">
        <w:rPr>
          <w:lang w:val="en-US"/>
        </w:rPr>
        <w:t xml:space="preserve">     cout&lt;&lt;"Ordenando por Merge Sort:";</w:t>
      </w:r>
    </w:p>
    <w:p w:rsidR="0035557C" w:rsidRPr="00C13D2C" w:rsidRDefault="0035557C" w:rsidP="0035557C">
      <w:pPr>
        <w:rPr>
          <w:lang w:val="en-US"/>
        </w:rPr>
      </w:pPr>
      <w:r w:rsidRPr="00C13D2C">
        <w:rPr>
          <w:lang w:val="en-US"/>
        </w:rPr>
        <w:t xml:space="preserve">     cout&lt;&lt;endl&lt;&lt;endl;</w:t>
      </w:r>
    </w:p>
    <w:p w:rsidR="0035557C" w:rsidRPr="00C13D2C" w:rsidRDefault="0035557C" w:rsidP="0035557C">
      <w:pPr>
        <w:rPr>
          <w:lang w:val="en-US"/>
        </w:rPr>
      </w:pPr>
      <w:r w:rsidRPr="00C13D2C">
        <w:rPr>
          <w:lang w:val="en-US"/>
        </w:rPr>
        <w:t xml:space="preserve">     for(i=0;i&lt;=n-1;i++)</w:t>
      </w:r>
    </w:p>
    <w:p w:rsidR="0035557C" w:rsidRPr="00C13D2C" w:rsidRDefault="0035557C" w:rsidP="0035557C">
      <w:pPr>
        <w:rPr>
          <w:lang w:val="en-US"/>
        </w:rPr>
      </w:pPr>
      <w:r w:rsidRPr="00C13D2C">
        <w:rPr>
          <w:lang w:val="en-US"/>
        </w:rPr>
        <w:tab/>
      </w:r>
      <w:r w:rsidRPr="00C13D2C">
        <w:rPr>
          <w:lang w:val="en-US"/>
        </w:rPr>
        <w:tab/>
        <w:t xml:space="preserve">  {</w:t>
      </w:r>
    </w:p>
    <w:p w:rsidR="0035557C" w:rsidRPr="00C13D2C" w:rsidRDefault="0035557C" w:rsidP="0035557C">
      <w:pPr>
        <w:rPr>
          <w:lang w:val="en-US"/>
        </w:rPr>
      </w:pPr>
      <w:r w:rsidRPr="00C13D2C">
        <w:rPr>
          <w:lang w:val="en-US"/>
        </w:rPr>
        <w:tab/>
      </w:r>
      <w:r w:rsidRPr="00C13D2C">
        <w:rPr>
          <w:lang w:val="en-US"/>
        </w:rPr>
        <w:tab/>
        <w:t xml:space="preserve">   cout&lt;&lt;"\t"&lt;&lt;A[i];</w:t>
      </w:r>
    </w:p>
    <w:p w:rsidR="0035557C" w:rsidRPr="00C13D2C" w:rsidRDefault="0035557C" w:rsidP="0035557C">
      <w:pPr>
        <w:rPr>
          <w:lang w:val="en-US"/>
        </w:rPr>
      </w:pPr>
      <w:r w:rsidRPr="00C13D2C">
        <w:rPr>
          <w:lang w:val="en-US"/>
        </w:rPr>
        <w:tab/>
      </w:r>
      <w:r w:rsidRPr="00C13D2C">
        <w:rPr>
          <w:lang w:val="en-US"/>
        </w:rPr>
        <w:tab/>
        <w:t xml:space="preserve">  }</w:t>
      </w:r>
    </w:p>
    <w:p w:rsidR="0035557C" w:rsidRPr="00C13D2C" w:rsidRDefault="0035557C" w:rsidP="0035557C">
      <w:pPr>
        <w:rPr>
          <w:lang w:val="en-US"/>
        </w:rPr>
      </w:pPr>
      <w:r w:rsidRPr="00C13D2C">
        <w:rPr>
          <w:lang w:val="en-US"/>
        </w:rPr>
        <w:t>getch();</w:t>
      </w:r>
    </w:p>
    <w:p w:rsidR="0035557C" w:rsidRPr="00C13D2C" w:rsidRDefault="0035557C" w:rsidP="0035557C">
      <w:pPr>
        <w:rPr>
          <w:lang w:val="en-US"/>
        </w:rPr>
      </w:pPr>
    </w:p>
    <w:p w:rsidR="0035557C" w:rsidRPr="00C13D2C" w:rsidRDefault="0035557C" w:rsidP="0035557C">
      <w:pPr>
        <w:rPr>
          <w:lang w:val="en-US"/>
        </w:rPr>
      </w:pPr>
      <w:r w:rsidRPr="00C13D2C">
        <w:rPr>
          <w:lang w:val="en-US"/>
        </w:rPr>
        <w:t>return 0;</w:t>
      </w:r>
    </w:p>
    <w:p w:rsidR="0035557C" w:rsidRPr="00C13D2C" w:rsidRDefault="0035557C" w:rsidP="0035557C">
      <w:pPr>
        <w:rPr>
          <w:lang w:val="en-US"/>
        </w:rPr>
      </w:pPr>
      <w:r w:rsidRPr="00C13D2C">
        <w:rPr>
          <w:lang w:val="en-US"/>
        </w:rPr>
        <w:t>}</w:t>
      </w:r>
    </w:p>
    <w:p w:rsidR="0035557C" w:rsidRPr="00C13D2C" w:rsidRDefault="0035557C" w:rsidP="0035557C">
      <w:pPr>
        <w:rPr>
          <w:lang w:val="en-US"/>
        </w:rPr>
      </w:pPr>
      <w:r w:rsidRPr="00C13D2C">
        <w:rPr>
          <w:lang w:val="en-US"/>
        </w:rPr>
        <w:t>void mergeSort( float A[],  float aux[], int inicio, int final)</w:t>
      </w:r>
    </w:p>
    <w:p w:rsidR="0035557C" w:rsidRPr="00C13D2C" w:rsidRDefault="0035557C" w:rsidP="0035557C">
      <w:r w:rsidRPr="00C13D2C">
        <w:t>{</w:t>
      </w:r>
    </w:p>
    <w:p w:rsidR="0035557C" w:rsidRPr="00C13D2C" w:rsidRDefault="0035557C" w:rsidP="0035557C">
      <w:r w:rsidRPr="00C13D2C">
        <w:tab/>
        <w:t xml:space="preserve">            int mitad;</w:t>
      </w:r>
    </w:p>
    <w:p w:rsidR="0035557C" w:rsidRPr="00C13D2C" w:rsidRDefault="0035557C" w:rsidP="0035557C">
      <w:r w:rsidRPr="00C13D2C">
        <w:tab/>
        <w:t xml:space="preserve">            if(final &gt; inicio)</w:t>
      </w:r>
    </w:p>
    <w:p w:rsidR="0035557C" w:rsidRPr="00C13D2C" w:rsidRDefault="0035557C" w:rsidP="0035557C">
      <w:r w:rsidRPr="00C13D2C">
        <w:tab/>
      </w:r>
      <w:r w:rsidRPr="00C13D2C">
        <w:tab/>
        <w:t xml:space="preserve">           {</w:t>
      </w:r>
    </w:p>
    <w:p w:rsidR="0035557C" w:rsidRPr="00C13D2C" w:rsidRDefault="0035557C" w:rsidP="0035557C">
      <w:r w:rsidRPr="00C13D2C">
        <w:t xml:space="preserve">                  mitad = (final + inicio) / 2;</w:t>
      </w:r>
    </w:p>
    <w:p w:rsidR="0035557C" w:rsidRPr="00C13D2C" w:rsidRDefault="0035557C" w:rsidP="0035557C">
      <w:r w:rsidRPr="00C13D2C">
        <w:tab/>
      </w:r>
      <w:r w:rsidRPr="00C13D2C">
        <w:tab/>
        <w:t xml:space="preserve">            mergeSort(A, aux, inicio, mitad);</w:t>
      </w:r>
    </w:p>
    <w:p w:rsidR="0035557C" w:rsidRPr="00C13D2C" w:rsidRDefault="0035557C" w:rsidP="0035557C">
      <w:r w:rsidRPr="00C13D2C">
        <w:tab/>
      </w:r>
      <w:r w:rsidRPr="00C13D2C">
        <w:tab/>
        <w:t xml:space="preserve">            mergeSort(A, aux, mitad+1, final);</w:t>
      </w:r>
    </w:p>
    <w:p w:rsidR="0035557C" w:rsidRPr="00C13D2C" w:rsidRDefault="0035557C" w:rsidP="0035557C">
      <w:r w:rsidRPr="00C13D2C">
        <w:tab/>
      </w:r>
      <w:r w:rsidRPr="00C13D2C">
        <w:tab/>
        <w:t xml:space="preserve">            merge(A, aux, inicio, mitad+1, final);</w:t>
      </w:r>
    </w:p>
    <w:p w:rsidR="0035557C" w:rsidRPr="00C13D2C" w:rsidRDefault="0035557C" w:rsidP="0035557C">
      <w:pPr>
        <w:rPr>
          <w:lang w:val="en-US"/>
        </w:rPr>
      </w:pPr>
      <w:r w:rsidRPr="00C13D2C">
        <w:lastRenderedPageBreak/>
        <w:tab/>
      </w:r>
      <w:r w:rsidRPr="00C13D2C">
        <w:tab/>
        <w:t xml:space="preserve">           </w:t>
      </w:r>
      <w:r w:rsidRPr="00C13D2C">
        <w:rPr>
          <w:lang w:val="en-US"/>
        </w:rPr>
        <w:t>}</w:t>
      </w:r>
    </w:p>
    <w:p w:rsidR="0035557C" w:rsidRPr="00C13D2C" w:rsidRDefault="0035557C" w:rsidP="0035557C">
      <w:pPr>
        <w:rPr>
          <w:lang w:val="en-US"/>
        </w:rPr>
      </w:pPr>
    </w:p>
    <w:p w:rsidR="0035557C" w:rsidRPr="00C13D2C" w:rsidRDefault="0035557C" w:rsidP="0035557C">
      <w:pPr>
        <w:rPr>
          <w:lang w:val="en-US"/>
        </w:rPr>
      </w:pPr>
      <w:r w:rsidRPr="00C13D2C">
        <w:rPr>
          <w:lang w:val="en-US"/>
        </w:rPr>
        <w:t>}</w:t>
      </w:r>
    </w:p>
    <w:p w:rsidR="0035557C" w:rsidRPr="00C13D2C" w:rsidRDefault="0035557C" w:rsidP="0035557C">
      <w:pPr>
        <w:rPr>
          <w:lang w:val="en-US"/>
        </w:rPr>
      </w:pPr>
      <w:r w:rsidRPr="00C13D2C">
        <w:rPr>
          <w:lang w:val="en-US"/>
        </w:rPr>
        <w:t>void merge( float A[], float aux[], int inicio, int mitad, int final)</w:t>
      </w:r>
    </w:p>
    <w:p w:rsidR="0035557C" w:rsidRPr="00C13D2C" w:rsidRDefault="0035557C" w:rsidP="0035557C">
      <w:r w:rsidRPr="00C13D2C">
        <w:t>{</w:t>
      </w:r>
    </w:p>
    <w:p w:rsidR="0035557C" w:rsidRPr="00C13D2C" w:rsidRDefault="0035557C" w:rsidP="0035557C">
      <w:r w:rsidRPr="00C13D2C">
        <w:tab/>
        <w:t xml:space="preserve">        int i, inicio_end, num_elementos, aux_pos;</w:t>
      </w:r>
    </w:p>
    <w:p w:rsidR="0035557C" w:rsidRPr="00C13D2C" w:rsidRDefault="0035557C" w:rsidP="0035557C">
      <w:r w:rsidRPr="00C13D2C">
        <w:tab/>
        <w:t xml:space="preserve">        inicio_end = mitad - 1;</w:t>
      </w:r>
    </w:p>
    <w:p w:rsidR="0035557C" w:rsidRPr="00C13D2C" w:rsidRDefault="0035557C" w:rsidP="0035557C">
      <w:r w:rsidRPr="00C13D2C">
        <w:tab/>
        <w:t xml:space="preserve">        aux_pos = inicio;</w:t>
      </w:r>
    </w:p>
    <w:p w:rsidR="0035557C" w:rsidRPr="00C13D2C" w:rsidRDefault="0035557C" w:rsidP="0035557C">
      <w:r w:rsidRPr="00C13D2C">
        <w:tab/>
        <w:t xml:space="preserve">        num_elementos = final - inicio + 1;</w:t>
      </w:r>
    </w:p>
    <w:p w:rsidR="0035557C" w:rsidRPr="00C13D2C" w:rsidRDefault="0035557C" w:rsidP="0035557C">
      <w:r w:rsidRPr="00C13D2C">
        <w:t xml:space="preserve">           while((inicio &lt;= inicio_end) &amp;&amp; (mitad &lt;= final))</w:t>
      </w:r>
    </w:p>
    <w:p w:rsidR="0035557C" w:rsidRPr="00C13D2C" w:rsidRDefault="0035557C" w:rsidP="0035557C">
      <w:r w:rsidRPr="00C13D2C">
        <w:tab/>
        <w:t xml:space="preserve">             {</w:t>
      </w:r>
    </w:p>
    <w:p w:rsidR="0035557C" w:rsidRPr="00C13D2C" w:rsidRDefault="0035557C" w:rsidP="0035557C">
      <w:r w:rsidRPr="00C13D2C">
        <w:tab/>
      </w:r>
      <w:r w:rsidRPr="00C13D2C">
        <w:tab/>
        <w:t xml:space="preserve">           if(A[inicio] &lt;= A[mitad])</w:t>
      </w:r>
    </w:p>
    <w:p w:rsidR="0035557C" w:rsidRPr="00C13D2C" w:rsidRDefault="0035557C" w:rsidP="0035557C">
      <w:r w:rsidRPr="00C13D2C">
        <w:tab/>
      </w:r>
      <w:r w:rsidRPr="00C13D2C">
        <w:tab/>
        <w:t xml:space="preserve">             {</w:t>
      </w:r>
    </w:p>
    <w:p w:rsidR="0035557C" w:rsidRPr="00C13D2C" w:rsidRDefault="0035557C" w:rsidP="0035557C">
      <w:r w:rsidRPr="00C13D2C">
        <w:tab/>
      </w:r>
      <w:r w:rsidRPr="00C13D2C">
        <w:tab/>
      </w:r>
      <w:r w:rsidRPr="00C13D2C">
        <w:tab/>
        <w:t xml:space="preserve">           aux[aux_pos] = A[inicio];</w:t>
      </w:r>
    </w:p>
    <w:p w:rsidR="0035557C" w:rsidRPr="00C13D2C" w:rsidRDefault="0035557C" w:rsidP="0035557C">
      <w:r w:rsidRPr="00C13D2C">
        <w:tab/>
      </w:r>
      <w:r w:rsidRPr="00C13D2C">
        <w:tab/>
      </w:r>
      <w:r w:rsidRPr="00C13D2C">
        <w:tab/>
        <w:t xml:space="preserve">           aux_pos = aux_pos + 1;</w:t>
      </w:r>
    </w:p>
    <w:p w:rsidR="0035557C" w:rsidRPr="00C13D2C" w:rsidRDefault="0035557C" w:rsidP="0035557C">
      <w:r w:rsidRPr="00C13D2C">
        <w:tab/>
      </w:r>
      <w:r w:rsidRPr="00C13D2C">
        <w:tab/>
      </w:r>
      <w:r w:rsidRPr="00C13D2C">
        <w:tab/>
        <w:t xml:space="preserve">           inicio = inicio + 1;</w:t>
      </w:r>
    </w:p>
    <w:p w:rsidR="0035557C" w:rsidRPr="00C13D2C" w:rsidRDefault="0035557C" w:rsidP="0035557C">
      <w:r w:rsidRPr="00C13D2C">
        <w:tab/>
      </w:r>
      <w:r w:rsidRPr="00C13D2C">
        <w:tab/>
        <w:t xml:space="preserve">             }</w:t>
      </w:r>
    </w:p>
    <w:p w:rsidR="0035557C" w:rsidRPr="00C13D2C" w:rsidRDefault="0035557C" w:rsidP="0035557C">
      <w:r w:rsidRPr="00C13D2C">
        <w:tab/>
        <w:t xml:space="preserve">              else</w:t>
      </w:r>
    </w:p>
    <w:p w:rsidR="0035557C" w:rsidRPr="00C13D2C" w:rsidRDefault="0035557C" w:rsidP="0035557C">
      <w:r w:rsidRPr="00C13D2C">
        <w:t xml:space="preserve">                     {</w:t>
      </w:r>
    </w:p>
    <w:p w:rsidR="0035557C" w:rsidRPr="00C13D2C" w:rsidRDefault="0035557C" w:rsidP="0035557C">
      <w:r w:rsidRPr="00C13D2C">
        <w:tab/>
      </w:r>
      <w:r w:rsidRPr="00C13D2C">
        <w:tab/>
      </w:r>
      <w:r w:rsidRPr="00C13D2C">
        <w:tab/>
        <w:t xml:space="preserve">             aux[aux_pos] = A[mitad];</w:t>
      </w:r>
    </w:p>
    <w:p w:rsidR="0035557C" w:rsidRPr="00C13D2C" w:rsidRDefault="0035557C" w:rsidP="0035557C">
      <w:r w:rsidRPr="00C13D2C">
        <w:tab/>
      </w:r>
      <w:r w:rsidRPr="00C13D2C">
        <w:tab/>
      </w:r>
      <w:r w:rsidRPr="00C13D2C">
        <w:tab/>
        <w:t xml:space="preserve">             aux_pos = aux_pos + 1;</w:t>
      </w:r>
    </w:p>
    <w:p w:rsidR="0035557C" w:rsidRPr="00C13D2C" w:rsidRDefault="0035557C" w:rsidP="0035557C">
      <w:r w:rsidRPr="00C13D2C">
        <w:tab/>
      </w:r>
      <w:r w:rsidRPr="00C13D2C">
        <w:tab/>
      </w:r>
      <w:r w:rsidRPr="00C13D2C">
        <w:tab/>
        <w:t xml:space="preserve">             mitad = mitad + 1;</w:t>
      </w:r>
    </w:p>
    <w:p w:rsidR="0035557C" w:rsidRPr="00C13D2C" w:rsidRDefault="0035557C" w:rsidP="0035557C">
      <w:r w:rsidRPr="00C13D2C">
        <w:t xml:space="preserve">                     }</w:t>
      </w:r>
    </w:p>
    <w:p w:rsidR="0035557C" w:rsidRPr="00C13D2C" w:rsidRDefault="0035557C" w:rsidP="0035557C">
      <w:r w:rsidRPr="00C13D2C">
        <w:tab/>
      </w:r>
      <w:r w:rsidRPr="00C13D2C">
        <w:tab/>
        <w:t xml:space="preserve">           }</w:t>
      </w:r>
    </w:p>
    <w:p w:rsidR="0035557C" w:rsidRPr="00C13D2C" w:rsidRDefault="0035557C" w:rsidP="0035557C">
      <w:r w:rsidRPr="00C13D2C">
        <w:tab/>
        <w:t xml:space="preserve">        while(inicio &lt;= inicio_end)</w:t>
      </w:r>
    </w:p>
    <w:p w:rsidR="0035557C" w:rsidRPr="00C13D2C" w:rsidRDefault="0035557C" w:rsidP="0035557C">
      <w:r w:rsidRPr="00C13D2C">
        <w:tab/>
        <w:t xml:space="preserve">             {</w:t>
      </w:r>
    </w:p>
    <w:p w:rsidR="0035557C" w:rsidRPr="00C13D2C" w:rsidRDefault="0035557C" w:rsidP="0035557C">
      <w:r w:rsidRPr="00C13D2C">
        <w:lastRenderedPageBreak/>
        <w:tab/>
      </w:r>
      <w:r w:rsidRPr="00C13D2C">
        <w:tab/>
        <w:t xml:space="preserve">           aux[aux_pos] = A[inicio];</w:t>
      </w:r>
    </w:p>
    <w:p w:rsidR="0035557C" w:rsidRPr="00C13D2C" w:rsidRDefault="0035557C" w:rsidP="0035557C">
      <w:r w:rsidRPr="00C13D2C">
        <w:tab/>
      </w:r>
      <w:r w:rsidRPr="00C13D2C">
        <w:tab/>
        <w:t xml:space="preserve">           inicio = inicio + 1;</w:t>
      </w:r>
    </w:p>
    <w:p w:rsidR="0035557C" w:rsidRPr="00C13D2C" w:rsidRDefault="0035557C" w:rsidP="0035557C">
      <w:r w:rsidRPr="00C13D2C">
        <w:tab/>
      </w:r>
      <w:r w:rsidRPr="00C13D2C">
        <w:tab/>
        <w:t xml:space="preserve">           aux_pos = aux_pos + 1;</w:t>
      </w:r>
    </w:p>
    <w:p w:rsidR="0035557C" w:rsidRPr="00C13D2C" w:rsidRDefault="0035557C" w:rsidP="0035557C">
      <w:r w:rsidRPr="00C13D2C">
        <w:tab/>
      </w:r>
      <w:r w:rsidRPr="00C13D2C">
        <w:tab/>
        <w:t xml:space="preserve">          }</w:t>
      </w:r>
    </w:p>
    <w:p w:rsidR="0035557C" w:rsidRPr="00C13D2C" w:rsidRDefault="0035557C" w:rsidP="0035557C">
      <w:r w:rsidRPr="00C13D2C">
        <w:tab/>
        <w:t xml:space="preserve">        while(mitad &lt;= final)</w:t>
      </w:r>
    </w:p>
    <w:p w:rsidR="0035557C" w:rsidRPr="00C13D2C" w:rsidRDefault="0035557C" w:rsidP="0035557C">
      <w:r w:rsidRPr="00C13D2C">
        <w:tab/>
        <w:t xml:space="preserve">             {</w:t>
      </w:r>
    </w:p>
    <w:p w:rsidR="0035557C" w:rsidRPr="00C13D2C" w:rsidRDefault="0035557C" w:rsidP="0035557C">
      <w:r w:rsidRPr="00C13D2C">
        <w:tab/>
      </w:r>
      <w:r w:rsidRPr="00C13D2C">
        <w:tab/>
        <w:t xml:space="preserve">           aux[aux_pos] = A[mitad];</w:t>
      </w:r>
    </w:p>
    <w:p w:rsidR="0035557C" w:rsidRPr="00C13D2C" w:rsidRDefault="0035557C" w:rsidP="0035557C">
      <w:r w:rsidRPr="00C13D2C">
        <w:tab/>
      </w:r>
      <w:r w:rsidRPr="00C13D2C">
        <w:tab/>
        <w:t xml:space="preserve">           mitad = mitad + 1;</w:t>
      </w:r>
    </w:p>
    <w:p w:rsidR="0035557C" w:rsidRPr="00C13D2C" w:rsidRDefault="0035557C" w:rsidP="0035557C">
      <w:r w:rsidRPr="00C13D2C">
        <w:tab/>
      </w:r>
      <w:r w:rsidRPr="00C13D2C">
        <w:tab/>
        <w:t xml:space="preserve">           aux_pos = aux_pos + 1;</w:t>
      </w:r>
    </w:p>
    <w:p w:rsidR="0035557C" w:rsidRPr="00C13D2C" w:rsidRDefault="0035557C" w:rsidP="0035557C">
      <w:pPr>
        <w:rPr>
          <w:lang w:val="en-US"/>
        </w:rPr>
      </w:pPr>
      <w:r w:rsidRPr="00C13D2C">
        <w:tab/>
      </w:r>
      <w:r w:rsidRPr="00C13D2C">
        <w:tab/>
        <w:t xml:space="preserve">          </w:t>
      </w:r>
      <w:r w:rsidRPr="00C13D2C">
        <w:rPr>
          <w:lang w:val="en-US"/>
        </w:rPr>
        <w:t>}</w:t>
      </w:r>
    </w:p>
    <w:p w:rsidR="0035557C" w:rsidRPr="00C13D2C" w:rsidRDefault="0035557C" w:rsidP="0035557C">
      <w:pPr>
        <w:rPr>
          <w:lang w:val="en-US"/>
        </w:rPr>
      </w:pPr>
      <w:r w:rsidRPr="00C13D2C">
        <w:rPr>
          <w:lang w:val="en-US"/>
        </w:rPr>
        <w:t xml:space="preserve">           for(i=0; i &lt;= num_elementos; i++)</w:t>
      </w:r>
    </w:p>
    <w:p w:rsidR="0035557C" w:rsidRPr="00C13D2C" w:rsidRDefault="0035557C" w:rsidP="0035557C">
      <w:r w:rsidRPr="00C13D2C">
        <w:rPr>
          <w:lang w:val="en-US"/>
        </w:rPr>
        <w:tab/>
      </w:r>
      <w:r w:rsidRPr="00C13D2C">
        <w:rPr>
          <w:lang w:val="en-US"/>
        </w:rPr>
        <w:tab/>
        <w:t xml:space="preserve">        </w:t>
      </w:r>
      <w:r w:rsidRPr="00C13D2C">
        <w:t>{</w:t>
      </w:r>
    </w:p>
    <w:p w:rsidR="0035557C" w:rsidRPr="00C13D2C" w:rsidRDefault="0035557C" w:rsidP="0035557C">
      <w:r w:rsidRPr="00C13D2C">
        <w:tab/>
      </w:r>
      <w:r w:rsidRPr="00C13D2C">
        <w:tab/>
        <w:t xml:space="preserve">         A[final] = aux[final];</w:t>
      </w:r>
    </w:p>
    <w:p w:rsidR="0035557C" w:rsidRPr="00C13D2C" w:rsidRDefault="0035557C" w:rsidP="0035557C">
      <w:r w:rsidRPr="00C13D2C">
        <w:tab/>
      </w:r>
      <w:r w:rsidRPr="00C13D2C">
        <w:tab/>
        <w:t xml:space="preserve">         final = final - 1;</w:t>
      </w:r>
    </w:p>
    <w:p w:rsidR="0035557C" w:rsidRPr="00C13D2C" w:rsidRDefault="0035557C" w:rsidP="0035557C">
      <w:r w:rsidRPr="00C13D2C">
        <w:tab/>
        <w:t xml:space="preserve">           }</w:t>
      </w:r>
    </w:p>
    <w:p w:rsidR="0035557C" w:rsidRDefault="0035557C" w:rsidP="0035557C">
      <w:r w:rsidRPr="00C13D2C">
        <w:t>}</w:t>
      </w:r>
    </w:p>
    <w:p w:rsidR="00504291" w:rsidRDefault="0035557C" w:rsidP="00504291">
      <w:pPr>
        <w:autoSpaceDE w:val="0"/>
        <w:jc w:val="both"/>
        <w:rPr>
          <w:rFonts w:ascii="Cambria" w:eastAsia="ArialMT" w:hAnsi="Cambria" w:cs="ArialMT"/>
          <w:b/>
          <w:bCs/>
          <w:i/>
          <w:iCs/>
          <w:lang w:val="en-US"/>
        </w:rPr>
      </w:pPr>
      <w:r>
        <w:rPr>
          <w:rFonts w:ascii="Cambria" w:eastAsia="Calibri" w:hAnsi="Cambria" w:cs="Calibri"/>
          <w:b/>
          <w:bCs/>
          <w:i/>
          <w:iCs/>
        </w:rPr>
        <w:t xml:space="preserve">2) </w:t>
      </w:r>
      <w:r>
        <w:rPr>
          <w:rFonts w:ascii="Cambria" w:eastAsia="ArialMT" w:hAnsi="Cambria" w:cs="ArialMT"/>
          <w:b/>
          <w:bCs/>
          <w:i/>
          <w:iCs/>
        </w:rPr>
        <w:t xml:space="preserve">Implementar un programa completo que permita cargar un arreglo de tamaño n, desde el teclado. Ordenar sus elementos por medio de la invocación a un método recursivo. </w:t>
      </w:r>
      <w:r w:rsidRPr="0035557C">
        <w:rPr>
          <w:rFonts w:ascii="Cambria" w:eastAsia="ArialMT" w:hAnsi="Cambria" w:cs="ArialMT"/>
          <w:b/>
          <w:bCs/>
          <w:i/>
          <w:iCs/>
          <w:lang w:val="en-US"/>
        </w:rPr>
        <w:t>Utili</w:t>
      </w:r>
      <w:r w:rsidR="00504291">
        <w:rPr>
          <w:rFonts w:ascii="Cambria" w:eastAsia="ArialMT" w:hAnsi="Cambria" w:cs="ArialMT"/>
          <w:b/>
          <w:bCs/>
          <w:i/>
          <w:iCs/>
          <w:lang w:val="en-US"/>
        </w:rPr>
        <w:t>zar el ordenamiento Quick-Sort.</w:t>
      </w:r>
    </w:p>
    <w:p w:rsidR="0035557C" w:rsidRPr="00504291" w:rsidRDefault="0035557C" w:rsidP="00504291">
      <w:pPr>
        <w:autoSpaceDE w:val="0"/>
        <w:jc w:val="both"/>
        <w:rPr>
          <w:rFonts w:ascii="Cambria" w:eastAsia="ArialMT" w:hAnsi="Cambria" w:cs="ArialMT"/>
          <w:b/>
          <w:bCs/>
          <w:i/>
          <w:iCs/>
          <w:lang w:val="en-US"/>
        </w:rPr>
      </w:pPr>
      <w:r w:rsidRPr="00C13D2C">
        <w:rPr>
          <w:lang w:val="en-US"/>
        </w:rPr>
        <w:t>#include</w:t>
      </w:r>
      <w:r w:rsidRPr="00C13D2C">
        <w:rPr>
          <w:lang w:val="en-US"/>
        </w:rPr>
        <w:tab/>
        <w:t>&lt;iostream&gt;</w:t>
      </w:r>
    </w:p>
    <w:p w:rsidR="0035557C" w:rsidRPr="00C13D2C" w:rsidRDefault="0035557C" w:rsidP="0035557C">
      <w:pPr>
        <w:rPr>
          <w:lang w:val="en-US"/>
        </w:rPr>
      </w:pPr>
      <w:r w:rsidRPr="00C13D2C">
        <w:rPr>
          <w:lang w:val="en-US"/>
        </w:rPr>
        <w:t>#include</w:t>
      </w:r>
      <w:r w:rsidRPr="00C13D2C">
        <w:rPr>
          <w:lang w:val="en-US"/>
        </w:rPr>
        <w:tab/>
        <w:t>&lt;conio.h&gt;</w:t>
      </w:r>
    </w:p>
    <w:p w:rsidR="0035557C" w:rsidRPr="00C13D2C" w:rsidRDefault="0035557C" w:rsidP="0035557C">
      <w:pPr>
        <w:rPr>
          <w:lang w:val="en-US"/>
        </w:rPr>
      </w:pPr>
      <w:r w:rsidRPr="00C13D2C">
        <w:rPr>
          <w:lang w:val="en-US"/>
        </w:rPr>
        <w:t>#include</w:t>
      </w:r>
      <w:r w:rsidRPr="00C13D2C">
        <w:rPr>
          <w:lang w:val="en-US"/>
        </w:rPr>
        <w:tab/>
        <w:t>&lt;string.h&gt;</w:t>
      </w:r>
    </w:p>
    <w:p w:rsidR="0035557C" w:rsidRPr="00C13D2C" w:rsidRDefault="0035557C" w:rsidP="0035557C">
      <w:pPr>
        <w:rPr>
          <w:lang w:val="en-US"/>
        </w:rPr>
      </w:pPr>
    </w:p>
    <w:p w:rsidR="0035557C" w:rsidRPr="00C13D2C" w:rsidRDefault="0035557C" w:rsidP="0035557C">
      <w:pPr>
        <w:rPr>
          <w:lang w:val="en-US"/>
        </w:rPr>
      </w:pPr>
      <w:r w:rsidRPr="00C13D2C">
        <w:rPr>
          <w:lang w:val="en-US"/>
        </w:rPr>
        <w:t>#include &lt;iomanip&gt;</w:t>
      </w:r>
    </w:p>
    <w:p w:rsidR="0035557C" w:rsidRPr="00C13D2C" w:rsidRDefault="0035557C" w:rsidP="0035557C">
      <w:pPr>
        <w:rPr>
          <w:lang w:val="en-US"/>
        </w:rPr>
      </w:pPr>
      <w:r w:rsidRPr="00C13D2C">
        <w:rPr>
          <w:lang w:val="en-US"/>
        </w:rPr>
        <w:t>using namespace std;</w:t>
      </w:r>
    </w:p>
    <w:p w:rsidR="0035557C" w:rsidRPr="00C13D2C" w:rsidRDefault="0035557C" w:rsidP="0035557C">
      <w:pPr>
        <w:rPr>
          <w:lang w:val="en-US"/>
        </w:rPr>
      </w:pPr>
    </w:p>
    <w:p w:rsidR="0035557C" w:rsidRPr="00C13D2C" w:rsidRDefault="0035557C" w:rsidP="0035557C">
      <w:pPr>
        <w:rPr>
          <w:lang w:val="en-US"/>
        </w:rPr>
      </w:pPr>
      <w:r w:rsidRPr="00C13D2C">
        <w:rPr>
          <w:lang w:val="en-US"/>
        </w:rPr>
        <w:t>void quicksort(double [20],int, int);</w:t>
      </w:r>
    </w:p>
    <w:p w:rsidR="0035557C" w:rsidRPr="00C13D2C" w:rsidRDefault="0035557C" w:rsidP="0035557C">
      <w:pPr>
        <w:rPr>
          <w:lang w:val="en-US"/>
        </w:rPr>
      </w:pPr>
      <w:r w:rsidRPr="00C13D2C">
        <w:rPr>
          <w:lang w:val="en-US"/>
        </w:rPr>
        <w:lastRenderedPageBreak/>
        <w:t>void escribir(double [20],int );</w:t>
      </w:r>
    </w:p>
    <w:p w:rsidR="0035557C" w:rsidRPr="00C13D2C" w:rsidRDefault="0035557C" w:rsidP="0035557C">
      <w:pPr>
        <w:rPr>
          <w:lang w:val="en-US"/>
        </w:rPr>
      </w:pPr>
      <w:r w:rsidRPr="00C13D2C">
        <w:rPr>
          <w:lang w:val="en-US"/>
        </w:rPr>
        <w:t>main()</w:t>
      </w:r>
    </w:p>
    <w:p w:rsidR="0035557C" w:rsidRPr="00C13D2C" w:rsidRDefault="0035557C" w:rsidP="0035557C">
      <w:pPr>
        <w:rPr>
          <w:lang w:val="en-US"/>
        </w:rPr>
      </w:pPr>
      <w:r w:rsidRPr="00C13D2C">
        <w:rPr>
          <w:lang w:val="en-US"/>
        </w:rPr>
        <w:t>{</w:t>
      </w:r>
    </w:p>
    <w:p w:rsidR="0035557C" w:rsidRPr="00C13D2C" w:rsidRDefault="0035557C" w:rsidP="0035557C">
      <w:pPr>
        <w:rPr>
          <w:lang w:val="en-US"/>
        </w:rPr>
      </w:pPr>
      <w:r w:rsidRPr="00C13D2C">
        <w:rPr>
          <w:lang w:val="en-US"/>
        </w:rPr>
        <w:t xml:space="preserve"> int i,nro;</w:t>
      </w:r>
    </w:p>
    <w:p w:rsidR="0035557C" w:rsidRPr="00C13D2C" w:rsidRDefault="0035557C" w:rsidP="0035557C">
      <w:pPr>
        <w:rPr>
          <w:lang w:val="en-US"/>
        </w:rPr>
      </w:pPr>
      <w:r w:rsidRPr="00C13D2C">
        <w:rPr>
          <w:lang w:val="en-US"/>
        </w:rPr>
        <w:t xml:space="preserve"> double B[20];</w:t>
      </w:r>
    </w:p>
    <w:p w:rsidR="0035557C" w:rsidRDefault="0035557C" w:rsidP="0035557C">
      <w:r w:rsidRPr="00C13D2C">
        <w:rPr>
          <w:lang w:val="en-US"/>
        </w:rPr>
        <w:t xml:space="preserve"> </w:t>
      </w:r>
      <w:r>
        <w:t>//clrscr();</w:t>
      </w:r>
    </w:p>
    <w:p w:rsidR="0035557C" w:rsidRDefault="0035557C" w:rsidP="0035557C">
      <w:r>
        <w:t xml:space="preserve"> cout&lt;&lt;"ingrese la diomension del arreglo"&lt;&lt;endl&lt;&lt;endl;</w:t>
      </w:r>
    </w:p>
    <w:p w:rsidR="0035557C" w:rsidRDefault="0035557C" w:rsidP="0035557C">
      <w:r>
        <w:t xml:space="preserve"> cin&gt;&gt;nro;</w:t>
      </w:r>
    </w:p>
    <w:p w:rsidR="0035557C" w:rsidRDefault="0035557C" w:rsidP="0035557C">
      <w:r>
        <w:t xml:space="preserve"> cout&lt;&lt;"ORDENAMIENTO POR EL METODO DE QUICKSORT "&lt;&lt;endl&lt;&lt;endl;</w:t>
      </w:r>
    </w:p>
    <w:p w:rsidR="0035557C" w:rsidRDefault="0035557C" w:rsidP="0035557C">
      <w:r>
        <w:t xml:space="preserve"> cout&lt;&lt;"ingree elementos del arreglo"&lt;&lt;endl&lt;&lt;endl;</w:t>
      </w:r>
    </w:p>
    <w:p w:rsidR="0035557C" w:rsidRPr="00C13D2C" w:rsidRDefault="0035557C" w:rsidP="0035557C">
      <w:pPr>
        <w:rPr>
          <w:lang w:val="en-US"/>
        </w:rPr>
      </w:pPr>
      <w:r>
        <w:t xml:space="preserve"> </w:t>
      </w:r>
      <w:r w:rsidRPr="00C13D2C">
        <w:rPr>
          <w:lang w:val="en-US"/>
        </w:rPr>
        <w:t>for(i=0;i&lt;nro;i++)</w:t>
      </w:r>
    </w:p>
    <w:p w:rsidR="0035557C" w:rsidRPr="00C13D2C" w:rsidRDefault="0035557C" w:rsidP="0035557C">
      <w:pPr>
        <w:rPr>
          <w:lang w:val="en-US"/>
        </w:rPr>
      </w:pPr>
      <w:r w:rsidRPr="00C13D2C">
        <w:rPr>
          <w:lang w:val="en-US"/>
        </w:rPr>
        <w:t xml:space="preserve">     {</w:t>
      </w:r>
    </w:p>
    <w:p w:rsidR="0035557C" w:rsidRPr="00C13D2C" w:rsidRDefault="0035557C" w:rsidP="0035557C">
      <w:pPr>
        <w:rPr>
          <w:lang w:val="en-US"/>
        </w:rPr>
      </w:pPr>
      <w:r w:rsidRPr="00C13D2C">
        <w:rPr>
          <w:lang w:val="en-US"/>
        </w:rPr>
        <w:t xml:space="preserve">      cout&lt;&lt;"B["&lt;&lt;i&lt;&lt;"]= ";</w:t>
      </w:r>
    </w:p>
    <w:p w:rsidR="0035557C" w:rsidRPr="00C13D2C" w:rsidRDefault="0035557C" w:rsidP="0035557C">
      <w:pPr>
        <w:rPr>
          <w:lang w:val="en-US"/>
        </w:rPr>
      </w:pPr>
      <w:r w:rsidRPr="00C13D2C">
        <w:rPr>
          <w:lang w:val="en-US"/>
        </w:rPr>
        <w:t xml:space="preserve">      cin&gt;&gt;B[i];</w:t>
      </w:r>
    </w:p>
    <w:p w:rsidR="0035557C" w:rsidRPr="00C13D2C" w:rsidRDefault="0035557C" w:rsidP="0035557C">
      <w:pPr>
        <w:rPr>
          <w:lang w:val="en-US"/>
        </w:rPr>
      </w:pPr>
      <w:r w:rsidRPr="00C13D2C">
        <w:rPr>
          <w:lang w:val="en-US"/>
        </w:rPr>
        <w:t xml:space="preserve">     }</w:t>
      </w:r>
    </w:p>
    <w:p w:rsidR="0035557C" w:rsidRPr="00C13D2C" w:rsidRDefault="0035557C" w:rsidP="0035557C">
      <w:pPr>
        <w:rPr>
          <w:lang w:val="en-US"/>
        </w:rPr>
      </w:pPr>
      <w:r w:rsidRPr="00C13D2C">
        <w:rPr>
          <w:lang w:val="en-US"/>
        </w:rPr>
        <w:t>cout&lt;&lt;"ARREGLO ORIGINAL"&lt;&lt;endl&lt;&lt;endl;</w:t>
      </w:r>
    </w:p>
    <w:p w:rsidR="0035557C" w:rsidRPr="00C13D2C" w:rsidRDefault="0035557C" w:rsidP="0035557C">
      <w:pPr>
        <w:rPr>
          <w:lang w:val="en-US"/>
        </w:rPr>
      </w:pPr>
      <w:r w:rsidRPr="00C13D2C">
        <w:rPr>
          <w:lang w:val="en-US"/>
        </w:rPr>
        <w:t>for(i=0;i&lt;nro;i++)</w:t>
      </w:r>
    </w:p>
    <w:p w:rsidR="0035557C" w:rsidRPr="00C13D2C" w:rsidRDefault="0035557C" w:rsidP="0035557C">
      <w:pPr>
        <w:rPr>
          <w:lang w:val="en-US"/>
        </w:rPr>
      </w:pPr>
      <w:r w:rsidRPr="00C13D2C">
        <w:rPr>
          <w:lang w:val="en-US"/>
        </w:rPr>
        <w:t xml:space="preserve">     {</w:t>
      </w:r>
    </w:p>
    <w:p w:rsidR="0035557C" w:rsidRPr="00C13D2C" w:rsidRDefault="0035557C" w:rsidP="0035557C">
      <w:pPr>
        <w:rPr>
          <w:lang w:val="en-US"/>
        </w:rPr>
      </w:pPr>
      <w:r w:rsidRPr="00C13D2C">
        <w:rPr>
          <w:lang w:val="en-US"/>
        </w:rPr>
        <w:t xml:space="preserve">      cout&lt;&lt;B[i]&lt;&lt;setw(5);</w:t>
      </w:r>
    </w:p>
    <w:p w:rsidR="0035557C" w:rsidRDefault="0035557C" w:rsidP="0035557C">
      <w:r w:rsidRPr="00C13D2C">
        <w:rPr>
          <w:lang w:val="en-US"/>
        </w:rPr>
        <w:t xml:space="preserve">     </w:t>
      </w:r>
      <w:r>
        <w:t>}</w:t>
      </w:r>
    </w:p>
    <w:p w:rsidR="0035557C" w:rsidRDefault="0035557C" w:rsidP="0035557C">
      <w:r>
        <w:t xml:space="preserve"> quicksort(B,0,nro-1);</w:t>
      </w:r>
    </w:p>
    <w:p w:rsidR="0035557C" w:rsidRDefault="0035557C" w:rsidP="0035557C">
      <w:r>
        <w:t xml:space="preserve"> escribir(B,nro);</w:t>
      </w:r>
    </w:p>
    <w:p w:rsidR="0035557C" w:rsidRPr="00C13D2C" w:rsidRDefault="0035557C" w:rsidP="0035557C">
      <w:pPr>
        <w:rPr>
          <w:lang w:val="en-US"/>
        </w:rPr>
      </w:pPr>
      <w:r>
        <w:t xml:space="preserve"> </w:t>
      </w:r>
      <w:r w:rsidRPr="00C13D2C">
        <w:rPr>
          <w:lang w:val="en-US"/>
        </w:rPr>
        <w:t>getch();</w:t>
      </w:r>
    </w:p>
    <w:p w:rsidR="0035557C" w:rsidRPr="00C13D2C" w:rsidRDefault="0035557C" w:rsidP="0035557C">
      <w:pPr>
        <w:rPr>
          <w:lang w:val="en-US"/>
        </w:rPr>
      </w:pPr>
      <w:r w:rsidRPr="00C13D2C">
        <w:rPr>
          <w:lang w:val="en-US"/>
        </w:rPr>
        <w:t xml:space="preserve"> //delete B;</w:t>
      </w:r>
    </w:p>
    <w:p w:rsidR="0035557C" w:rsidRPr="00C13D2C" w:rsidRDefault="0035557C" w:rsidP="0035557C">
      <w:pPr>
        <w:rPr>
          <w:lang w:val="en-US"/>
        </w:rPr>
      </w:pPr>
      <w:r w:rsidRPr="00C13D2C">
        <w:rPr>
          <w:lang w:val="en-US"/>
        </w:rPr>
        <w:t xml:space="preserve"> return 0;</w:t>
      </w:r>
    </w:p>
    <w:p w:rsidR="0035557C" w:rsidRPr="00C13D2C" w:rsidRDefault="0035557C" w:rsidP="0035557C">
      <w:pPr>
        <w:rPr>
          <w:lang w:val="en-US"/>
        </w:rPr>
      </w:pPr>
      <w:r w:rsidRPr="00C13D2C">
        <w:rPr>
          <w:lang w:val="en-US"/>
        </w:rPr>
        <w:t>}</w:t>
      </w:r>
    </w:p>
    <w:p w:rsidR="0035557C" w:rsidRPr="00C13D2C" w:rsidRDefault="0035557C" w:rsidP="0035557C">
      <w:pPr>
        <w:rPr>
          <w:lang w:val="en-US"/>
        </w:rPr>
      </w:pPr>
      <w:r w:rsidRPr="00C13D2C">
        <w:rPr>
          <w:lang w:val="en-US"/>
        </w:rPr>
        <w:lastRenderedPageBreak/>
        <w:t>void quicksort(double A[20],int primero,int ultimo)</w:t>
      </w:r>
    </w:p>
    <w:p w:rsidR="0035557C" w:rsidRPr="00C13D2C" w:rsidRDefault="0035557C" w:rsidP="0035557C">
      <w:pPr>
        <w:rPr>
          <w:lang w:val="en-US"/>
        </w:rPr>
      </w:pPr>
      <w:r w:rsidRPr="00C13D2C">
        <w:rPr>
          <w:lang w:val="en-US"/>
        </w:rPr>
        <w:t>{</w:t>
      </w:r>
    </w:p>
    <w:p w:rsidR="0035557C" w:rsidRPr="00C13D2C" w:rsidRDefault="0035557C" w:rsidP="0035557C">
      <w:pPr>
        <w:rPr>
          <w:lang w:val="en-US"/>
        </w:rPr>
      </w:pPr>
      <w:r w:rsidRPr="00C13D2C">
        <w:rPr>
          <w:lang w:val="en-US"/>
        </w:rPr>
        <w:t xml:space="preserve">  int central,i,j;</w:t>
      </w:r>
    </w:p>
    <w:p w:rsidR="0035557C" w:rsidRPr="00C500F0" w:rsidRDefault="0035557C" w:rsidP="0035557C">
      <w:pPr>
        <w:rPr>
          <w:lang w:val="en-US"/>
        </w:rPr>
      </w:pPr>
      <w:r w:rsidRPr="00C500F0">
        <w:rPr>
          <w:lang w:val="en-US"/>
        </w:rPr>
        <w:t xml:space="preserve">  double pivote;</w:t>
      </w:r>
    </w:p>
    <w:p w:rsidR="0035557C" w:rsidRDefault="0035557C" w:rsidP="0035557C">
      <w:r w:rsidRPr="00C500F0">
        <w:rPr>
          <w:lang w:val="en-US"/>
        </w:rPr>
        <w:t xml:space="preserve">  </w:t>
      </w:r>
      <w:r>
        <w:t>central=(primero+ultimo)/2;</w:t>
      </w:r>
    </w:p>
    <w:p w:rsidR="0035557C" w:rsidRDefault="0035557C" w:rsidP="0035557C">
      <w:r>
        <w:t xml:space="preserve">  pivote=A[central];</w:t>
      </w:r>
    </w:p>
    <w:p w:rsidR="0035557C" w:rsidRDefault="0035557C" w:rsidP="0035557C">
      <w:r>
        <w:t xml:space="preserve">  i=primero;</w:t>
      </w:r>
    </w:p>
    <w:p w:rsidR="0035557C" w:rsidRDefault="0035557C" w:rsidP="0035557C">
      <w:r>
        <w:t xml:space="preserve">  j=ultimo;</w:t>
      </w:r>
    </w:p>
    <w:p w:rsidR="0035557C" w:rsidRPr="00C500F0" w:rsidRDefault="0035557C" w:rsidP="0035557C">
      <w:r>
        <w:t xml:space="preserve">  </w:t>
      </w:r>
      <w:r w:rsidRPr="00C500F0">
        <w:t>do</w:t>
      </w:r>
    </w:p>
    <w:p w:rsidR="0035557C" w:rsidRPr="00C500F0" w:rsidRDefault="0035557C" w:rsidP="0035557C">
      <w:r w:rsidRPr="00C500F0">
        <w:t xml:space="preserve">  {</w:t>
      </w:r>
    </w:p>
    <w:p w:rsidR="0035557C" w:rsidRPr="00C13D2C" w:rsidRDefault="0035557C" w:rsidP="0035557C">
      <w:pPr>
        <w:rPr>
          <w:lang w:val="en-US"/>
        </w:rPr>
      </w:pPr>
      <w:r w:rsidRPr="00C500F0">
        <w:t xml:space="preserve">    </w:t>
      </w:r>
      <w:r w:rsidRPr="00C13D2C">
        <w:rPr>
          <w:lang w:val="en-US"/>
        </w:rPr>
        <w:t>while(A[i]&lt;pivote) i++;</w:t>
      </w:r>
    </w:p>
    <w:p w:rsidR="0035557C" w:rsidRPr="00C13D2C" w:rsidRDefault="0035557C" w:rsidP="0035557C">
      <w:pPr>
        <w:rPr>
          <w:lang w:val="en-US"/>
        </w:rPr>
      </w:pPr>
      <w:r w:rsidRPr="00C13D2C">
        <w:rPr>
          <w:lang w:val="en-US"/>
        </w:rPr>
        <w:t xml:space="preserve">    while(A[j]&gt;pivote) j--;</w:t>
      </w:r>
    </w:p>
    <w:p w:rsidR="0035557C" w:rsidRPr="00C13D2C" w:rsidRDefault="0035557C" w:rsidP="0035557C">
      <w:pPr>
        <w:rPr>
          <w:lang w:val="en-US"/>
        </w:rPr>
      </w:pPr>
      <w:r w:rsidRPr="00C13D2C">
        <w:rPr>
          <w:lang w:val="en-US"/>
        </w:rPr>
        <w:t xml:space="preserve">    if(i&lt;=j)</w:t>
      </w:r>
    </w:p>
    <w:p w:rsidR="0035557C" w:rsidRPr="00C13D2C" w:rsidRDefault="0035557C" w:rsidP="0035557C">
      <w:pPr>
        <w:rPr>
          <w:lang w:val="en-US"/>
        </w:rPr>
      </w:pPr>
      <w:r w:rsidRPr="00C13D2C">
        <w:rPr>
          <w:lang w:val="en-US"/>
        </w:rPr>
        <w:t xml:space="preserve">     {</w:t>
      </w:r>
    </w:p>
    <w:p w:rsidR="0035557C" w:rsidRPr="00C13D2C" w:rsidRDefault="0035557C" w:rsidP="0035557C">
      <w:pPr>
        <w:rPr>
          <w:lang w:val="en-US"/>
        </w:rPr>
      </w:pPr>
      <w:r w:rsidRPr="00C13D2C">
        <w:rPr>
          <w:lang w:val="en-US"/>
        </w:rPr>
        <w:t xml:space="preserve">      double temp;</w:t>
      </w:r>
    </w:p>
    <w:p w:rsidR="0035557C" w:rsidRPr="00C13D2C" w:rsidRDefault="0035557C" w:rsidP="0035557C">
      <w:pPr>
        <w:rPr>
          <w:lang w:val="en-US"/>
        </w:rPr>
      </w:pPr>
      <w:r w:rsidRPr="00C13D2C">
        <w:rPr>
          <w:lang w:val="en-US"/>
        </w:rPr>
        <w:t xml:space="preserve">      temp=A[i];</w:t>
      </w:r>
    </w:p>
    <w:p w:rsidR="0035557C" w:rsidRPr="00C500F0" w:rsidRDefault="0035557C" w:rsidP="0035557C">
      <w:pPr>
        <w:rPr>
          <w:lang w:val="en-US"/>
        </w:rPr>
      </w:pPr>
      <w:r w:rsidRPr="00C13D2C">
        <w:rPr>
          <w:lang w:val="en-US"/>
        </w:rPr>
        <w:t xml:space="preserve">      </w:t>
      </w:r>
      <w:r w:rsidRPr="00C500F0">
        <w:rPr>
          <w:lang w:val="en-US"/>
        </w:rPr>
        <w:t>A[i]=A[j]; /*intercambia A[i] con A[j] */</w:t>
      </w:r>
    </w:p>
    <w:p w:rsidR="0035557C" w:rsidRPr="00C13D2C" w:rsidRDefault="0035557C" w:rsidP="0035557C">
      <w:pPr>
        <w:rPr>
          <w:lang w:val="en-US"/>
        </w:rPr>
      </w:pPr>
      <w:r w:rsidRPr="00C500F0">
        <w:rPr>
          <w:lang w:val="en-US"/>
        </w:rPr>
        <w:t xml:space="preserve">      </w:t>
      </w:r>
      <w:r w:rsidRPr="00C13D2C">
        <w:rPr>
          <w:lang w:val="en-US"/>
        </w:rPr>
        <w:t>A[j]=temp;</w:t>
      </w:r>
    </w:p>
    <w:p w:rsidR="0035557C" w:rsidRPr="00C13D2C" w:rsidRDefault="0035557C" w:rsidP="0035557C">
      <w:pPr>
        <w:rPr>
          <w:lang w:val="en-US"/>
        </w:rPr>
      </w:pPr>
      <w:r w:rsidRPr="00C13D2C">
        <w:rPr>
          <w:lang w:val="en-US"/>
        </w:rPr>
        <w:t xml:space="preserve">      i++;</w:t>
      </w:r>
    </w:p>
    <w:p w:rsidR="0035557C" w:rsidRPr="00C13D2C" w:rsidRDefault="0035557C" w:rsidP="0035557C">
      <w:pPr>
        <w:rPr>
          <w:lang w:val="en-US"/>
        </w:rPr>
      </w:pPr>
      <w:r w:rsidRPr="00C13D2C">
        <w:rPr>
          <w:lang w:val="en-US"/>
        </w:rPr>
        <w:t xml:space="preserve">      j--;</w:t>
      </w:r>
    </w:p>
    <w:p w:rsidR="0035557C" w:rsidRPr="00C13D2C" w:rsidRDefault="0035557C" w:rsidP="0035557C">
      <w:pPr>
        <w:rPr>
          <w:lang w:val="en-US"/>
        </w:rPr>
      </w:pPr>
      <w:r w:rsidRPr="00C13D2C">
        <w:rPr>
          <w:lang w:val="en-US"/>
        </w:rPr>
        <w:t xml:space="preserve">     }</w:t>
      </w:r>
    </w:p>
    <w:p w:rsidR="0035557C" w:rsidRPr="00C13D2C" w:rsidRDefault="0035557C" w:rsidP="0035557C">
      <w:pPr>
        <w:rPr>
          <w:lang w:val="en-US"/>
        </w:rPr>
      </w:pPr>
      <w:r w:rsidRPr="00C13D2C">
        <w:rPr>
          <w:lang w:val="en-US"/>
        </w:rPr>
        <w:t xml:space="preserve">   }</w:t>
      </w:r>
    </w:p>
    <w:p w:rsidR="0035557C" w:rsidRPr="00C13D2C" w:rsidRDefault="0035557C" w:rsidP="0035557C">
      <w:pPr>
        <w:rPr>
          <w:lang w:val="en-US"/>
        </w:rPr>
      </w:pPr>
      <w:r w:rsidRPr="00C13D2C">
        <w:rPr>
          <w:lang w:val="en-US"/>
        </w:rPr>
        <w:t xml:space="preserve">   while(i&lt;=j);</w:t>
      </w:r>
    </w:p>
    <w:p w:rsidR="0035557C" w:rsidRDefault="0035557C" w:rsidP="0035557C">
      <w:r w:rsidRPr="00C500F0">
        <w:rPr>
          <w:lang w:val="en-US"/>
        </w:rPr>
        <w:t xml:space="preserve">   </w:t>
      </w:r>
      <w:r>
        <w:t>if(primero&lt;j)</w:t>
      </w:r>
    </w:p>
    <w:p w:rsidR="0035557C" w:rsidRDefault="0035557C" w:rsidP="0035557C">
      <w:r>
        <w:t xml:space="preserve">   quicksort(A,primero,j); /*mismo proceso con sublista izquierda*/</w:t>
      </w:r>
    </w:p>
    <w:p w:rsidR="0035557C" w:rsidRDefault="0035557C" w:rsidP="0035557C">
      <w:r>
        <w:t xml:space="preserve">   if(i&lt;ultimo)</w:t>
      </w:r>
    </w:p>
    <w:p w:rsidR="0035557C" w:rsidRDefault="0035557C" w:rsidP="0035557C">
      <w:r>
        <w:lastRenderedPageBreak/>
        <w:t xml:space="preserve">   quicksort(A,i,ultimo); /*mismo proceso con sublista derecha*/</w:t>
      </w:r>
    </w:p>
    <w:p w:rsidR="0035557C" w:rsidRPr="00C13D2C" w:rsidRDefault="0035557C" w:rsidP="0035557C">
      <w:pPr>
        <w:rPr>
          <w:lang w:val="en-US"/>
        </w:rPr>
      </w:pPr>
      <w:r w:rsidRPr="00C13D2C">
        <w:rPr>
          <w:lang w:val="en-US"/>
        </w:rPr>
        <w:t>}</w:t>
      </w:r>
    </w:p>
    <w:p w:rsidR="0035557C" w:rsidRPr="00C13D2C" w:rsidRDefault="0035557C" w:rsidP="0035557C">
      <w:pPr>
        <w:rPr>
          <w:lang w:val="en-US"/>
        </w:rPr>
      </w:pPr>
      <w:r w:rsidRPr="00C13D2C">
        <w:rPr>
          <w:lang w:val="en-US"/>
        </w:rPr>
        <w:t>void escribir(double A[20], int n)</w:t>
      </w:r>
    </w:p>
    <w:p w:rsidR="0035557C" w:rsidRPr="00C13D2C" w:rsidRDefault="0035557C" w:rsidP="0035557C">
      <w:pPr>
        <w:rPr>
          <w:lang w:val="en-US"/>
        </w:rPr>
      </w:pPr>
      <w:r w:rsidRPr="00C13D2C">
        <w:rPr>
          <w:lang w:val="en-US"/>
        </w:rPr>
        <w:t>{</w:t>
      </w:r>
    </w:p>
    <w:p w:rsidR="0035557C" w:rsidRPr="00C13D2C" w:rsidRDefault="0035557C" w:rsidP="0035557C">
      <w:pPr>
        <w:rPr>
          <w:lang w:val="en-US"/>
        </w:rPr>
      </w:pPr>
      <w:r w:rsidRPr="00C13D2C">
        <w:rPr>
          <w:lang w:val="en-US"/>
        </w:rPr>
        <w:t xml:space="preserve"> int i;</w:t>
      </w:r>
    </w:p>
    <w:p w:rsidR="0035557C" w:rsidRDefault="0035557C" w:rsidP="0035557C">
      <w:r>
        <w:t>cout&lt;&lt;endl&lt;&lt;"ARREGLO ASCENDENTE"&lt;&lt;endl&lt;&lt;endl;</w:t>
      </w:r>
    </w:p>
    <w:p w:rsidR="0035557C" w:rsidRPr="00C13D2C" w:rsidRDefault="0035557C" w:rsidP="0035557C">
      <w:pPr>
        <w:rPr>
          <w:lang w:val="en-US"/>
        </w:rPr>
      </w:pPr>
      <w:r>
        <w:t xml:space="preserve">   </w:t>
      </w:r>
      <w:r w:rsidRPr="00C13D2C">
        <w:rPr>
          <w:lang w:val="en-US"/>
        </w:rPr>
        <w:t>for(i=0;i&lt;n;i++)</w:t>
      </w:r>
    </w:p>
    <w:p w:rsidR="0035557C" w:rsidRPr="00C13D2C" w:rsidRDefault="0035557C" w:rsidP="0035557C">
      <w:pPr>
        <w:rPr>
          <w:lang w:val="en-US"/>
        </w:rPr>
      </w:pPr>
      <w:r w:rsidRPr="00C13D2C">
        <w:rPr>
          <w:lang w:val="en-US"/>
        </w:rPr>
        <w:t xml:space="preserve">     {</w:t>
      </w:r>
    </w:p>
    <w:p w:rsidR="0035557C" w:rsidRPr="00C13D2C" w:rsidRDefault="0035557C" w:rsidP="0035557C">
      <w:pPr>
        <w:rPr>
          <w:lang w:val="en-US"/>
        </w:rPr>
      </w:pPr>
      <w:r w:rsidRPr="00C13D2C">
        <w:rPr>
          <w:lang w:val="en-US"/>
        </w:rPr>
        <w:t xml:space="preserve">      cout&lt;&lt;A[i]&lt;&lt;setw(5);</w:t>
      </w:r>
    </w:p>
    <w:p w:rsidR="0035557C" w:rsidRDefault="0035557C" w:rsidP="0035557C">
      <w:r w:rsidRPr="00C13D2C">
        <w:rPr>
          <w:lang w:val="en-US"/>
        </w:rPr>
        <w:t xml:space="preserve">     </w:t>
      </w:r>
      <w:r>
        <w:t>}</w:t>
      </w:r>
    </w:p>
    <w:p w:rsidR="0035557C" w:rsidRDefault="0035557C" w:rsidP="0035557C">
      <w:r>
        <w:t xml:space="preserve">   cout&lt;&lt;endl&lt;&lt;endl;</w:t>
      </w:r>
    </w:p>
    <w:p w:rsidR="0035557C" w:rsidRDefault="0035557C" w:rsidP="0035557C"/>
    <w:p w:rsidR="0035557C" w:rsidRPr="00504291" w:rsidRDefault="0035557C" w:rsidP="0035557C">
      <w:pPr>
        <w:rPr>
          <w:u w:val="single"/>
        </w:rPr>
      </w:pPr>
      <w:r>
        <w:t>}</w:t>
      </w:r>
    </w:p>
    <w:p w:rsidR="0035557C" w:rsidRPr="00504291" w:rsidRDefault="0035557C" w:rsidP="00504291">
      <w:pPr>
        <w:autoSpaceDE w:val="0"/>
        <w:autoSpaceDN w:val="0"/>
        <w:adjustRightInd w:val="0"/>
        <w:spacing w:line="240" w:lineRule="auto"/>
        <w:jc w:val="center"/>
        <w:rPr>
          <w:rFonts w:asciiTheme="majorHAnsi" w:eastAsia="ArialMT" w:hAnsiTheme="majorHAnsi" w:cs="ArialMT"/>
          <w:b/>
          <w:sz w:val="32"/>
          <w:szCs w:val="32"/>
          <w:u w:val="single"/>
        </w:rPr>
      </w:pPr>
      <w:r w:rsidRPr="00504291">
        <w:rPr>
          <w:rFonts w:asciiTheme="majorHAnsi" w:eastAsia="ArialMT" w:hAnsiTheme="majorHAnsi" w:cs="ArialMT"/>
          <w:b/>
          <w:sz w:val="32"/>
          <w:szCs w:val="32"/>
          <w:u w:val="single"/>
        </w:rPr>
        <w:t>Trabajo Practico N° 6</w:t>
      </w:r>
    </w:p>
    <w:p w:rsidR="0035557C" w:rsidRPr="00504291" w:rsidRDefault="0035557C" w:rsidP="0035557C">
      <w:pPr>
        <w:autoSpaceDE w:val="0"/>
        <w:autoSpaceDN w:val="0"/>
        <w:adjustRightInd w:val="0"/>
        <w:spacing w:line="240" w:lineRule="auto"/>
        <w:ind w:firstLine="708"/>
        <w:jc w:val="center"/>
        <w:rPr>
          <w:rFonts w:asciiTheme="majorHAnsi" w:eastAsia="ArialMT" w:hAnsiTheme="majorHAnsi" w:cs="ArialMT"/>
          <w:b/>
          <w:sz w:val="28"/>
          <w:szCs w:val="28"/>
          <w:u w:val="single"/>
        </w:rPr>
      </w:pPr>
      <w:r w:rsidRPr="00504291">
        <w:rPr>
          <w:rFonts w:asciiTheme="majorHAnsi" w:eastAsia="ArialMT" w:hAnsiTheme="majorHAnsi" w:cs="ArialMT"/>
          <w:b/>
          <w:sz w:val="28"/>
          <w:szCs w:val="28"/>
          <w:u w:val="single"/>
        </w:rPr>
        <w:t>Arboles Binarios</w:t>
      </w:r>
    </w:p>
    <w:p w:rsidR="0035557C" w:rsidRDefault="0035557C" w:rsidP="0035557C">
      <w:pPr>
        <w:autoSpaceDE w:val="0"/>
        <w:autoSpaceDN w:val="0"/>
        <w:adjustRightInd w:val="0"/>
        <w:spacing w:line="240" w:lineRule="auto"/>
        <w:jc w:val="both"/>
        <w:rPr>
          <w:rFonts w:asciiTheme="majorHAnsi" w:eastAsia="ArialMT" w:hAnsiTheme="majorHAnsi" w:cs="ArialMT"/>
          <w:b/>
        </w:rPr>
      </w:pPr>
      <w:r>
        <w:rPr>
          <w:rFonts w:asciiTheme="majorHAnsi" w:eastAsia="ArialMT" w:hAnsiTheme="majorHAnsi" w:cs="ArialMT"/>
          <w:b/>
        </w:rPr>
        <w:t xml:space="preserve">1. </w:t>
      </w:r>
      <w:r w:rsidRPr="00D52CD5">
        <w:rPr>
          <w:rFonts w:asciiTheme="majorHAnsi" w:eastAsia="ArialMT" w:hAnsiTheme="majorHAnsi" w:cs="ArialMT"/>
          <w:b/>
        </w:rPr>
        <w:t>Implementar un árbol de búsqueda binaria con 10 nodos, los nodos contienen números enteros sin repetición. Se ingresan por teclado en forma desordenada.</w:t>
      </w:r>
    </w:p>
    <w:p w:rsidR="0035557C" w:rsidRDefault="0035557C" w:rsidP="0035557C">
      <w:pPr>
        <w:autoSpaceDE w:val="0"/>
        <w:autoSpaceDN w:val="0"/>
        <w:adjustRightInd w:val="0"/>
        <w:spacing w:line="240" w:lineRule="auto"/>
        <w:rPr>
          <w:rFonts w:asciiTheme="majorHAnsi" w:eastAsia="ArialMT" w:hAnsiTheme="majorHAnsi" w:cs="ArialMT"/>
        </w:rPr>
      </w:pP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#include &lt;stdio.h&gt;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#include &lt;stdlib.h&gt;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struct nodo</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int dato;</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struct nodo *izq;</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struct nodo *der;</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int getint(void);</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lastRenderedPageBreak/>
        <w:t>void in_orden(struct nodo *);</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void pre_orden(struct nodo *);</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void pos_orden(struct nodo *);</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 xml:space="preserve">int main() </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struct nodo *raiz, *actual, *p, *q;</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int cont=1, lado;</w:t>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//lado avisa en que lado del arbol ira el derecha : 0=izquierda    1=derecha</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6E0881">
        <w:rPr>
          <w:rFonts w:asciiTheme="majorHAnsi" w:eastAsia="ArialMT" w:hAnsiTheme="majorHAnsi" w:cs="ArialMT"/>
          <w:sz w:val="18"/>
          <w:szCs w:val="18"/>
        </w:rPr>
        <w:tab/>
      </w:r>
      <w:r w:rsidRPr="002738CF">
        <w:rPr>
          <w:rFonts w:asciiTheme="majorHAnsi" w:eastAsia="ArialMT" w:hAnsiTheme="majorHAnsi" w:cs="ArialMT"/>
          <w:sz w:val="18"/>
          <w:szCs w:val="18"/>
          <w:lang w:val="en-US"/>
        </w:rPr>
        <w:t>raiz=NULL;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actual=NULL;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p=NULL;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q=NULL;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raiz=(struct nodo*)malloc(sizeof(*raiz));</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6E0881">
        <w:rPr>
          <w:rFonts w:asciiTheme="majorHAnsi" w:eastAsia="ArialMT" w:hAnsiTheme="majorHAnsi" w:cs="ArialMT"/>
          <w:sz w:val="18"/>
          <w:szCs w:val="18"/>
        </w:rPr>
        <w:t>(*raiz).izq=NULL;</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(*raiz).der=NULL;</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(*raiz).dato=getint();</w:t>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//el primer elemento es la raiz</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6E0881">
        <w:rPr>
          <w:rFonts w:asciiTheme="majorHAnsi" w:eastAsia="ArialMT" w:hAnsiTheme="majorHAnsi" w:cs="ArialMT"/>
          <w:sz w:val="18"/>
          <w:szCs w:val="18"/>
        </w:rPr>
        <w:tab/>
      </w:r>
      <w:r w:rsidRPr="002738CF">
        <w:rPr>
          <w:rFonts w:asciiTheme="majorHAnsi" w:eastAsia="ArialMT" w:hAnsiTheme="majorHAnsi" w:cs="ArialMT"/>
          <w:sz w:val="18"/>
          <w:szCs w:val="18"/>
          <w:lang w:val="en-US"/>
        </w:rPr>
        <w:t>while(cont&lt;=9)</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p=(struct nodo*)malloc(sizeof(*p));</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(*p).izq=NULL;</w:t>
      </w: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(*p).der=NULL;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(*p).dato=getint();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actual=raiz;</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6E0881">
        <w:rPr>
          <w:rFonts w:asciiTheme="majorHAnsi" w:eastAsia="ArialMT" w:hAnsiTheme="majorHAnsi" w:cs="ArialMT"/>
          <w:sz w:val="18"/>
          <w:szCs w:val="18"/>
        </w:rPr>
        <w:t>while(actual!=NULL)</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if( (*p).dato&lt;=(*actual).dato )</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q=actual;</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actual=(*actual).izq;</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lado=0;</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lastRenderedPageBreak/>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else</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q=actual;</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actual=(*actual).der;</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lado=1;</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if(lado==0)</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(*q).izq=p;</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else</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(*q).der=p;</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cont++;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6E0881">
        <w:rPr>
          <w:rFonts w:asciiTheme="majorHAnsi" w:eastAsia="ArialMT" w:hAnsiTheme="majorHAnsi" w:cs="ArialMT"/>
          <w:sz w:val="18"/>
          <w:szCs w:val="18"/>
        </w:rPr>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actual=raiz;</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printf("\nArbol ingresado impreso en in orden\n");</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in_orden(actual);</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actual=raiz;</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printf("\n\nArbol ingresado impreso en pre orden\n");</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pre_orden(actual);</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actual=raiz;</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printf("\n\nArbol ingresado impreso en pos orden\n");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6E0881">
        <w:rPr>
          <w:rFonts w:asciiTheme="majorHAnsi" w:eastAsia="ArialMT" w:hAnsiTheme="majorHAnsi" w:cs="ArialMT"/>
          <w:sz w:val="18"/>
          <w:szCs w:val="18"/>
        </w:rPr>
        <w:tab/>
      </w:r>
      <w:r w:rsidRPr="002738CF">
        <w:rPr>
          <w:rFonts w:asciiTheme="majorHAnsi" w:eastAsia="ArialMT" w:hAnsiTheme="majorHAnsi" w:cs="ArialMT"/>
          <w:sz w:val="18"/>
          <w:szCs w:val="18"/>
          <w:lang w:val="en-US"/>
        </w:rPr>
        <w:t>pos_orden(actual);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lastRenderedPageBreak/>
        <w:tab/>
        <w:t>return 0;</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int getint(void)</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int n;</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printf("\nIngrese un dato: ");</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r>
      <w:r w:rsidRPr="002738CF">
        <w:rPr>
          <w:rFonts w:asciiTheme="majorHAnsi" w:eastAsia="ArialMT" w:hAnsiTheme="majorHAnsi" w:cs="ArialMT"/>
          <w:sz w:val="18"/>
          <w:szCs w:val="18"/>
          <w:lang w:val="en-US"/>
        </w:rPr>
        <w:t>scanf("%d", &amp;n);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printf("\n");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return 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void in_orden(struct nodo *p)</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if(p!=NULL)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in_orden((*p).izq);</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printf("  %d  ", (*p).dato);</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in_orden((*p).der);</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void pre_orden(struct nodo *p)</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if(p!=NULL)</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6E0881">
        <w:rPr>
          <w:rFonts w:asciiTheme="majorHAnsi" w:eastAsia="ArialMT" w:hAnsiTheme="majorHAnsi" w:cs="ArialMT"/>
          <w:sz w:val="18"/>
          <w:szCs w:val="18"/>
        </w:rPr>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printf("  %d  ", (*p).dato);</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pre_orden((*p).izq);</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pre_orden((*p).der);</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lastRenderedPageBreak/>
        <w:t>void pos_orden(struct nodo *p)</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if(p!=NULL)</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pos_orden((*p).izq);</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pos_orden((*p).der);</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r>
      <w:r w:rsidRPr="006E0881">
        <w:rPr>
          <w:rFonts w:asciiTheme="majorHAnsi" w:eastAsia="ArialMT" w:hAnsiTheme="majorHAnsi" w:cs="ArialMT"/>
          <w:sz w:val="18"/>
          <w:szCs w:val="18"/>
        </w:rPr>
        <w:tab/>
        <w:t>printf("  %d  ", (*p).dato);</w:t>
      </w:r>
    </w:p>
    <w:p w:rsidR="0035557C" w:rsidRPr="006E0881"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ab/>
        <w:t>}</w:t>
      </w:r>
    </w:p>
    <w:p w:rsidR="0035557C"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6E0881">
        <w:rPr>
          <w:rFonts w:asciiTheme="majorHAnsi" w:eastAsia="ArialMT" w:hAnsiTheme="majorHAnsi" w:cs="ArialMT"/>
          <w:sz w:val="18"/>
          <w:szCs w:val="18"/>
        </w:rPr>
        <w:t>}</w:t>
      </w:r>
    </w:p>
    <w:p w:rsidR="0035557C" w:rsidRDefault="0035557C" w:rsidP="0035557C">
      <w:pPr>
        <w:autoSpaceDE w:val="0"/>
        <w:autoSpaceDN w:val="0"/>
        <w:adjustRightInd w:val="0"/>
        <w:spacing w:line="240" w:lineRule="auto"/>
        <w:jc w:val="both"/>
        <w:rPr>
          <w:rFonts w:asciiTheme="majorHAnsi" w:hAnsiTheme="majorHAnsi" w:cs="Calibri"/>
          <w:b/>
        </w:rPr>
      </w:pPr>
    </w:p>
    <w:p w:rsidR="0035557C" w:rsidRDefault="0035557C" w:rsidP="0035557C">
      <w:pPr>
        <w:autoSpaceDE w:val="0"/>
        <w:autoSpaceDN w:val="0"/>
        <w:adjustRightInd w:val="0"/>
        <w:spacing w:line="240" w:lineRule="auto"/>
        <w:jc w:val="both"/>
        <w:rPr>
          <w:rFonts w:asciiTheme="majorHAnsi" w:eastAsia="ArialMT" w:hAnsiTheme="majorHAnsi" w:cs="ArialMT"/>
          <w:b/>
        </w:rPr>
      </w:pPr>
      <w:r w:rsidRPr="00FE01B6">
        <w:rPr>
          <w:rFonts w:asciiTheme="majorHAnsi" w:hAnsiTheme="majorHAnsi" w:cs="Calibri"/>
          <w:b/>
        </w:rPr>
        <w:t xml:space="preserve">2) </w:t>
      </w:r>
      <w:r w:rsidRPr="00FE01B6">
        <w:rPr>
          <w:rFonts w:asciiTheme="majorHAnsi" w:eastAsia="ArialMT" w:hAnsiTheme="majorHAnsi" w:cs="ArialMT"/>
          <w:b/>
        </w:rPr>
        <w:t>Implementar una función recursiva que permita recorrer el árbol anterior in-orden</w:t>
      </w:r>
      <w:r>
        <w:rPr>
          <w:rFonts w:asciiTheme="majorHAnsi" w:eastAsia="ArialMT" w:hAnsiTheme="majorHAnsi" w:cs="ArialMT"/>
          <w:b/>
        </w:rPr>
        <w:t xml:space="preserve"> </w:t>
      </w:r>
      <w:r w:rsidRPr="00FE01B6">
        <w:rPr>
          <w:rFonts w:asciiTheme="majorHAnsi" w:eastAsia="ArialMT" w:hAnsiTheme="majorHAnsi" w:cs="ArialMT"/>
          <w:b/>
        </w:rPr>
        <w:t>para mostrar el contenido del árbol.</w:t>
      </w:r>
    </w:p>
    <w:p w:rsidR="0035557C" w:rsidRDefault="0035557C" w:rsidP="0035557C">
      <w:pPr>
        <w:autoSpaceDE w:val="0"/>
        <w:autoSpaceDN w:val="0"/>
        <w:adjustRightInd w:val="0"/>
        <w:spacing w:line="240" w:lineRule="auto"/>
        <w:jc w:val="both"/>
        <w:rPr>
          <w:rFonts w:asciiTheme="majorHAnsi" w:eastAsia="ArialMT" w:hAnsiTheme="majorHAnsi" w:cs="ArialMT"/>
          <w:b/>
        </w:rPr>
      </w:pP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#include &lt;stdio.h&gt;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#include &lt;stdlib.h&gt;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#include &lt;string.h&gt;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struct nodo</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int dato;</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struct nodo *izq;</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struct nodo *der;</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int getint(void);</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int condicion(void);</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void in_orden(struct nodo*);</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 xml:space="preserve">int main() </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struct nodo *raiz, *actual, *p, *q;</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AF18F5">
        <w:rPr>
          <w:rFonts w:asciiTheme="majorHAnsi" w:eastAsia="ArialMT" w:hAnsiTheme="majorHAnsi" w:cs="ArialMT"/>
          <w:sz w:val="18"/>
          <w:szCs w:val="18"/>
        </w:rPr>
        <w:t>int  cond, lado;</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lastRenderedPageBreak/>
        <w:tab/>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raiz=NULL;</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actual=NULL;</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p=NULL;</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q=NULL;</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printf("INGRESO de datos\n");</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AF18F5">
        <w:rPr>
          <w:rFonts w:asciiTheme="majorHAnsi" w:eastAsia="ArialMT" w:hAnsiTheme="majorHAnsi" w:cs="ArialMT"/>
          <w:sz w:val="18"/>
          <w:szCs w:val="18"/>
        </w:rPr>
        <w:tab/>
      </w:r>
      <w:r w:rsidRPr="002738CF">
        <w:rPr>
          <w:rFonts w:asciiTheme="majorHAnsi" w:eastAsia="ArialMT" w:hAnsiTheme="majorHAnsi" w:cs="ArialMT"/>
          <w:sz w:val="18"/>
          <w:szCs w:val="18"/>
          <w:lang w:val="en-US"/>
        </w:rPr>
        <w:t>if( (cond=condicion())==1 )</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raiz=(struct nodo*)malloc(sizeof(*raiz));</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(*raiz).dato=getint();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(*raiz).izq=NULL;</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(*raiz).der=NULL;</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while( (cond=condicion())==1 )</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p=(struct nodo*)malloc(sizeof(*p));</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(*p).izq=NULL;</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(*p).der=NULL;</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(*p).dato=getint();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actual=raiz;</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AF18F5">
        <w:rPr>
          <w:rFonts w:asciiTheme="majorHAnsi" w:eastAsia="ArialMT" w:hAnsiTheme="majorHAnsi" w:cs="ArialMT"/>
          <w:sz w:val="18"/>
          <w:szCs w:val="18"/>
        </w:rPr>
        <w:t>while(actual!=NULL)</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if( (*p).dato&lt;= (*actual).dato )</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q=actual;</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actual=(*actual).izq;</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lado=0;</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else</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q=actual;</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lastRenderedPageBreak/>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actual=(*actual).der;</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lado=1;</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w:t>
      </w:r>
    </w:p>
    <w:p w:rsidR="0035557C"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p>
    <w:p w:rsidR="0035557C"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p>
    <w:p w:rsidR="0035557C" w:rsidRPr="00AF18F5" w:rsidRDefault="0035557C" w:rsidP="0035557C">
      <w:pPr>
        <w:autoSpaceDE w:val="0"/>
        <w:autoSpaceDN w:val="0"/>
        <w:adjustRightInd w:val="0"/>
        <w:spacing w:line="240" w:lineRule="auto"/>
        <w:ind w:left="2124" w:firstLine="708"/>
        <w:jc w:val="both"/>
        <w:rPr>
          <w:rFonts w:asciiTheme="majorHAnsi" w:eastAsia="ArialMT" w:hAnsiTheme="majorHAnsi" w:cs="ArialMT"/>
          <w:sz w:val="18"/>
          <w:szCs w:val="18"/>
        </w:rPr>
      </w:pPr>
      <w:r w:rsidRPr="00AF18F5">
        <w:rPr>
          <w:rFonts w:asciiTheme="majorHAnsi" w:eastAsia="ArialMT" w:hAnsiTheme="majorHAnsi" w:cs="ArialMT"/>
          <w:sz w:val="18"/>
          <w:szCs w:val="18"/>
        </w:rPr>
        <w:t>if(lado==0)</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(*q).izq=p;</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else</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(*q).der=p;</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else</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AF18F5">
        <w:rPr>
          <w:rFonts w:asciiTheme="majorHAnsi" w:eastAsia="ArialMT" w:hAnsiTheme="majorHAnsi" w:cs="ArialMT"/>
          <w:sz w:val="18"/>
          <w:szCs w:val="18"/>
        </w:rPr>
        <w:t>cond=2;</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if(cond==2)</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printf("\nNo se ingreso ningun dato\n");</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else</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printf("\nContenido del arbol mostrado en in orden\n");</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2738CF">
        <w:rPr>
          <w:rFonts w:asciiTheme="majorHAnsi" w:eastAsia="ArialMT" w:hAnsiTheme="majorHAnsi" w:cs="ArialMT"/>
          <w:sz w:val="18"/>
          <w:szCs w:val="18"/>
          <w:lang w:val="en-US"/>
        </w:rPr>
        <w:t>actual=raiz;</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in_orden(actual);</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printf("\n");</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lastRenderedPageBreak/>
        <w:tab/>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return 0;</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int getint(void)</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int n;</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printf("\nIngrese un dato: ");</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2738CF">
        <w:rPr>
          <w:rFonts w:asciiTheme="majorHAnsi" w:eastAsia="ArialMT" w:hAnsiTheme="majorHAnsi" w:cs="ArialMT"/>
          <w:sz w:val="18"/>
          <w:szCs w:val="18"/>
          <w:lang w:val="en-US"/>
        </w:rPr>
        <w:t>scanf("%d", &amp;n);</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printf("\n");</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return n;</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int condicion(void)</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char cond[3];</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char si[3]={"si"};</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AF18F5">
        <w:rPr>
          <w:rFonts w:asciiTheme="majorHAnsi" w:eastAsia="ArialMT" w:hAnsiTheme="majorHAnsi" w:cs="ArialMT"/>
          <w:sz w:val="18"/>
          <w:szCs w:val="18"/>
        </w:rPr>
        <w:tab/>
      </w:r>
      <w:r w:rsidRPr="002738CF">
        <w:rPr>
          <w:rFonts w:asciiTheme="majorHAnsi" w:eastAsia="ArialMT" w:hAnsiTheme="majorHAnsi" w:cs="ArialMT"/>
          <w:sz w:val="18"/>
          <w:szCs w:val="18"/>
          <w:lang w:val="en-US"/>
        </w:rPr>
        <w:t>char no[3]={"no"};</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int  flag=(-1);</w:t>
      </w: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do</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AF18F5">
        <w:rPr>
          <w:rFonts w:asciiTheme="majorHAnsi" w:eastAsia="ArialMT" w:hAnsiTheme="majorHAnsi" w:cs="ArialMT"/>
          <w:sz w:val="18"/>
          <w:szCs w:val="18"/>
        </w:rPr>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printf("\nDesea ingresar otro dato &lt;si/no&gt;: ");</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r>
      <w:r w:rsidRPr="002738CF">
        <w:rPr>
          <w:rFonts w:asciiTheme="majorHAnsi" w:eastAsia="ArialMT" w:hAnsiTheme="majorHAnsi" w:cs="ArialMT"/>
          <w:sz w:val="18"/>
          <w:szCs w:val="18"/>
          <w:lang w:val="en-US"/>
        </w:rPr>
        <w:t>scanf("%s", cond);</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if( (strcmp(cond,si))==0)</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flag=1;</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if( (strcmp(cond,no))==0)</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flag=0;</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}while( flag==(-1) );</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lastRenderedPageBreak/>
        <w:tab/>
        <w:t>return flag;</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void in_orden(struct nodo *p)</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if(p!=NULL)</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in_orden((*p).izq);</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AF18F5">
        <w:rPr>
          <w:rFonts w:asciiTheme="majorHAnsi" w:eastAsia="ArialMT" w:hAnsiTheme="majorHAnsi" w:cs="ArialMT"/>
          <w:sz w:val="18"/>
          <w:szCs w:val="18"/>
        </w:rPr>
        <w:t>printf("  %d  ", (*p).dato);</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r>
      <w:r w:rsidRPr="00AF18F5">
        <w:rPr>
          <w:rFonts w:asciiTheme="majorHAnsi" w:eastAsia="ArialMT" w:hAnsiTheme="majorHAnsi" w:cs="ArialMT"/>
          <w:sz w:val="18"/>
          <w:szCs w:val="18"/>
        </w:rPr>
        <w:tab/>
        <w:t>in_orden((*p).der);</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ab/>
        <w:t>}</w:t>
      </w:r>
    </w:p>
    <w:p w:rsidR="0035557C" w:rsidRPr="00AF18F5" w:rsidRDefault="0035557C" w:rsidP="0035557C">
      <w:pPr>
        <w:autoSpaceDE w:val="0"/>
        <w:autoSpaceDN w:val="0"/>
        <w:adjustRightInd w:val="0"/>
        <w:spacing w:line="240" w:lineRule="auto"/>
        <w:ind w:left="708"/>
        <w:jc w:val="both"/>
        <w:rPr>
          <w:rFonts w:asciiTheme="majorHAnsi" w:eastAsia="ArialMT" w:hAnsiTheme="majorHAnsi" w:cs="ArialMT"/>
          <w:sz w:val="18"/>
          <w:szCs w:val="18"/>
        </w:rPr>
      </w:pPr>
      <w:r w:rsidRPr="00AF18F5">
        <w:rPr>
          <w:rFonts w:asciiTheme="majorHAnsi" w:eastAsia="ArialMT" w:hAnsiTheme="majorHAnsi" w:cs="ArialMT"/>
          <w:sz w:val="18"/>
          <w:szCs w:val="18"/>
        </w:rPr>
        <w:t>}</w:t>
      </w:r>
    </w:p>
    <w:p w:rsidR="0035557C" w:rsidRDefault="0035557C" w:rsidP="0035557C">
      <w:pPr>
        <w:autoSpaceDE w:val="0"/>
        <w:autoSpaceDN w:val="0"/>
        <w:adjustRightInd w:val="0"/>
        <w:spacing w:line="240" w:lineRule="auto"/>
        <w:jc w:val="both"/>
        <w:rPr>
          <w:rFonts w:asciiTheme="majorHAnsi" w:eastAsia="ArialMT" w:hAnsiTheme="majorHAnsi" w:cs="ArialMT"/>
          <w:b/>
        </w:rPr>
      </w:pPr>
      <w:r w:rsidRPr="00FE01B6">
        <w:rPr>
          <w:rFonts w:asciiTheme="majorHAnsi" w:hAnsiTheme="majorHAnsi" w:cs="Calibri"/>
          <w:b/>
        </w:rPr>
        <w:t xml:space="preserve">3) </w:t>
      </w:r>
      <w:r w:rsidRPr="00FE01B6">
        <w:rPr>
          <w:rFonts w:asciiTheme="majorHAnsi" w:eastAsia="ArialMT" w:hAnsiTheme="majorHAnsi" w:cs="ArialMT"/>
          <w:b/>
        </w:rPr>
        <w:t>Cargar un arreglo con N enteros tomados de</w:t>
      </w:r>
      <w:r>
        <w:rPr>
          <w:rFonts w:asciiTheme="majorHAnsi" w:eastAsia="ArialMT" w:hAnsiTheme="majorHAnsi" w:cs="ArialMT"/>
          <w:b/>
        </w:rPr>
        <w:t xml:space="preserve">sde el teclado, con repetición. </w:t>
      </w:r>
      <w:r w:rsidRPr="00FE01B6">
        <w:rPr>
          <w:rFonts w:asciiTheme="majorHAnsi" w:eastAsia="ArialMT" w:hAnsiTheme="majorHAnsi" w:cs="ArialMT"/>
          <w:b/>
        </w:rPr>
        <w:t>Posteriormente almacenarlos en un árbol b</w:t>
      </w:r>
      <w:r>
        <w:rPr>
          <w:rFonts w:asciiTheme="majorHAnsi" w:eastAsia="ArialMT" w:hAnsiTheme="majorHAnsi" w:cs="ArialMT"/>
          <w:b/>
        </w:rPr>
        <w:t xml:space="preserve">inario de búsqueda y finalmente </w:t>
      </w:r>
      <w:r w:rsidRPr="00FE01B6">
        <w:rPr>
          <w:rFonts w:asciiTheme="majorHAnsi" w:eastAsia="ArialMT" w:hAnsiTheme="majorHAnsi" w:cs="ArialMT"/>
          <w:b/>
        </w:rPr>
        <w:t>recorrerlo para mostrar por pantalla el contenido del mismo.</w:t>
      </w:r>
    </w:p>
    <w:p w:rsidR="0035557C" w:rsidRDefault="0035557C" w:rsidP="0035557C">
      <w:pPr>
        <w:autoSpaceDE w:val="0"/>
        <w:autoSpaceDN w:val="0"/>
        <w:adjustRightInd w:val="0"/>
        <w:spacing w:line="240" w:lineRule="auto"/>
        <w:jc w:val="both"/>
        <w:rPr>
          <w:rFonts w:asciiTheme="majorHAnsi" w:eastAsia="ArialMT" w:hAnsiTheme="majorHAnsi" w:cs="ArialMT"/>
          <w:b/>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#include&lt;stdio.h&gt;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#include&lt;stdlib.h&gt;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struct nodo</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int dato;</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struct nodo *izq;</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struct nodo *der;</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int getint(void);</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void in_orden(struct nodo*);</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int main()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struct nodo *raiz, *actual, *p, *q;</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int *array;</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lastRenderedPageBreak/>
        <w:tab/>
        <w:t>int tam, i, lado;</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raiz=NULL;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actual=NULL;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p=NULL;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q=NULL;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array=NULL;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BB3F52">
        <w:rPr>
          <w:rFonts w:asciiTheme="majorHAnsi" w:eastAsia="ArialMT" w:hAnsiTheme="majorHAnsi" w:cs="ArialMT"/>
          <w:sz w:val="18"/>
          <w:szCs w:val="18"/>
        </w:rPr>
        <w:t>do</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printf("Ingrese el tamano del arreglo de enteros: ");</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2738CF">
        <w:rPr>
          <w:rFonts w:asciiTheme="majorHAnsi" w:eastAsia="ArialMT" w:hAnsiTheme="majorHAnsi" w:cs="ArialMT"/>
          <w:sz w:val="18"/>
          <w:szCs w:val="18"/>
          <w:lang w:val="en-US"/>
        </w:rPr>
        <w:t>scanf("%d", &amp;tam);</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}while(tam&lt;=0);</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array=(int*)malloc(sizeof(int)*tam);</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for(i=0 ;i&lt;tam ;i++)</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*(array+i)=getint();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raiz=(struct nodo*)malloc(sizeof(*raiz));</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(*raiz).izq=NULL;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(*raiz).der=NULL;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(*raiz).dato=*(array);</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for(i=1; i&lt;tam ;i++)</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p=(struct nodo*)malloc(sizeof(*p));</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(*p).izq=NULL;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(*p).der=NULL;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(*p).dato=*(array+i);</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actual=raiz;</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lastRenderedPageBreak/>
        <w:tab/>
      </w:r>
      <w:r w:rsidRPr="002738CF">
        <w:rPr>
          <w:rFonts w:asciiTheme="majorHAnsi" w:eastAsia="ArialMT" w:hAnsiTheme="majorHAnsi" w:cs="ArialMT"/>
          <w:sz w:val="18"/>
          <w:szCs w:val="18"/>
          <w:lang w:val="en-US"/>
        </w:rPr>
        <w:tab/>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BB3F52">
        <w:rPr>
          <w:rFonts w:asciiTheme="majorHAnsi" w:eastAsia="ArialMT" w:hAnsiTheme="majorHAnsi" w:cs="ArialMT"/>
          <w:sz w:val="18"/>
          <w:szCs w:val="18"/>
        </w:rPr>
        <w:t>while(actual!=NULL)</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if( (*p).dato &lt;= (*actual).dato )</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q=actual;</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actual=(*actual).izq;</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lado=0;</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else</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q=actual;</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actual=(*actual).der;</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lado=1;</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if(lado==0)</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(*q).izq=p;</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else</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(*q).der=p;</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t>printf("\nEl arreglo copiado en el arbol es: \n");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BB3F52">
        <w:rPr>
          <w:rFonts w:asciiTheme="majorHAnsi" w:eastAsia="ArialMT" w:hAnsiTheme="majorHAnsi" w:cs="ArialMT"/>
          <w:sz w:val="18"/>
          <w:szCs w:val="18"/>
        </w:rPr>
        <w:tab/>
      </w:r>
      <w:r w:rsidRPr="002738CF">
        <w:rPr>
          <w:rFonts w:asciiTheme="majorHAnsi" w:eastAsia="ArialMT" w:hAnsiTheme="majorHAnsi" w:cs="ArialMT"/>
          <w:sz w:val="18"/>
          <w:szCs w:val="18"/>
          <w:lang w:val="en-US"/>
        </w:rPr>
        <w:t>actual=raiz;</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in_orden(actual);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printf("\n\n");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return 0;</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lastRenderedPageBreak/>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int getint(void)</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t>int n;</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printf("\nIngrese un dato: ");</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r>
      <w:r w:rsidRPr="002738CF">
        <w:rPr>
          <w:rFonts w:asciiTheme="majorHAnsi" w:eastAsia="ArialMT" w:hAnsiTheme="majorHAnsi" w:cs="ArialMT"/>
          <w:sz w:val="18"/>
          <w:szCs w:val="18"/>
          <w:lang w:val="en-US"/>
        </w:rPr>
        <w:t>scanf("%d", &amp;n);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printf("\n");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return n;</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void in_orden(struct nodo *p)</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if(p!=NULL)</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t>{</w:t>
      </w:r>
    </w:p>
    <w:p w:rsidR="0035557C" w:rsidRPr="002738CF" w:rsidRDefault="0035557C" w:rsidP="0035557C">
      <w:pPr>
        <w:autoSpaceDE w:val="0"/>
        <w:autoSpaceDN w:val="0"/>
        <w:adjustRightInd w:val="0"/>
        <w:spacing w:line="240" w:lineRule="auto"/>
        <w:ind w:left="708"/>
        <w:rPr>
          <w:rFonts w:asciiTheme="majorHAnsi" w:eastAsia="ArialMT" w:hAnsiTheme="majorHAnsi" w:cs="ArialMT"/>
          <w:sz w:val="18"/>
          <w:szCs w:val="18"/>
          <w:lang w:val="en-US"/>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t>in_orden((*p).izq);</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2738CF">
        <w:rPr>
          <w:rFonts w:asciiTheme="majorHAnsi" w:eastAsia="ArialMT" w:hAnsiTheme="majorHAnsi" w:cs="ArialMT"/>
          <w:sz w:val="18"/>
          <w:szCs w:val="18"/>
          <w:lang w:val="en-US"/>
        </w:rPr>
        <w:tab/>
      </w:r>
      <w:r w:rsidRPr="002738CF">
        <w:rPr>
          <w:rFonts w:asciiTheme="majorHAnsi" w:eastAsia="ArialMT" w:hAnsiTheme="majorHAnsi" w:cs="ArialMT"/>
          <w:sz w:val="18"/>
          <w:szCs w:val="18"/>
          <w:lang w:val="en-US"/>
        </w:rPr>
        <w:tab/>
      </w:r>
      <w:r w:rsidRPr="00BB3F52">
        <w:rPr>
          <w:rFonts w:asciiTheme="majorHAnsi" w:eastAsia="ArialMT" w:hAnsiTheme="majorHAnsi" w:cs="ArialMT"/>
          <w:sz w:val="18"/>
          <w:szCs w:val="18"/>
        </w:rPr>
        <w:t>printf("  %d  ", (*p).dato);</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r>
      <w:r w:rsidRPr="00BB3F52">
        <w:rPr>
          <w:rFonts w:asciiTheme="majorHAnsi" w:eastAsia="ArialMT" w:hAnsiTheme="majorHAnsi" w:cs="ArialMT"/>
          <w:sz w:val="18"/>
          <w:szCs w:val="18"/>
        </w:rPr>
        <w:tab/>
        <w:t>in_orden((*p).der);</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ab/>
        <w:t>}</w:t>
      </w:r>
    </w:p>
    <w:p w:rsidR="0035557C" w:rsidRPr="00BB3F52" w:rsidRDefault="0035557C" w:rsidP="0035557C">
      <w:pPr>
        <w:autoSpaceDE w:val="0"/>
        <w:autoSpaceDN w:val="0"/>
        <w:adjustRightInd w:val="0"/>
        <w:spacing w:line="240" w:lineRule="auto"/>
        <w:ind w:left="708"/>
        <w:rPr>
          <w:rFonts w:asciiTheme="majorHAnsi" w:eastAsia="ArialMT" w:hAnsiTheme="majorHAnsi" w:cs="ArialMT"/>
          <w:sz w:val="18"/>
          <w:szCs w:val="18"/>
        </w:rPr>
      </w:pPr>
      <w:r w:rsidRPr="00BB3F52">
        <w:rPr>
          <w:rFonts w:asciiTheme="majorHAnsi" w:eastAsia="ArialMT" w:hAnsiTheme="majorHAnsi" w:cs="ArialMT"/>
          <w:sz w:val="18"/>
          <w:szCs w:val="18"/>
        </w:rPr>
        <w:t>}</w:t>
      </w:r>
    </w:p>
    <w:p w:rsidR="0035557C" w:rsidRPr="00FE01B6" w:rsidRDefault="0035557C" w:rsidP="0035557C">
      <w:pPr>
        <w:autoSpaceDE w:val="0"/>
        <w:autoSpaceDN w:val="0"/>
        <w:adjustRightInd w:val="0"/>
        <w:spacing w:line="240" w:lineRule="auto"/>
        <w:jc w:val="both"/>
        <w:rPr>
          <w:rFonts w:asciiTheme="majorHAnsi" w:eastAsia="ArialMT" w:hAnsiTheme="majorHAnsi" w:cs="ArialMT"/>
          <w:b/>
        </w:rPr>
      </w:pPr>
      <w:r w:rsidRPr="00FE01B6">
        <w:rPr>
          <w:rFonts w:asciiTheme="majorHAnsi" w:hAnsiTheme="majorHAnsi" w:cs="Calibri"/>
          <w:b/>
        </w:rPr>
        <w:t xml:space="preserve">4) </w:t>
      </w:r>
      <w:r w:rsidRPr="00FE01B6">
        <w:rPr>
          <w:rFonts w:asciiTheme="majorHAnsi" w:eastAsia="ArialMT" w:hAnsiTheme="majorHAnsi" w:cs="ArialMT"/>
          <w:b/>
        </w:rPr>
        <w:t>Se tienen una estructura dinámica tipo p</w:t>
      </w:r>
      <w:r>
        <w:rPr>
          <w:rFonts w:asciiTheme="majorHAnsi" w:eastAsia="ArialMT" w:hAnsiTheme="majorHAnsi" w:cs="ArialMT"/>
          <w:b/>
        </w:rPr>
        <w:t xml:space="preserve">ila ya almacenada en memoria de </w:t>
      </w:r>
      <w:r w:rsidRPr="00FE01B6">
        <w:rPr>
          <w:rFonts w:asciiTheme="majorHAnsi" w:eastAsia="ArialMT" w:hAnsiTheme="majorHAnsi" w:cs="ArialMT"/>
          <w:b/>
        </w:rPr>
        <w:t>sistema, con los datos almacenados en esta estr</w:t>
      </w:r>
      <w:r>
        <w:rPr>
          <w:rFonts w:asciiTheme="majorHAnsi" w:eastAsia="ArialMT" w:hAnsiTheme="majorHAnsi" w:cs="ArialMT"/>
          <w:b/>
        </w:rPr>
        <w:t xml:space="preserve">uctura generar un árbol de </w:t>
      </w:r>
      <w:r w:rsidRPr="00FE01B6">
        <w:rPr>
          <w:rFonts w:asciiTheme="majorHAnsi" w:eastAsia="ArialMT" w:hAnsiTheme="majorHAnsi" w:cs="ArialMT"/>
          <w:b/>
        </w:rPr>
        <w:t>búsqueda binaria.</w:t>
      </w:r>
    </w:p>
    <w:p w:rsidR="0035557C" w:rsidRDefault="0035557C" w:rsidP="0035557C">
      <w:pPr>
        <w:autoSpaceDE w:val="0"/>
        <w:autoSpaceDN w:val="0"/>
        <w:adjustRightInd w:val="0"/>
        <w:spacing w:line="240" w:lineRule="auto"/>
        <w:jc w:val="both"/>
        <w:rPr>
          <w:rFonts w:asciiTheme="majorHAnsi" w:hAnsiTheme="majorHAnsi" w:cs="Calibri"/>
          <w:b/>
        </w:rPr>
      </w:pP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#include&lt;stdio.h&gt;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#include&lt;stdlib.h&gt;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struct nodo</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int dato;</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struct nodo *izq;</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struct nodo *der;</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struct pila</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int dato;</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struct pila *sig;</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int getint(void);</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int condicion(void);</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void in_orden(struct nodo *);</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int main()</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struct nodo *raiz, *actual, *aux, *q;</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struct pila *p, *base;</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int lado, cond;</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raiz=NULL;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2738CF">
        <w:rPr>
          <w:rFonts w:asciiTheme="majorHAnsi" w:hAnsiTheme="majorHAnsi" w:cs="Calibri"/>
          <w:sz w:val="18"/>
          <w:szCs w:val="18"/>
          <w:lang w:val="en-US"/>
        </w:rPr>
        <w:tab/>
      </w:r>
      <w:r w:rsidRPr="00334FED">
        <w:rPr>
          <w:rFonts w:asciiTheme="majorHAnsi" w:hAnsiTheme="majorHAnsi" w:cs="Calibri"/>
          <w:sz w:val="18"/>
          <w:szCs w:val="18"/>
        </w:rPr>
        <w:t>actual=NULL;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aux=NULL;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q=NULL;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p=NULL;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base=NULL;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 CREO LA PILA ------ //</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334FED">
        <w:rPr>
          <w:rFonts w:asciiTheme="majorHAnsi" w:hAnsiTheme="majorHAnsi" w:cs="Calibri"/>
          <w:sz w:val="18"/>
          <w:szCs w:val="18"/>
        </w:rPr>
        <w:tab/>
      </w:r>
      <w:r w:rsidRPr="002738CF">
        <w:rPr>
          <w:rFonts w:asciiTheme="majorHAnsi" w:hAnsiTheme="majorHAnsi" w:cs="Calibri"/>
          <w:sz w:val="18"/>
          <w:szCs w:val="18"/>
          <w:lang w:val="en-US"/>
        </w:rPr>
        <w:t>while( (cond=condicion()) == 1 )</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p=(struct pila*)malloc(sizeof(*p));</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(*p).dato=getint();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(*p).sig=base;</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334FED">
        <w:rPr>
          <w:rFonts w:asciiTheme="majorHAnsi" w:hAnsiTheme="majorHAnsi" w:cs="Calibri"/>
          <w:sz w:val="18"/>
          <w:szCs w:val="18"/>
        </w:rPr>
        <w:t>base=p;</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lastRenderedPageBreak/>
        <w:tab/>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 GUARDO DATOS DE LA PILA EN ARBOL BINARIO ----- //</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334FED">
        <w:rPr>
          <w:rFonts w:asciiTheme="majorHAnsi" w:hAnsiTheme="majorHAnsi" w:cs="Calibri"/>
          <w:sz w:val="18"/>
          <w:szCs w:val="18"/>
        </w:rPr>
        <w:tab/>
      </w:r>
      <w:r w:rsidRPr="002738CF">
        <w:rPr>
          <w:rFonts w:asciiTheme="majorHAnsi" w:hAnsiTheme="majorHAnsi" w:cs="Calibri"/>
          <w:sz w:val="18"/>
          <w:szCs w:val="18"/>
          <w:lang w:val="en-US"/>
        </w:rPr>
        <w:t>if(base!=NULL)</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raiz=(struct nodo*)malloc(sizeof(*raiz));</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334FED">
        <w:rPr>
          <w:rFonts w:asciiTheme="majorHAnsi" w:hAnsiTheme="majorHAnsi" w:cs="Calibri"/>
          <w:sz w:val="18"/>
          <w:szCs w:val="18"/>
        </w:rPr>
        <w:t>(*raiz).izq=NULL;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t>(*raiz).der=NULL;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t>(*raiz).dato=(*base).dato;</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334FED">
        <w:rPr>
          <w:rFonts w:asciiTheme="majorHAnsi" w:hAnsiTheme="majorHAnsi" w:cs="Calibri"/>
          <w:sz w:val="18"/>
          <w:szCs w:val="18"/>
        </w:rPr>
        <w:tab/>
      </w:r>
      <w:r w:rsidRPr="00334FED">
        <w:rPr>
          <w:rFonts w:asciiTheme="majorHAnsi" w:hAnsiTheme="majorHAnsi" w:cs="Calibri"/>
          <w:sz w:val="18"/>
          <w:szCs w:val="18"/>
        </w:rPr>
        <w:tab/>
      </w:r>
      <w:r w:rsidRPr="002738CF">
        <w:rPr>
          <w:rFonts w:asciiTheme="majorHAnsi" w:hAnsiTheme="majorHAnsi" w:cs="Calibri"/>
          <w:sz w:val="18"/>
          <w:szCs w:val="18"/>
          <w:lang w:val="en-US"/>
        </w:rPr>
        <w:t>base=(*base).sig;</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while(base!=NULL)</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q=(struct nodo*)malloc(sizeof(*q));</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334FED">
        <w:rPr>
          <w:rFonts w:asciiTheme="majorHAnsi" w:hAnsiTheme="majorHAnsi" w:cs="Calibri"/>
          <w:sz w:val="18"/>
          <w:szCs w:val="18"/>
        </w:rPr>
        <w:t>(*q).izq=NULL;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(*q).der=NULL;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(*q).dato=(*base).dato;</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actual=raiz;</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while(actual!=NULL)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if( (*q).dato &lt;= (*actual).dato )</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aux=actual;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actual=(*actual).izq;</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lado=0;</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else</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aux=actual;</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actual=(*actual).der;</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lado=1;</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lastRenderedPageBreak/>
        <w:tab/>
      </w:r>
      <w:r w:rsidRPr="00334FED">
        <w:rPr>
          <w:rFonts w:asciiTheme="majorHAnsi" w:hAnsiTheme="majorHAnsi" w:cs="Calibri"/>
          <w:sz w:val="18"/>
          <w:szCs w:val="18"/>
        </w:rPr>
        <w:tab/>
      </w:r>
      <w:r w:rsidRPr="00334FED">
        <w:rPr>
          <w:rFonts w:asciiTheme="majorHAnsi" w:hAnsiTheme="majorHAnsi" w:cs="Calibri"/>
          <w:sz w:val="18"/>
          <w:szCs w:val="18"/>
        </w:rPr>
        <w:tab/>
        <w:t>if(lado==0)</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(*aux).izq=q;</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else</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(*aux).der=q;</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base=(*base).sig;</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printf("\nLos elemntos de la pila copiados en el arbol son: \n");</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334FED">
        <w:rPr>
          <w:rFonts w:asciiTheme="majorHAnsi" w:hAnsiTheme="majorHAnsi" w:cs="Calibri"/>
          <w:sz w:val="18"/>
          <w:szCs w:val="18"/>
        </w:rPr>
        <w:tab/>
      </w:r>
      <w:r w:rsidRPr="002738CF">
        <w:rPr>
          <w:rFonts w:asciiTheme="majorHAnsi" w:hAnsiTheme="majorHAnsi" w:cs="Calibri"/>
          <w:sz w:val="18"/>
          <w:szCs w:val="18"/>
          <w:lang w:val="en-US"/>
        </w:rPr>
        <w:t>actual=raiz;</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in_orden(actual);</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printf("\n");</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return 0;</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int getint(void)</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int n;</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t>printf("\nIngrese un dato: ");</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334FED">
        <w:rPr>
          <w:rFonts w:asciiTheme="majorHAnsi" w:hAnsiTheme="majorHAnsi" w:cs="Calibri"/>
          <w:sz w:val="18"/>
          <w:szCs w:val="18"/>
        </w:rPr>
        <w:tab/>
      </w:r>
      <w:r w:rsidRPr="00334FED">
        <w:rPr>
          <w:rFonts w:asciiTheme="majorHAnsi" w:hAnsiTheme="majorHAnsi" w:cs="Calibri"/>
          <w:sz w:val="18"/>
          <w:szCs w:val="18"/>
        </w:rPr>
        <w:tab/>
      </w:r>
      <w:r w:rsidRPr="002738CF">
        <w:rPr>
          <w:rFonts w:asciiTheme="majorHAnsi" w:hAnsiTheme="majorHAnsi" w:cs="Calibri"/>
          <w:sz w:val="18"/>
          <w:szCs w:val="18"/>
          <w:lang w:val="en-US"/>
        </w:rPr>
        <w:t>scanf("%d", &amp;n);</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printf("\n");</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return n;</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int condicion(void)</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lastRenderedPageBreak/>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char cond[3];</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char si[3]={"si"};</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334FED">
        <w:rPr>
          <w:rFonts w:asciiTheme="majorHAnsi" w:hAnsiTheme="majorHAnsi" w:cs="Calibri"/>
          <w:sz w:val="18"/>
          <w:szCs w:val="18"/>
        </w:rPr>
        <w:tab/>
      </w:r>
      <w:r w:rsidRPr="002738CF">
        <w:rPr>
          <w:rFonts w:asciiTheme="majorHAnsi" w:hAnsiTheme="majorHAnsi" w:cs="Calibri"/>
          <w:sz w:val="18"/>
          <w:szCs w:val="18"/>
          <w:lang w:val="en-US"/>
        </w:rPr>
        <w:t>char no[3]={"no"};</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int  flag=(-1);</w:t>
      </w:r>
      <w:r w:rsidRPr="002738CF">
        <w:rPr>
          <w:rFonts w:asciiTheme="majorHAnsi" w:hAnsiTheme="majorHAnsi" w:cs="Calibri"/>
          <w:sz w:val="18"/>
          <w:szCs w:val="18"/>
          <w:lang w:val="en-US"/>
        </w:rPr>
        <w:tab/>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do</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334FED">
        <w:rPr>
          <w:rFonts w:asciiTheme="majorHAnsi" w:hAnsiTheme="majorHAnsi" w:cs="Calibri"/>
          <w:sz w:val="18"/>
          <w:szCs w:val="18"/>
        </w:rPr>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t>printf("\nDesea ingresar otro dato &lt;si/no&gt;: ");</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334FED">
        <w:rPr>
          <w:rFonts w:asciiTheme="majorHAnsi" w:hAnsiTheme="majorHAnsi" w:cs="Calibri"/>
          <w:sz w:val="18"/>
          <w:szCs w:val="18"/>
        </w:rPr>
        <w:tab/>
      </w:r>
      <w:r w:rsidRPr="00334FED">
        <w:rPr>
          <w:rFonts w:asciiTheme="majorHAnsi" w:hAnsiTheme="majorHAnsi" w:cs="Calibri"/>
          <w:sz w:val="18"/>
          <w:szCs w:val="18"/>
        </w:rPr>
        <w:tab/>
      </w:r>
      <w:r w:rsidRPr="00334FED">
        <w:rPr>
          <w:rFonts w:asciiTheme="majorHAnsi" w:hAnsiTheme="majorHAnsi" w:cs="Calibri"/>
          <w:sz w:val="18"/>
          <w:szCs w:val="18"/>
        </w:rPr>
        <w:tab/>
      </w:r>
      <w:r w:rsidRPr="002738CF">
        <w:rPr>
          <w:rFonts w:asciiTheme="majorHAnsi" w:hAnsiTheme="majorHAnsi" w:cs="Calibri"/>
          <w:sz w:val="18"/>
          <w:szCs w:val="18"/>
          <w:lang w:val="en-US"/>
        </w:rPr>
        <w:t>scanf("%s", cond);</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if( (strcmp(cond,si))==0)</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flag=1;</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if( (strcmp(cond,no))==0)</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flag=0;</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}while( flag==(-1) );</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return flag;</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void in_orden(struct nodo *p)</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if(p!=NULL)</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t>{</w:t>
      </w:r>
    </w:p>
    <w:p w:rsidR="0035557C" w:rsidRPr="002738CF" w:rsidRDefault="0035557C" w:rsidP="0035557C">
      <w:pPr>
        <w:autoSpaceDE w:val="0"/>
        <w:autoSpaceDN w:val="0"/>
        <w:adjustRightInd w:val="0"/>
        <w:spacing w:line="240" w:lineRule="auto"/>
        <w:ind w:left="708"/>
        <w:jc w:val="both"/>
        <w:rPr>
          <w:rFonts w:asciiTheme="majorHAnsi" w:hAnsiTheme="majorHAnsi" w:cs="Calibri"/>
          <w:sz w:val="18"/>
          <w:szCs w:val="18"/>
          <w:lang w:val="en-US"/>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t>in_orden((*p).izq);</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2738CF">
        <w:rPr>
          <w:rFonts w:asciiTheme="majorHAnsi" w:hAnsiTheme="majorHAnsi" w:cs="Calibri"/>
          <w:sz w:val="18"/>
          <w:szCs w:val="18"/>
          <w:lang w:val="en-US"/>
        </w:rPr>
        <w:tab/>
      </w:r>
      <w:r w:rsidRPr="002738CF">
        <w:rPr>
          <w:rFonts w:asciiTheme="majorHAnsi" w:hAnsiTheme="majorHAnsi" w:cs="Calibri"/>
          <w:sz w:val="18"/>
          <w:szCs w:val="18"/>
          <w:lang w:val="en-US"/>
        </w:rPr>
        <w:tab/>
      </w:r>
      <w:r w:rsidRPr="00334FED">
        <w:rPr>
          <w:rFonts w:asciiTheme="majorHAnsi" w:hAnsiTheme="majorHAnsi" w:cs="Calibri"/>
          <w:sz w:val="18"/>
          <w:szCs w:val="18"/>
        </w:rPr>
        <w:t>printf("  %d  ", (*p).dato);</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r>
      <w:r w:rsidRPr="00334FED">
        <w:rPr>
          <w:rFonts w:asciiTheme="majorHAnsi" w:hAnsiTheme="majorHAnsi" w:cs="Calibri"/>
          <w:sz w:val="18"/>
          <w:szCs w:val="18"/>
        </w:rPr>
        <w:tab/>
        <w:t>in_orden((*p).der);</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ab/>
        <w:t>}</w:t>
      </w:r>
    </w:p>
    <w:p w:rsidR="0035557C" w:rsidRPr="00334FED" w:rsidRDefault="0035557C" w:rsidP="0035557C">
      <w:pPr>
        <w:autoSpaceDE w:val="0"/>
        <w:autoSpaceDN w:val="0"/>
        <w:adjustRightInd w:val="0"/>
        <w:spacing w:line="240" w:lineRule="auto"/>
        <w:ind w:left="708"/>
        <w:jc w:val="both"/>
        <w:rPr>
          <w:rFonts w:asciiTheme="majorHAnsi" w:hAnsiTheme="majorHAnsi" w:cs="Calibri"/>
          <w:sz w:val="18"/>
          <w:szCs w:val="18"/>
        </w:rPr>
      </w:pPr>
      <w:r w:rsidRPr="00334FED">
        <w:rPr>
          <w:rFonts w:asciiTheme="majorHAnsi" w:hAnsiTheme="majorHAnsi" w:cs="Calibri"/>
          <w:sz w:val="18"/>
          <w:szCs w:val="18"/>
        </w:rPr>
        <w:t>}</w:t>
      </w:r>
    </w:p>
    <w:p w:rsidR="0035557C" w:rsidRDefault="0035557C" w:rsidP="0035557C">
      <w:pPr>
        <w:autoSpaceDE w:val="0"/>
        <w:autoSpaceDN w:val="0"/>
        <w:adjustRightInd w:val="0"/>
        <w:spacing w:line="240" w:lineRule="auto"/>
        <w:jc w:val="both"/>
        <w:rPr>
          <w:rFonts w:asciiTheme="majorHAnsi" w:hAnsiTheme="majorHAnsi" w:cs="Calibri"/>
          <w:b/>
        </w:rPr>
      </w:pPr>
    </w:p>
    <w:p w:rsidR="00504291" w:rsidRDefault="00504291" w:rsidP="0035557C">
      <w:pPr>
        <w:pStyle w:val="Default"/>
        <w:jc w:val="center"/>
        <w:rPr>
          <w:rFonts w:asciiTheme="majorHAnsi" w:hAnsiTheme="majorHAnsi"/>
          <w:b/>
          <w:sz w:val="32"/>
          <w:szCs w:val="32"/>
        </w:rPr>
      </w:pPr>
    </w:p>
    <w:p w:rsidR="0035557C" w:rsidRPr="003B49C2" w:rsidRDefault="0035557C" w:rsidP="0035557C">
      <w:pPr>
        <w:pStyle w:val="Default"/>
        <w:jc w:val="center"/>
        <w:rPr>
          <w:rFonts w:asciiTheme="majorHAnsi" w:hAnsiTheme="majorHAnsi"/>
          <w:b/>
          <w:sz w:val="32"/>
          <w:szCs w:val="32"/>
        </w:rPr>
      </w:pPr>
      <w:r w:rsidRPr="003B49C2">
        <w:rPr>
          <w:rFonts w:asciiTheme="majorHAnsi" w:hAnsiTheme="majorHAnsi"/>
          <w:b/>
          <w:sz w:val="32"/>
          <w:szCs w:val="32"/>
        </w:rPr>
        <w:lastRenderedPageBreak/>
        <w:t>Trabajo Practico  N° 7</w:t>
      </w:r>
    </w:p>
    <w:p w:rsidR="0035557C" w:rsidRPr="00EA4F8D" w:rsidRDefault="0035557C" w:rsidP="0035557C">
      <w:pPr>
        <w:pStyle w:val="Default"/>
        <w:jc w:val="center"/>
        <w:rPr>
          <w:rFonts w:asciiTheme="majorHAnsi" w:hAnsiTheme="majorHAnsi"/>
          <w:b/>
          <w:sz w:val="32"/>
          <w:szCs w:val="32"/>
          <w:u w:val="single"/>
        </w:rPr>
      </w:pPr>
      <w:r w:rsidRPr="00EA4F8D">
        <w:rPr>
          <w:rFonts w:asciiTheme="majorHAnsi" w:hAnsiTheme="majorHAnsi"/>
          <w:b/>
          <w:sz w:val="32"/>
          <w:szCs w:val="32"/>
          <w:u w:val="single"/>
        </w:rPr>
        <w:t>Objetos</w:t>
      </w:r>
    </w:p>
    <w:p w:rsidR="0035557C" w:rsidRDefault="0035557C" w:rsidP="0035557C">
      <w:pPr>
        <w:pStyle w:val="Default"/>
        <w:spacing w:after="31"/>
        <w:rPr>
          <w:rFonts w:asciiTheme="majorHAnsi" w:hAnsiTheme="majorHAnsi"/>
          <w:b/>
          <w:sz w:val="22"/>
          <w:szCs w:val="22"/>
        </w:rPr>
      </w:pPr>
    </w:p>
    <w:p w:rsidR="0035557C" w:rsidRPr="006113EB" w:rsidRDefault="0035557C" w:rsidP="0035557C">
      <w:pPr>
        <w:pStyle w:val="Default"/>
        <w:spacing w:after="31"/>
        <w:rPr>
          <w:rFonts w:asciiTheme="majorHAnsi" w:hAnsiTheme="majorHAnsi"/>
          <w:b/>
          <w:sz w:val="22"/>
          <w:szCs w:val="22"/>
        </w:rPr>
      </w:pPr>
      <w:r w:rsidRPr="006113EB">
        <w:rPr>
          <w:rFonts w:asciiTheme="majorHAnsi" w:hAnsiTheme="majorHAnsi"/>
          <w:b/>
          <w:sz w:val="22"/>
          <w:szCs w:val="22"/>
        </w:rPr>
        <w:t xml:space="preserve">1) Crear una clase punto que permita representar un punto como objeto en el espacio bidimensional. La clase tendrá un constructor para inicializarlo a cero (0,0). La clase tendrá los siguientes métodos: </w:t>
      </w:r>
    </w:p>
    <w:p w:rsidR="0035557C" w:rsidRPr="006113EB" w:rsidRDefault="0035557C" w:rsidP="0035557C">
      <w:pPr>
        <w:pStyle w:val="Default"/>
        <w:widowControl/>
        <w:numPr>
          <w:ilvl w:val="0"/>
          <w:numId w:val="7"/>
        </w:numPr>
        <w:suppressAutoHyphens w:val="0"/>
        <w:autoSpaceDN w:val="0"/>
        <w:adjustRightInd w:val="0"/>
        <w:spacing w:after="31"/>
        <w:rPr>
          <w:rFonts w:asciiTheme="majorHAnsi" w:hAnsiTheme="majorHAnsi"/>
          <w:b/>
          <w:sz w:val="22"/>
          <w:szCs w:val="22"/>
        </w:rPr>
      </w:pPr>
      <w:r w:rsidRPr="006113EB">
        <w:rPr>
          <w:rFonts w:asciiTheme="majorHAnsi" w:hAnsiTheme="majorHAnsi"/>
          <w:b/>
          <w:sz w:val="22"/>
          <w:szCs w:val="22"/>
        </w:rPr>
        <w:t xml:space="preserve">Ingresar valores desde el teclado para crear el punto. </w:t>
      </w:r>
    </w:p>
    <w:p w:rsidR="0035557C" w:rsidRPr="006113EB" w:rsidRDefault="0035557C" w:rsidP="0035557C">
      <w:pPr>
        <w:pStyle w:val="Default"/>
        <w:widowControl/>
        <w:numPr>
          <w:ilvl w:val="0"/>
          <w:numId w:val="7"/>
        </w:numPr>
        <w:suppressAutoHyphens w:val="0"/>
        <w:autoSpaceDN w:val="0"/>
        <w:adjustRightInd w:val="0"/>
        <w:spacing w:after="31"/>
        <w:rPr>
          <w:rFonts w:asciiTheme="majorHAnsi" w:hAnsiTheme="majorHAnsi"/>
          <w:b/>
          <w:sz w:val="22"/>
          <w:szCs w:val="22"/>
        </w:rPr>
      </w:pPr>
      <w:r w:rsidRPr="006113EB">
        <w:rPr>
          <w:rFonts w:asciiTheme="majorHAnsi" w:hAnsiTheme="majorHAnsi"/>
          <w:b/>
          <w:sz w:val="22"/>
          <w:szCs w:val="22"/>
        </w:rPr>
        <w:t xml:space="preserve">Mostrar las coordenadas del punto por pantalla. </w:t>
      </w:r>
    </w:p>
    <w:p w:rsidR="0035557C" w:rsidRPr="006113EB" w:rsidRDefault="0035557C" w:rsidP="0035557C">
      <w:pPr>
        <w:pStyle w:val="Default"/>
        <w:widowControl/>
        <w:numPr>
          <w:ilvl w:val="0"/>
          <w:numId w:val="7"/>
        </w:numPr>
        <w:suppressAutoHyphens w:val="0"/>
        <w:autoSpaceDN w:val="0"/>
        <w:adjustRightInd w:val="0"/>
        <w:spacing w:after="31"/>
        <w:rPr>
          <w:rFonts w:asciiTheme="majorHAnsi" w:hAnsiTheme="majorHAnsi"/>
          <w:b/>
          <w:sz w:val="22"/>
          <w:szCs w:val="22"/>
        </w:rPr>
      </w:pPr>
      <w:r w:rsidRPr="006113EB">
        <w:rPr>
          <w:rFonts w:asciiTheme="majorHAnsi" w:hAnsiTheme="majorHAnsi"/>
          <w:b/>
          <w:sz w:val="22"/>
          <w:szCs w:val="22"/>
        </w:rPr>
        <w:t xml:space="preserve">Calcular y mostrar la distancia del punto al origen del sistema de coordenadas cartesianas. </w:t>
      </w:r>
    </w:p>
    <w:p w:rsidR="0035557C" w:rsidRPr="006113EB" w:rsidRDefault="0035557C" w:rsidP="0035557C">
      <w:pPr>
        <w:pStyle w:val="Default"/>
        <w:spacing w:after="31"/>
        <w:rPr>
          <w:rFonts w:asciiTheme="majorHAnsi" w:hAnsiTheme="majorHAnsi"/>
          <w:b/>
          <w:sz w:val="22"/>
          <w:szCs w:val="22"/>
        </w:rPr>
      </w:pPr>
      <w:r w:rsidRPr="006113EB">
        <w:rPr>
          <w:rFonts w:asciiTheme="majorHAnsi" w:hAnsiTheme="majorHAnsi"/>
          <w:b/>
          <w:sz w:val="22"/>
          <w:szCs w:val="22"/>
        </w:rPr>
        <w:t>En el main se creará una instancia de la clase. El ingreso de valores y de información a mostrar en pantalla se hará desde el main.</w:t>
      </w:r>
    </w:p>
    <w:p w:rsidR="0035557C" w:rsidRDefault="0035557C" w:rsidP="0035557C">
      <w:pPr>
        <w:spacing w:line="240" w:lineRule="auto"/>
        <w:ind w:left="708"/>
        <w:rPr>
          <w:rFonts w:asciiTheme="majorHAnsi" w:hAnsiTheme="majorHAnsi"/>
          <w:sz w:val="18"/>
          <w:szCs w:val="18"/>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#include &lt;iostream&gt;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#include &lt;math.h&gt;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using namespace std;</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class punto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private: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float x;</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float y;</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public:</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punto();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ingresa(float, float);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muestra(float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float calcula();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 xml:space="preserve">int main()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class punto objeto;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float       cordX, cordY, cords[2];</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p>
    <w:p w:rsidR="0035557C" w:rsidRPr="006113EB"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6113EB">
        <w:rPr>
          <w:rFonts w:asciiTheme="majorHAnsi" w:hAnsiTheme="majorHAnsi"/>
          <w:sz w:val="18"/>
          <w:szCs w:val="18"/>
        </w:rPr>
        <w:t>cout&lt;&lt;"Ingrese coordenade en x: ";</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lastRenderedPageBreak/>
        <w:tab/>
        <w:t>cin&gt;&gt;cordX;</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cout&lt;&lt;"Ingrese coordenada en y: ";</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cin&gt;&gt;cordY;</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objeto.ingresa(cordX, cordY);</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objeto.muestra(cords);</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cout&lt;&lt;"\nCoordenada en x: "&lt;&lt;cords[0]&lt;&lt;"\n";</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 xml:space="preserve">cout&lt;&lt;"Coordenada en y: "&lt;&lt;cords[1]&lt;&lt;"\n"; </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cout&lt;&lt;"\nLa distancia del punto al origen es: ";</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cout&lt;&lt;objeto.calcula()&lt;&lt;"\n\n";</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return 0;</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w:t>
      </w:r>
    </w:p>
    <w:p w:rsidR="0035557C" w:rsidRPr="006113EB" w:rsidRDefault="0035557C" w:rsidP="0035557C">
      <w:pPr>
        <w:spacing w:line="240" w:lineRule="auto"/>
        <w:ind w:left="1416"/>
        <w:rPr>
          <w:rFonts w:asciiTheme="majorHAnsi" w:hAnsiTheme="majorHAnsi"/>
          <w:sz w:val="18"/>
          <w:szCs w:val="18"/>
        </w:rPr>
      </w:pP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punto::punto()</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x=0;</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y=0;</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w:t>
      </w:r>
    </w:p>
    <w:p w:rsidR="0035557C" w:rsidRPr="006113EB" w:rsidRDefault="0035557C" w:rsidP="0035557C">
      <w:pPr>
        <w:spacing w:line="240" w:lineRule="auto"/>
        <w:ind w:left="1416"/>
        <w:rPr>
          <w:rFonts w:asciiTheme="majorHAnsi" w:hAnsiTheme="majorHAnsi"/>
          <w:sz w:val="18"/>
          <w:szCs w:val="18"/>
        </w:rPr>
      </w:pP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void punto::ingresa(float a, float b)</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x=a;</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y=b;</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w:t>
      </w:r>
    </w:p>
    <w:p w:rsidR="0035557C" w:rsidRPr="006113EB" w:rsidRDefault="0035557C" w:rsidP="0035557C">
      <w:pPr>
        <w:spacing w:line="240" w:lineRule="auto"/>
        <w:ind w:left="1416"/>
        <w:rPr>
          <w:rFonts w:asciiTheme="majorHAnsi" w:hAnsiTheme="majorHAnsi"/>
          <w:sz w:val="18"/>
          <w:szCs w:val="18"/>
        </w:rPr>
      </w:pP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void punto::muestra(float *a)</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*(a)=x;</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*(a+1)=y;</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w:t>
      </w:r>
    </w:p>
    <w:p w:rsidR="0035557C" w:rsidRPr="006113EB" w:rsidRDefault="0035557C" w:rsidP="0035557C">
      <w:pPr>
        <w:spacing w:line="240" w:lineRule="auto"/>
        <w:ind w:left="1416"/>
        <w:rPr>
          <w:rFonts w:asciiTheme="majorHAnsi" w:hAnsiTheme="majorHAnsi"/>
          <w:sz w:val="18"/>
          <w:szCs w:val="18"/>
        </w:rPr>
      </w:pP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float punto::calcula()</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w:t>
      </w:r>
    </w:p>
    <w:p w:rsidR="0035557C" w:rsidRPr="006113EB"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ab/>
        <w:t>return sqrt( (x*x) + (y*y) );</w:t>
      </w:r>
    </w:p>
    <w:p w:rsidR="0035557C" w:rsidRDefault="0035557C" w:rsidP="0035557C">
      <w:pPr>
        <w:spacing w:line="240" w:lineRule="auto"/>
        <w:ind w:left="1416"/>
        <w:rPr>
          <w:rFonts w:asciiTheme="majorHAnsi" w:hAnsiTheme="majorHAnsi"/>
          <w:sz w:val="18"/>
          <w:szCs w:val="18"/>
        </w:rPr>
      </w:pPr>
      <w:r w:rsidRPr="006113EB">
        <w:rPr>
          <w:rFonts w:asciiTheme="majorHAnsi" w:hAnsiTheme="majorHAnsi"/>
          <w:sz w:val="18"/>
          <w:szCs w:val="18"/>
        </w:rPr>
        <w:t>}</w:t>
      </w:r>
    </w:p>
    <w:p w:rsidR="0035557C" w:rsidRDefault="0035557C" w:rsidP="00504291">
      <w:pPr>
        <w:spacing w:line="240" w:lineRule="auto"/>
        <w:rPr>
          <w:rFonts w:asciiTheme="majorHAnsi" w:hAnsiTheme="majorHAnsi"/>
          <w:sz w:val="18"/>
          <w:szCs w:val="18"/>
        </w:rPr>
      </w:pPr>
    </w:p>
    <w:p w:rsidR="0035557C" w:rsidRDefault="0035557C" w:rsidP="0035557C">
      <w:pPr>
        <w:spacing w:line="240" w:lineRule="auto"/>
        <w:ind w:left="1416"/>
        <w:rPr>
          <w:rFonts w:asciiTheme="majorHAnsi" w:hAnsiTheme="majorHAnsi"/>
          <w:sz w:val="18"/>
          <w:szCs w:val="18"/>
        </w:rPr>
      </w:pPr>
    </w:p>
    <w:p w:rsidR="0035557C" w:rsidRPr="003C2634" w:rsidRDefault="0035557C" w:rsidP="0035557C">
      <w:pPr>
        <w:autoSpaceDE w:val="0"/>
        <w:autoSpaceDN w:val="0"/>
        <w:adjustRightInd w:val="0"/>
        <w:spacing w:line="240" w:lineRule="auto"/>
        <w:rPr>
          <w:rFonts w:ascii="Arial" w:hAnsi="Arial" w:cs="Arial"/>
          <w:color w:val="000000"/>
          <w:sz w:val="24"/>
          <w:szCs w:val="24"/>
        </w:rPr>
      </w:pPr>
    </w:p>
    <w:p w:rsidR="0035557C" w:rsidRPr="003C2634" w:rsidRDefault="0035557C" w:rsidP="0035557C">
      <w:pPr>
        <w:autoSpaceDE w:val="0"/>
        <w:autoSpaceDN w:val="0"/>
        <w:adjustRightInd w:val="0"/>
        <w:spacing w:after="29" w:line="240" w:lineRule="auto"/>
        <w:jc w:val="both"/>
        <w:rPr>
          <w:rFonts w:asciiTheme="majorHAnsi" w:hAnsiTheme="majorHAnsi" w:cs="Arial"/>
          <w:b/>
          <w:color w:val="000000"/>
        </w:rPr>
      </w:pPr>
      <w:r w:rsidRPr="003C2634">
        <w:rPr>
          <w:rFonts w:asciiTheme="majorHAnsi" w:hAnsiTheme="majorHAnsi" w:cs="Arial"/>
          <w:b/>
          <w:color w:val="000000"/>
        </w:rPr>
        <w:t xml:space="preserve">2) Crear una clase vector, la cual representará un arreglo estático de 10 elementos de tipo entero. Un constructor por defecto iniciará el arreglo a 0. La clase tendrá métodos para: </w:t>
      </w:r>
    </w:p>
    <w:p w:rsidR="0035557C" w:rsidRPr="003C2634" w:rsidRDefault="0035557C" w:rsidP="0035557C">
      <w:pPr>
        <w:pStyle w:val="Prrafodelista"/>
        <w:numPr>
          <w:ilvl w:val="0"/>
          <w:numId w:val="8"/>
        </w:numPr>
        <w:autoSpaceDE w:val="0"/>
        <w:autoSpaceDN w:val="0"/>
        <w:adjustRightInd w:val="0"/>
        <w:spacing w:after="29" w:line="240" w:lineRule="auto"/>
        <w:jc w:val="both"/>
        <w:rPr>
          <w:rFonts w:asciiTheme="majorHAnsi" w:hAnsiTheme="majorHAnsi" w:cs="Arial"/>
          <w:b/>
          <w:color w:val="000000"/>
        </w:rPr>
      </w:pPr>
      <w:r w:rsidRPr="003C2634">
        <w:rPr>
          <w:rFonts w:asciiTheme="majorHAnsi" w:hAnsiTheme="majorHAnsi" w:cs="Arial"/>
          <w:b/>
          <w:color w:val="000000"/>
        </w:rPr>
        <w:t xml:space="preserve">Cargar datos en el arreglo. </w:t>
      </w:r>
    </w:p>
    <w:p w:rsidR="0035557C" w:rsidRPr="003C2634" w:rsidRDefault="0035557C" w:rsidP="0035557C">
      <w:pPr>
        <w:pStyle w:val="Prrafodelista"/>
        <w:numPr>
          <w:ilvl w:val="0"/>
          <w:numId w:val="8"/>
        </w:numPr>
        <w:autoSpaceDE w:val="0"/>
        <w:autoSpaceDN w:val="0"/>
        <w:adjustRightInd w:val="0"/>
        <w:spacing w:after="29" w:line="240" w:lineRule="auto"/>
        <w:jc w:val="both"/>
        <w:rPr>
          <w:rFonts w:asciiTheme="majorHAnsi" w:hAnsiTheme="majorHAnsi" w:cs="Arial"/>
          <w:b/>
          <w:color w:val="000000"/>
        </w:rPr>
      </w:pPr>
      <w:r w:rsidRPr="003C2634">
        <w:rPr>
          <w:rFonts w:asciiTheme="majorHAnsi" w:hAnsiTheme="majorHAnsi" w:cs="Arial"/>
          <w:b/>
          <w:color w:val="000000"/>
        </w:rPr>
        <w:t xml:space="preserve"> Mostrar en pantalla los elementos almacenados en el arreglo. </w:t>
      </w:r>
    </w:p>
    <w:p w:rsidR="0035557C" w:rsidRPr="003C2634" w:rsidRDefault="0035557C" w:rsidP="0035557C">
      <w:pPr>
        <w:pStyle w:val="Prrafodelista"/>
        <w:numPr>
          <w:ilvl w:val="0"/>
          <w:numId w:val="8"/>
        </w:numPr>
        <w:autoSpaceDE w:val="0"/>
        <w:autoSpaceDN w:val="0"/>
        <w:adjustRightInd w:val="0"/>
        <w:spacing w:after="29" w:line="240" w:lineRule="auto"/>
        <w:jc w:val="both"/>
        <w:rPr>
          <w:rFonts w:asciiTheme="majorHAnsi" w:hAnsiTheme="majorHAnsi" w:cs="Arial"/>
          <w:b/>
          <w:color w:val="000000"/>
        </w:rPr>
      </w:pPr>
      <w:r w:rsidRPr="003C2634">
        <w:rPr>
          <w:rFonts w:asciiTheme="majorHAnsi" w:hAnsiTheme="majorHAnsi" w:cs="Arial"/>
          <w:b/>
          <w:color w:val="000000"/>
        </w:rPr>
        <w:t xml:space="preserve">Determinar el mayor y el menor elemento del arreglo junto con sus posiciones. </w:t>
      </w:r>
    </w:p>
    <w:p w:rsidR="0035557C" w:rsidRPr="003C2634" w:rsidRDefault="0035557C" w:rsidP="0035557C">
      <w:pPr>
        <w:autoSpaceDE w:val="0"/>
        <w:autoSpaceDN w:val="0"/>
        <w:adjustRightInd w:val="0"/>
        <w:spacing w:after="29" w:line="240" w:lineRule="auto"/>
        <w:jc w:val="both"/>
        <w:rPr>
          <w:rFonts w:asciiTheme="majorHAnsi" w:hAnsiTheme="majorHAnsi" w:cs="Arial"/>
          <w:b/>
          <w:color w:val="000000"/>
        </w:rPr>
      </w:pPr>
      <w:r w:rsidRPr="003C2634">
        <w:rPr>
          <w:rFonts w:asciiTheme="majorHAnsi" w:hAnsiTheme="majorHAnsi" w:cs="Arial"/>
          <w:b/>
          <w:color w:val="000000"/>
        </w:rPr>
        <w:t xml:space="preserve">Esta información se mostrará en pantalla en el main. </w:t>
      </w:r>
    </w:p>
    <w:p w:rsidR="0035557C" w:rsidRDefault="0035557C" w:rsidP="0035557C">
      <w:pPr>
        <w:spacing w:line="240" w:lineRule="auto"/>
        <w:rPr>
          <w:rFonts w:asciiTheme="majorHAnsi" w:hAnsiTheme="majorHAnsi"/>
          <w:sz w:val="18"/>
          <w:szCs w:val="18"/>
        </w:rPr>
      </w:pPr>
    </w:p>
    <w:p w:rsidR="0035557C" w:rsidRDefault="0035557C" w:rsidP="0035557C">
      <w:pPr>
        <w:spacing w:line="240" w:lineRule="auto"/>
        <w:ind w:left="1416"/>
        <w:rPr>
          <w:rFonts w:asciiTheme="majorHAnsi" w:hAnsiTheme="majorHAnsi"/>
          <w:sz w:val="18"/>
          <w:szCs w:val="18"/>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#include &lt;iostream&gt;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#define tam 10</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using namespace std;</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struct mayYmen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mayor;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menor;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pos_may;</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pos_men;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class vector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private: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array[tam];</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t>public:</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vector();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valua(int, 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imprime(int);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struct mayYmen calcula();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main()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class vector     objeto;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struct mayYmen   s;</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valor;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p>
    <w:p w:rsidR="0035557C" w:rsidRPr="003C2634"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3C2634">
        <w:rPr>
          <w:rFonts w:asciiTheme="majorHAnsi" w:hAnsiTheme="majorHAnsi"/>
          <w:sz w:val="18"/>
          <w:szCs w:val="18"/>
        </w:rPr>
        <w:t>cout&lt;&lt;"Ingrese los "&lt;&lt;tam&lt;&lt;" elementos del vector\n";</w:t>
      </w:r>
    </w:p>
    <w:p w:rsidR="0035557C" w:rsidRPr="000B15C3" w:rsidRDefault="0035557C" w:rsidP="0035557C">
      <w:pPr>
        <w:spacing w:line="240" w:lineRule="auto"/>
        <w:ind w:left="1416"/>
        <w:rPr>
          <w:rFonts w:asciiTheme="majorHAnsi" w:hAnsiTheme="majorHAnsi"/>
          <w:sz w:val="18"/>
          <w:szCs w:val="18"/>
          <w:lang w:val="en-US"/>
        </w:rPr>
      </w:pPr>
      <w:r w:rsidRPr="003C2634">
        <w:rPr>
          <w:rFonts w:asciiTheme="majorHAnsi" w:hAnsiTheme="majorHAnsi"/>
          <w:sz w:val="18"/>
          <w:szCs w:val="18"/>
        </w:rPr>
        <w:tab/>
      </w:r>
      <w:r w:rsidRPr="000B15C3">
        <w:rPr>
          <w:rFonts w:asciiTheme="majorHAnsi" w:hAnsiTheme="majorHAnsi"/>
          <w:sz w:val="18"/>
          <w:szCs w:val="18"/>
          <w:lang w:val="en-US"/>
        </w:rPr>
        <w:t>for(int i=0 ;i&lt;tam ;i++)</w:t>
      </w:r>
    </w:p>
    <w:p w:rsidR="0035557C" w:rsidRPr="003C2634"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3C2634">
        <w:rPr>
          <w:rFonts w:asciiTheme="majorHAnsi" w:hAnsiTheme="majorHAnsi"/>
          <w:sz w:val="18"/>
          <w:szCs w:val="18"/>
        </w:rPr>
        <w:t>{</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r>
      <w:r w:rsidRPr="003C2634">
        <w:rPr>
          <w:rFonts w:asciiTheme="majorHAnsi" w:hAnsiTheme="majorHAnsi"/>
          <w:sz w:val="18"/>
          <w:szCs w:val="18"/>
        </w:rPr>
        <w:tab/>
        <w:t>cout&lt;&lt;"Valor "&lt;&lt;i+1&lt;&lt;": ";</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r>
      <w:r w:rsidRPr="003C2634">
        <w:rPr>
          <w:rFonts w:asciiTheme="majorHAnsi" w:hAnsiTheme="majorHAnsi"/>
          <w:sz w:val="18"/>
          <w:szCs w:val="18"/>
        </w:rPr>
        <w:tab/>
        <w:t>cin&gt;&gt;valor;</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r>
      <w:r w:rsidRPr="003C2634">
        <w:rPr>
          <w:rFonts w:asciiTheme="majorHAnsi" w:hAnsiTheme="majorHAnsi"/>
          <w:sz w:val="18"/>
          <w:szCs w:val="18"/>
        </w:rPr>
        <w:tab/>
        <w:t>objeto.valua(valor, i);</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t>}</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t>cout&lt;&lt;"\nLos elementos del arreglo son\n";</w:t>
      </w:r>
    </w:p>
    <w:p w:rsidR="0035557C" w:rsidRPr="000B15C3" w:rsidRDefault="0035557C" w:rsidP="0035557C">
      <w:pPr>
        <w:spacing w:line="240" w:lineRule="auto"/>
        <w:ind w:left="1416"/>
        <w:rPr>
          <w:rFonts w:asciiTheme="majorHAnsi" w:hAnsiTheme="majorHAnsi"/>
          <w:sz w:val="18"/>
          <w:szCs w:val="18"/>
          <w:lang w:val="en-US"/>
        </w:rPr>
      </w:pPr>
      <w:r w:rsidRPr="003C2634">
        <w:rPr>
          <w:rFonts w:asciiTheme="majorHAnsi" w:hAnsiTheme="majorHAnsi"/>
          <w:sz w:val="18"/>
          <w:szCs w:val="18"/>
        </w:rPr>
        <w:tab/>
      </w:r>
      <w:r w:rsidRPr="000B15C3">
        <w:rPr>
          <w:rFonts w:asciiTheme="majorHAnsi" w:hAnsiTheme="majorHAnsi"/>
          <w:sz w:val="18"/>
          <w:szCs w:val="18"/>
          <w:lang w:val="en-US"/>
        </w:rPr>
        <w:t>for(int 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cout&lt;&lt;"Valor "&lt;&lt;i+1&lt;&lt;": "&lt;&lt;objeto.imprime(i)&lt;&lt;"\n";</w:t>
      </w:r>
    </w:p>
    <w:p w:rsidR="0035557C" w:rsidRPr="003C2634"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3C2634">
        <w:rPr>
          <w:rFonts w:asciiTheme="majorHAnsi" w:hAnsiTheme="majorHAnsi"/>
          <w:sz w:val="18"/>
          <w:szCs w:val="18"/>
        </w:rPr>
        <w:t>}</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t>s=objeto.calcula();</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t>cout&lt;&lt;"\n El maximo es: "&lt;&lt;s.mayor;</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t>cout&lt;&lt;" en la posicion: "&lt;&lt;s.pos_may&lt;&lt;"\n";</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t>cout&lt;&lt;"\n El minimo es: "&lt;&lt;s.menor;</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t>cout&lt;&lt;" en la posicion: "&lt;&lt;s.pos_men&lt;&lt;"\n";</w:t>
      </w:r>
      <w:r w:rsidRPr="003C2634">
        <w:rPr>
          <w:rFonts w:asciiTheme="majorHAnsi" w:hAnsiTheme="majorHAnsi"/>
          <w:sz w:val="18"/>
          <w:szCs w:val="18"/>
        </w:rPr>
        <w:tab/>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lastRenderedPageBreak/>
        <w:tab/>
      </w:r>
    </w:p>
    <w:p w:rsidR="0035557C" w:rsidRPr="000B15C3" w:rsidRDefault="0035557C" w:rsidP="0035557C">
      <w:pPr>
        <w:spacing w:line="240" w:lineRule="auto"/>
        <w:ind w:left="1416"/>
        <w:rPr>
          <w:rFonts w:asciiTheme="majorHAnsi" w:hAnsiTheme="majorHAnsi"/>
          <w:sz w:val="18"/>
          <w:szCs w:val="18"/>
          <w:lang w:val="en-US"/>
        </w:rPr>
      </w:pPr>
      <w:r w:rsidRPr="003C2634">
        <w:rPr>
          <w:rFonts w:asciiTheme="majorHAnsi" w:hAnsiTheme="majorHAnsi"/>
          <w:sz w:val="18"/>
          <w:szCs w:val="18"/>
        </w:rPr>
        <w:tab/>
      </w:r>
      <w:r w:rsidRPr="000B15C3">
        <w:rPr>
          <w:rFonts w:asciiTheme="majorHAnsi" w:hAnsiTheme="majorHAnsi"/>
          <w:sz w:val="18"/>
          <w:szCs w:val="18"/>
          <w:lang w:val="en-US"/>
        </w:rPr>
        <w:t>return 0;</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vector::vector()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for(int 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array[i]=0;</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vector::valua(int valor, int pos)</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t>array[pos]=valor;</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w:t>
      </w:r>
    </w:p>
    <w:p w:rsidR="0035557C" w:rsidRPr="003C2634" w:rsidRDefault="0035557C" w:rsidP="0035557C">
      <w:pPr>
        <w:spacing w:line="240" w:lineRule="auto"/>
        <w:ind w:left="1416"/>
        <w:rPr>
          <w:rFonts w:asciiTheme="majorHAnsi" w:hAnsiTheme="majorHAnsi"/>
          <w:sz w:val="18"/>
          <w:szCs w:val="18"/>
        </w:rPr>
      </w:pP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int vector::imprime(int pos)</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return array[pos];</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struct mayYmen vector::calcula()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struct mayYmen 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a.mayor=array[0];</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a.menor=array[0];</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a.pos_may=1;</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a.pos_men=1;</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for(int i=1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r>
      <w:r w:rsidRPr="000B15C3">
        <w:rPr>
          <w:rFonts w:asciiTheme="majorHAnsi" w:hAnsiTheme="majorHAnsi"/>
          <w:sz w:val="18"/>
          <w:szCs w:val="18"/>
          <w:lang w:val="en-US"/>
        </w:rPr>
        <w:tab/>
      </w:r>
      <w:r w:rsidRPr="000B15C3">
        <w:rPr>
          <w:rFonts w:asciiTheme="majorHAnsi" w:hAnsiTheme="majorHAnsi"/>
          <w:sz w:val="18"/>
          <w:szCs w:val="18"/>
          <w:lang w:val="en-US"/>
        </w:rPr>
        <w:tab/>
        <w:t>if(array[i]&gt;a.mayor)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a.mayor=array[i];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a.pos_may=(i+1);</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if(array[i]&lt;a.menor)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a.menor=array[i];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a.pos_men=(i+1);</w:t>
      </w:r>
    </w:p>
    <w:p w:rsidR="0035557C" w:rsidRPr="003C2634"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3C2634">
        <w:rPr>
          <w:rFonts w:asciiTheme="majorHAnsi" w:hAnsiTheme="majorHAnsi"/>
          <w:sz w:val="18"/>
          <w:szCs w:val="18"/>
        </w:rPr>
        <w:t>}</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r>
      <w:r w:rsidRPr="003C2634">
        <w:rPr>
          <w:rFonts w:asciiTheme="majorHAnsi" w:hAnsiTheme="majorHAnsi"/>
          <w:sz w:val="18"/>
          <w:szCs w:val="18"/>
        </w:rPr>
        <w:tab/>
        <w:t>}</w:t>
      </w:r>
    </w:p>
    <w:p w:rsidR="0035557C" w:rsidRPr="003C2634"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ab/>
        <w:t>return a;</w:t>
      </w:r>
    </w:p>
    <w:p w:rsidR="0035557C" w:rsidRDefault="0035557C" w:rsidP="0035557C">
      <w:pPr>
        <w:spacing w:line="240" w:lineRule="auto"/>
        <w:ind w:left="1416"/>
        <w:rPr>
          <w:rFonts w:asciiTheme="majorHAnsi" w:hAnsiTheme="majorHAnsi"/>
          <w:sz w:val="18"/>
          <w:szCs w:val="18"/>
        </w:rPr>
      </w:pPr>
      <w:r w:rsidRPr="003C2634">
        <w:rPr>
          <w:rFonts w:asciiTheme="majorHAnsi" w:hAnsiTheme="majorHAnsi"/>
          <w:sz w:val="18"/>
          <w:szCs w:val="18"/>
        </w:rPr>
        <w:t>}</w:t>
      </w:r>
    </w:p>
    <w:p w:rsidR="0035557C" w:rsidRPr="00B911CE" w:rsidRDefault="0035557C" w:rsidP="0035557C">
      <w:pPr>
        <w:autoSpaceDE w:val="0"/>
        <w:autoSpaceDN w:val="0"/>
        <w:adjustRightInd w:val="0"/>
        <w:spacing w:after="32" w:line="240" w:lineRule="auto"/>
        <w:jc w:val="both"/>
        <w:rPr>
          <w:rFonts w:asciiTheme="majorHAnsi" w:hAnsiTheme="majorHAnsi" w:cs="Arial"/>
          <w:b/>
          <w:color w:val="000000"/>
        </w:rPr>
      </w:pPr>
      <w:r>
        <w:rPr>
          <w:rFonts w:asciiTheme="majorHAnsi" w:hAnsiTheme="majorHAnsi" w:cs="Arial"/>
          <w:b/>
          <w:color w:val="000000"/>
        </w:rPr>
        <w:t xml:space="preserve">3) </w:t>
      </w:r>
      <w:r w:rsidRPr="00B911CE">
        <w:rPr>
          <w:rFonts w:asciiTheme="majorHAnsi" w:hAnsiTheme="majorHAnsi" w:cs="Arial"/>
          <w:b/>
          <w:color w:val="000000"/>
        </w:rPr>
        <w:t xml:space="preserve">Crear una clase vector, la cual representará un arreglo estático de 10 elementos de tipo entero. Un constructor por defecto iniciará el arreglo a 0. La clase tendrá métodos para: </w:t>
      </w:r>
    </w:p>
    <w:p w:rsidR="0035557C" w:rsidRPr="00B911CE" w:rsidRDefault="0035557C" w:rsidP="0035557C">
      <w:pPr>
        <w:pStyle w:val="Prrafodelista"/>
        <w:numPr>
          <w:ilvl w:val="0"/>
          <w:numId w:val="9"/>
        </w:numPr>
        <w:autoSpaceDE w:val="0"/>
        <w:autoSpaceDN w:val="0"/>
        <w:adjustRightInd w:val="0"/>
        <w:spacing w:after="32" w:line="240" w:lineRule="auto"/>
        <w:jc w:val="both"/>
        <w:rPr>
          <w:rFonts w:asciiTheme="majorHAnsi" w:hAnsiTheme="majorHAnsi" w:cs="Arial"/>
          <w:b/>
          <w:color w:val="000000"/>
        </w:rPr>
      </w:pPr>
      <w:r w:rsidRPr="00B911CE">
        <w:rPr>
          <w:rFonts w:asciiTheme="majorHAnsi" w:hAnsiTheme="majorHAnsi" w:cs="Arial"/>
          <w:b/>
          <w:color w:val="000000"/>
        </w:rPr>
        <w:t xml:space="preserve">Cargar datos en el arreglo. </w:t>
      </w:r>
    </w:p>
    <w:p w:rsidR="0035557C" w:rsidRPr="00B911CE" w:rsidRDefault="0035557C" w:rsidP="0035557C">
      <w:pPr>
        <w:pStyle w:val="Prrafodelista"/>
        <w:numPr>
          <w:ilvl w:val="0"/>
          <w:numId w:val="9"/>
        </w:numPr>
        <w:autoSpaceDE w:val="0"/>
        <w:autoSpaceDN w:val="0"/>
        <w:adjustRightInd w:val="0"/>
        <w:spacing w:after="32" w:line="240" w:lineRule="auto"/>
        <w:jc w:val="both"/>
        <w:rPr>
          <w:rFonts w:asciiTheme="majorHAnsi" w:hAnsiTheme="majorHAnsi" w:cs="Arial"/>
          <w:b/>
          <w:color w:val="000000"/>
        </w:rPr>
      </w:pPr>
      <w:r w:rsidRPr="00B911CE">
        <w:rPr>
          <w:rFonts w:asciiTheme="majorHAnsi" w:hAnsiTheme="majorHAnsi" w:cs="Arial"/>
          <w:b/>
          <w:color w:val="000000"/>
        </w:rPr>
        <w:t xml:space="preserve">Mostrar en pantalla los elementos almacenados en el arreglo. </w:t>
      </w:r>
    </w:p>
    <w:p w:rsidR="0035557C" w:rsidRPr="00B911CE" w:rsidRDefault="0035557C" w:rsidP="0035557C">
      <w:pPr>
        <w:pStyle w:val="Prrafodelista"/>
        <w:numPr>
          <w:ilvl w:val="0"/>
          <w:numId w:val="9"/>
        </w:numPr>
        <w:autoSpaceDE w:val="0"/>
        <w:autoSpaceDN w:val="0"/>
        <w:adjustRightInd w:val="0"/>
        <w:spacing w:after="32" w:line="240" w:lineRule="auto"/>
        <w:jc w:val="both"/>
        <w:rPr>
          <w:rFonts w:asciiTheme="majorHAnsi" w:hAnsiTheme="majorHAnsi" w:cs="Arial"/>
          <w:b/>
          <w:color w:val="000000"/>
        </w:rPr>
      </w:pPr>
      <w:r w:rsidRPr="00B911CE">
        <w:rPr>
          <w:rFonts w:asciiTheme="majorHAnsi" w:hAnsiTheme="majorHAnsi" w:cs="Arial"/>
          <w:b/>
          <w:color w:val="000000"/>
        </w:rPr>
        <w:t xml:space="preserve">Determinar si está ordenado de menor a mayor. Esta información se mostrará en pantalla en el main. </w:t>
      </w:r>
    </w:p>
    <w:p w:rsidR="0035557C" w:rsidRPr="00B911CE" w:rsidRDefault="0035557C" w:rsidP="0035557C">
      <w:pPr>
        <w:pStyle w:val="Prrafodelista"/>
        <w:numPr>
          <w:ilvl w:val="0"/>
          <w:numId w:val="9"/>
        </w:numPr>
        <w:autoSpaceDE w:val="0"/>
        <w:autoSpaceDN w:val="0"/>
        <w:adjustRightInd w:val="0"/>
        <w:spacing w:after="32" w:line="240" w:lineRule="auto"/>
        <w:jc w:val="both"/>
        <w:rPr>
          <w:rFonts w:asciiTheme="majorHAnsi" w:hAnsiTheme="majorHAnsi" w:cs="Arial"/>
          <w:b/>
          <w:color w:val="000000"/>
        </w:rPr>
      </w:pPr>
      <w:r w:rsidRPr="00B911CE">
        <w:rPr>
          <w:rFonts w:asciiTheme="majorHAnsi" w:hAnsiTheme="majorHAnsi" w:cs="Arial"/>
          <w:b/>
          <w:color w:val="000000"/>
        </w:rPr>
        <w:t xml:space="preserve">Ordenar de menor a mayor. </w:t>
      </w:r>
    </w:p>
    <w:p w:rsidR="0035557C" w:rsidRPr="00B911CE" w:rsidRDefault="0035557C" w:rsidP="0035557C">
      <w:pPr>
        <w:spacing w:line="240" w:lineRule="auto"/>
        <w:jc w:val="both"/>
        <w:rPr>
          <w:rFonts w:asciiTheme="majorHAnsi" w:hAnsiTheme="majorHAnsi" w:cs="Arial"/>
          <w:b/>
          <w:color w:val="000000"/>
        </w:rPr>
      </w:pPr>
      <w:r w:rsidRPr="00B911CE">
        <w:rPr>
          <w:rFonts w:asciiTheme="majorHAnsi" w:hAnsiTheme="majorHAnsi" w:cs="Arial"/>
          <w:b/>
          <w:color w:val="000000"/>
        </w:rPr>
        <w:t>Implementar el main, para un objeto.</w:t>
      </w:r>
    </w:p>
    <w:p w:rsidR="0035557C" w:rsidRDefault="0035557C" w:rsidP="0035557C">
      <w:pPr>
        <w:spacing w:line="240" w:lineRule="auto"/>
        <w:rPr>
          <w:rFonts w:asciiTheme="majorHAnsi" w:hAnsiTheme="majorHAnsi"/>
          <w:sz w:val="18"/>
          <w:szCs w:val="18"/>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#include &lt;iostream&gt;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#define tam 10</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using namespace std;</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class Vector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private: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vector[tam];</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public:</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Vector();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carga(int ,int);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r>
      <w:r w:rsidRPr="000B15C3">
        <w:rPr>
          <w:rFonts w:asciiTheme="majorHAnsi" w:hAnsiTheme="majorHAnsi"/>
          <w:sz w:val="18"/>
          <w:szCs w:val="18"/>
          <w:lang w:val="en-US"/>
        </w:rPr>
        <w:tab/>
        <w:t>int muestra(int);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determina();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ordena();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main()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class Vector objeto;</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B911CE">
        <w:rPr>
          <w:rFonts w:asciiTheme="majorHAnsi" w:hAnsiTheme="majorHAnsi"/>
          <w:sz w:val="18"/>
          <w:szCs w:val="18"/>
        </w:rPr>
        <w:t>int valor;</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int cond;</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cout&lt;&lt;"Ingrese los elementos del vector\n";</w:t>
      </w:r>
    </w:p>
    <w:p w:rsidR="0035557C" w:rsidRPr="000B15C3" w:rsidRDefault="0035557C" w:rsidP="0035557C">
      <w:pPr>
        <w:spacing w:line="240" w:lineRule="auto"/>
        <w:ind w:left="1416"/>
        <w:rPr>
          <w:rFonts w:asciiTheme="majorHAnsi" w:hAnsiTheme="majorHAnsi"/>
          <w:sz w:val="18"/>
          <w:szCs w:val="18"/>
          <w:lang w:val="en-US"/>
        </w:rPr>
      </w:pPr>
      <w:r w:rsidRPr="00B911CE">
        <w:rPr>
          <w:rFonts w:asciiTheme="majorHAnsi" w:hAnsiTheme="majorHAnsi"/>
          <w:sz w:val="18"/>
          <w:szCs w:val="18"/>
        </w:rPr>
        <w:tab/>
      </w:r>
      <w:r w:rsidRPr="000B15C3">
        <w:rPr>
          <w:rFonts w:asciiTheme="majorHAnsi" w:hAnsiTheme="majorHAnsi"/>
          <w:sz w:val="18"/>
          <w:szCs w:val="18"/>
          <w:lang w:val="en-US"/>
        </w:rPr>
        <w:t>for(int i=0 ;i&lt;tam ;i++)</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cout&lt;&lt;"Elemento "&lt;&lt;i+1&lt;&lt;": ";</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cin&gt;&gt;valor;</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objeto.carga(valor, i);</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cout&lt;&lt;"\nEl vector ingresado es: \n";</w:t>
      </w:r>
    </w:p>
    <w:p w:rsidR="0035557C" w:rsidRPr="000B15C3" w:rsidRDefault="0035557C" w:rsidP="0035557C">
      <w:pPr>
        <w:spacing w:line="240" w:lineRule="auto"/>
        <w:ind w:left="1416"/>
        <w:rPr>
          <w:rFonts w:asciiTheme="majorHAnsi" w:hAnsiTheme="majorHAnsi"/>
          <w:sz w:val="18"/>
          <w:szCs w:val="18"/>
          <w:lang w:val="en-US"/>
        </w:rPr>
      </w:pPr>
      <w:r w:rsidRPr="00B911CE">
        <w:rPr>
          <w:rFonts w:asciiTheme="majorHAnsi" w:hAnsiTheme="majorHAnsi"/>
          <w:sz w:val="18"/>
          <w:szCs w:val="18"/>
        </w:rPr>
        <w:tab/>
      </w:r>
      <w:r w:rsidRPr="000B15C3">
        <w:rPr>
          <w:rFonts w:asciiTheme="majorHAnsi" w:hAnsiTheme="majorHAnsi"/>
          <w:sz w:val="18"/>
          <w:szCs w:val="18"/>
          <w:lang w:val="en-US"/>
        </w:rPr>
        <w:t>for(int 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cout&lt;&lt;"Elemento "&lt;&lt;i+1&lt;&lt;":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cout&lt;&lt;objeto.muestra(i)&lt;&lt;"\n";</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objeto.determina();</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objeto.ordena();</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cout&lt;&lt;"\nEl vector ordenado de menor a mayor es: \n";</w:t>
      </w:r>
    </w:p>
    <w:p w:rsidR="0035557C" w:rsidRPr="000B15C3" w:rsidRDefault="0035557C" w:rsidP="0035557C">
      <w:pPr>
        <w:spacing w:line="240" w:lineRule="auto"/>
        <w:ind w:left="1416"/>
        <w:rPr>
          <w:rFonts w:asciiTheme="majorHAnsi" w:hAnsiTheme="majorHAnsi"/>
          <w:sz w:val="18"/>
          <w:szCs w:val="18"/>
          <w:lang w:val="en-US"/>
        </w:rPr>
      </w:pPr>
      <w:r w:rsidRPr="00B911CE">
        <w:rPr>
          <w:rFonts w:asciiTheme="majorHAnsi" w:hAnsiTheme="majorHAnsi"/>
          <w:sz w:val="18"/>
          <w:szCs w:val="18"/>
        </w:rPr>
        <w:tab/>
      </w:r>
      <w:r w:rsidRPr="000B15C3">
        <w:rPr>
          <w:rFonts w:asciiTheme="majorHAnsi" w:hAnsiTheme="majorHAnsi"/>
          <w:sz w:val="18"/>
          <w:szCs w:val="18"/>
          <w:lang w:val="en-US"/>
        </w:rPr>
        <w:t>for(int 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r>
      <w:r w:rsidRPr="000B15C3">
        <w:rPr>
          <w:rFonts w:asciiTheme="majorHAnsi" w:hAnsiTheme="majorHAnsi"/>
          <w:sz w:val="18"/>
          <w:szCs w:val="18"/>
          <w:lang w:val="en-US"/>
        </w:rPr>
        <w:tab/>
        <w:t>cout&lt;&lt;"Elemento "&lt;&lt;i+1&lt;&lt;":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cout&lt;&lt;objeto.muestra(i)&lt;&lt;"\n";</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objeto.determina();</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return 0;</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Vector::Vector()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for(int i=0 ;i&lt;tam ;i++)</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vector[i]=0;</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void Vector::carga(int valor, int pos)</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vector[pos]=valor;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Vector::muestra(int pos)</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return vector[pos];</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Vector::determina()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cond=1;</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for(int 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if( vector[i] &gt; vector[i+1] )</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lastRenderedPageBreak/>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cond=0;</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w:t>
      </w:r>
      <w:r w:rsidRPr="00B911CE">
        <w:rPr>
          <w:rFonts w:asciiTheme="majorHAnsi" w:hAnsiTheme="majorHAnsi"/>
          <w:sz w:val="18"/>
          <w:szCs w:val="18"/>
        </w:rPr>
        <w:tab/>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if(cond==1)</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cout&lt;&lt;"\nEl vector esta ordenado de menor a mayor\n";</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else</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cout&lt;&lt;"\nEl vector no esta ordenaod de menor a mayor\n";</w:t>
      </w:r>
    </w:p>
    <w:p w:rsidR="0035557C" w:rsidRPr="000B15C3" w:rsidRDefault="0035557C" w:rsidP="0035557C">
      <w:pPr>
        <w:spacing w:line="240" w:lineRule="auto"/>
        <w:ind w:left="1416"/>
        <w:rPr>
          <w:rFonts w:asciiTheme="majorHAnsi" w:hAnsiTheme="majorHAnsi"/>
          <w:sz w:val="18"/>
          <w:szCs w:val="18"/>
          <w:lang w:val="en-US"/>
        </w:rPr>
      </w:pPr>
      <w:r w:rsidRPr="00B911CE">
        <w:rPr>
          <w:rFonts w:asciiTheme="majorHAnsi" w:hAnsiTheme="majorHAnsi"/>
          <w:sz w:val="18"/>
          <w:szCs w:val="18"/>
        </w:rPr>
        <w:tab/>
      </w: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Vector::ordena()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aux;</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for(int i=0 ;i&lt;tam-1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for(int j=0 ;j&lt;tam-1-i ;j++)</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if( vector[j] &gt; vector[j+1] )</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aux=vector[j];</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vector[j]=vector[j+1];</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vector[j+1]=aux;</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w:t>
      </w:r>
    </w:p>
    <w:p w:rsidR="0035557C" w:rsidRPr="00E027D6"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w:t>
      </w:r>
    </w:p>
    <w:p w:rsidR="00504291" w:rsidRDefault="00504291" w:rsidP="0035557C">
      <w:pPr>
        <w:autoSpaceDE w:val="0"/>
        <w:autoSpaceDN w:val="0"/>
        <w:adjustRightInd w:val="0"/>
        <w:spacing w:after="29" w:line="240" w:lineRule="auto"/>
        <w:jc w:val="both"/>
        <w:rPr>
          <w:rFonts w:asciiTheme="majorHAnsi" w:hAnsiTheme="majorHAnsi" w:cs="Arial"/>
          <w:b/>
          <w:color w:val="000000"/>
        </w:rPr>
      </w:pPr>
    </w:p>
    <w:p w:rsidR="00504291" w:rsidRDefault="00504291" w:rsidP="0035557C">
      <w:pPr>
        <w:autoSpaceDE w:val="0"/>
        <w:autoSpaceDN w:val="0"/>
        <w:adjustRightInd w:val="0"/>
        <w:spacing w:after="29" w:line="240" w:lineRule="auto"/>
        <w:jc w:val="both"/>
        <w:rPr>
          <w:rFonts w:asciiTheme="majorHAnsi" w:hAnsiTheme="majorHAnsi" w:cs="Arial"/>
          <w:b/>
          <w:color w:val="000000"/>
        </w:rPr>
      </w:pPr>
    </w:p>
    <w:p w:rsidR="00504291" w:rsidRDefault="00504291" w:rsidP="0035557C">
      <w:pPr>
        <w:autoSpaceDE w:val="0"/>
        <w:autoSpaceDN w:val="0"/>
        <w:adjustRightInd w:val="0"/>
        <w:spacing w:after="29" w:line="240" w:lineRule="auto"/>
        <w:jc w:val="both"/>
        <w:rPr>
          <w:rFonts w:asciiTheme="majorHAnsi" w:hAnsiTheme="majorHAnsi" w:cs="Arial"/>
          <w:b/>
          <w:color w:val="000000"/>
        </w:rPr>
      </w:pPr>
    </w:p>
    <w:p w:rsidR="0035557C" w:rsidRPr="00E027D6" w:rsidRDefault="0035557C" w:rsidP="0035557C">
      <w:pPr>
        <w:autoSpaceDE w:val="0"/>
        <w:autoSpaceDN w:val="0"/>
        <w:adjustRightInd w:val="0"/>
        <w:spacing w:after="29" w:line="240" w:lineRule="auto"/>
        <w:jc w:val="both"/>
        <w:rPr>
          <w:rFonts w:asciiTheme="majorHAnsi" w:hAnsiTheme="majorHAnsi" w:cs="Arial"/>
          <w:b/>
          <w:color w:val="000000"/>
        </w:rPr>
      </w:pPr>
      <w:r w:rsidRPr="00E027D6">
        <w:rPr>
          <w:rFonts w:asciiTheme="majorHAnsi" w:hAnsiTheme="majorHAnsi" w:cs="Arial"/>
          <w:b/>
          <w:color w:val="000000"/>
        </w:rPr>
        <w:lastRenderedPageBreak/>
        <w:t xml:space="preserve">4) Crear una clase Matriz, la cual representará una matriz de 5x5 de elementos de tipo entero. Un constructor por defecto iniciará la matriz a 0. La clase tendrá métodos para: </w:t>
      </w:r>
    </w:p>
    <w:p w:rsidR="0035557C" w:rsidRPr="00E027D6" w:rsidRDefault="0035557C" w:rsidP="0035557C">
      <w:pPr>
        <w:pStyle w:val="Prrafodelista"/>
        <w:numPr>
          <w:ilvl w:val="0"/>
          <w:numId w:val="10"/>
        </w:numPr>
        <w:autoSpaceDE w:val="0"/>
        <w:autoSpaceDN w:val="0"/>
        <w:adjustRightInd w:val="0"/>
        <w:spacing w:after="29" w:line="240" w:lineRule="auto"/>
        <w:jc w:val="both"/>
        <w:rPr>
          <w:rFonts w:asciiTheme="majorHAnsi" w:hAnsiTheme="majorHAnsi" w:cs="Arial"/>
          <w:b/>
          <w:color w:val="000000"/>
        </w:rPr>
      </w:pPr>
      <w:r w:rsidRPr="00E027D6">
        <w:rPr>
          <w:rFonts w:asciiTheme="majorHAnsi" w:hAnsiTheme="majorHAnsi" w:cs="Arial"/>
          <w:b/>
          <w:color w:val="000000"/>
        </w:rPr>
        <w:t xml:space="preserve">Cargar datos en la matriz. </w:t>
      </w:r>
    </w:p>
    <w:p w:rsidR="0035557C" w:rsidRPr="00E027D6" w:rsidRDefault="0035557C" w:rsidP="0035557C">
      <w:pPr>
        <w:pStyle w:val="Prrafodelista"/>
        <w:numPr>
          <w:ilvl w:val="0"/>
          <w:numId w:val="10"/>
        </w:numPr>
        <w:autoSpaceDE w:val="0"/>
        <w:autoSpaceDN w:val="0"/>
        <w:adjustRightInd w:val="0"/>
        <w:spacing w:after="29" w:line="240" w:lineRule="auto"/>
        <w:jc w:val="both"/>
        <w:rPr>
          <w:rFonts w:asciiTheme="majorHAnsi" w:hAnsiTheme="majorHAnsi" w:cs="Arial"/>
          <w:b/>
          <w:color w:val="000000"/>
        </w:rPr>
      </w:pPr>
      <w:r w:rsidRPr="00E027D6">
        <w:rPr>
          <w:rFonts w:asciiTheme="majorHAnsi" w:hAnsiTheme="majorHAnsi" w:cs="Arial"/>
          <w:b/>
          <w:color w:val="000000"/>
        </w:rPr>
        <w:t xml:space="preserve"> Mostrar en pantalla los elementos almacenados en la matriz. </w:t>
      </w:r>
    </w:p>
    <w:p w:rsidR="0035557C" w:rsidRPr="00E027D6" w:rsidRDefault="0035557C" w:rsidP="0035557C">
      <w:pPr>
        <w:pStyle w:val="Prrafodelista"/>
        <w:numPr>
          <w:ilvl w:val="0"/>
          <w:numId w:val="10"/>
        </w:numPr>
        <w:autoSpaceDE w:val="0"/>
        <w:autoSpaceDN w:val="0"/>
        <w:adjustRightInd w:val="0"/>
        <w:spacing w:after="29" w:line="240" w:lineRule="auto"/>
        <w:jc w:val="both"/>
        <w:rPr>
          <w:rFonts w:asciiTheme="majorHAnsi" w:hAnsiTheme="majorHAnsi" w:cs="Arial"/>
          <w:b/>
          <w:color w:val="000000"/>
        </w:rPr>
      </w:pPr>
      <w:r w:rsidRPr="00E027D6">
        <w:rPr>
          <w:rFonts w:asciiTheme="majorHAnsi" w:hAnsiTheme="majorHAnsi" w:cs="Arial"/>
          <w:b/>
          <w:color w:val="000000"/>
        </w:rPr>
        <w:t xml:space="preserve"> Determinar el promedio simple de información almacenada en el cuadro. Esta información se mostrará en pantalla en el main. </w:t>
      </w:r>
    </w:p>
    <w:p w:rsidR="0035557C" w:rsidRPr="00E027D6" w:rsidRDefault="0035557C" w:rsidP="0035557C">
      <w:pPr>
        <w:spacing w:line="240" w:lineRule="auto"/>
        <w:jc w:val="both"/>
        <w:rPr>
          <w:rFonts w:asciiTheme="majorHAnsi" w:hAnsiTheme="majorHAnsi"/>
          <w:b/>
          <w:sz w:val="18"/>
          <w:szCs w:val="18"/>
        </w:rPr>
      </w:pPr>
      <w:r w:rsidRPr="00E027D6">
        <w:rPr>
          <w:rFonts w:asciiTheme="majorHAnsi" w:hAnsiTheme="majorHAnsi" w:cs="Arial"/>
          <w:b/>
          <w:color w:val="000000"/>
        </w:rPr>
        <w:t>Implementar el main con una instancia de la clase.</w:t>
      </w:r>
    </w:p>
    <w:p w:rsidR="0035557C" w:rsidRDefault="0035557C" w:rsidP="0035557C">
      <w:pPr>
        <w:spacing w:line="240" w:lineRule="auto"/>
        <w:ind w:left="1416"/>
        <w:rPr>
          <w:rFonts w:asciiTheme="majorHAnsi" w:hAnsiTheme="majorHAnsi"/>
          <w:sz w:val="18"/>
          <w:szCs w:val="18"/>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#include &lt;iostream&gt;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#define tam 5</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using namespace std;</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class Matriz</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private: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matriz[5][5];</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public:</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Matriz();</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cargar(int,int,int);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mostrar(int,int);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float promedio();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main()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class Matriz M;</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float prom;</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valor;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i,j;</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B911CE">
        <w:rPr>
          <w:rFonts w:asciiTheme="majorHAnsi" w:hAnsiTheme="majorHAnsi"/>
          <w:sz w:val="18"/>
          <w:szCs w:val="18"/>
        </w:rPr>
        <w:t>cout&lt;&lt;"Ingrese los datos de la matriz\n";</w:t>
      </w:r>
    </w:p>
    <w:p w:rsidR="0035557C" w:rsidRPr="000B15C3" w:rsidRDefault="0035557C" w:rsidP="0035557C">
      <w:pPr>
        <w:spacing w:line="240" w:lineRule="auto"/>
        <w:ind w:left="1416"/>
        <w:rPr>
          <w:rFonts w:asciiTheme="majorHAnsi" w:hAnsiTheme="majorHAnsi"/>
          <w:sz w:val="18"/>
          <w:szCs w:val="18"/>
          <w:lang w:val="en-US"/>
        </w:rPr>
      </w:pPr>
      <w:r w:rsidRPr="00B911CE">
        <w:rPr>
          <w:rFonts w:asciiTheme="majorHAnsi" w:hAnsiTheme="majorHAnsi"/>
          <w:sz w:val="18"/>
          <w:szCs w:val="18"/>
        </w:rPr>
        <w:tab/>
      </w:r>
      <w:r w:rsidRPr="000B15C3">
        <w:rPr>
          <w:rFonts w:asciiTheme="majorHAnsi" w:hAnsiTheme="majorHAnsi"/>
          <w:sz w:val="18"/>
          <w:szCs w:val="18"/>
          <w:lang w:val="en-US"/>
        </w:rPr>
        <w:t>for(i=0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r>
      <w:r w:rsidRPr="000B15C3">
        <w:rPr>
          <w:rFonts w:asciiTheme="majorHAnsi" w:hAnsiTheme="majorHAnsi"/>
          <w:sz w:val="18"/>
          <w:szCs w:val="18"/>
          <w:lang w:val="en-US"/>
        </w:rPr>
        <w:tab/>
        <w:t>for(j=0;j&lt;tam;j++)</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cout&lt;&lt;"Elemento ["&lt;&lt;i+1&lt;&lt;"]["&lt;&lt;j+1&lt;&lt;"]: ";</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cin&gt;&gt;valor;</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M.cargar(valor, i, j);</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cout&lt;&lt;"\nLa matriz ingresada es:\n";</w:t>
      </w:r>
    </w:p>
    <w:p w:rsidR="0035557C" w:rsidRPr="000B15C3" w:rsidRDefault="0035557C" w:rsidP="0035557C">
      <w:pPr>
        <w:spacing w:line="240" w:lineRule="auto"/>
        <w:ind w:left="1416"/>
        <w:rPr>
          <w:rFonts w:asciiTheme="majorHAnsi" w:hAnsiTheme="majorHAnsi"/>
          <w:sz w:val="18"/>
          <w:szCs w:val="18"/>
          <w:lang w:val="en-US"/>
        </w:rPr>
      </w:pPr>
      <w:r w:rsidRPr="00B911CE">
        <w:rPr>
          <w:rFonts w:asciiTheme="majorHAnsi" w:hAnsiTheme="majorHAnsi"/>
          <w:sz w:val="18"/>
          <w:szCs w:val="18"/>
        </w:rPr>
        <w:tab/>
      </w:r>
      <w:r w:rsidRPr="000B15C3">
        <w:rPr>
          <w:rFonts w:asciiTheme="majorHAnsi" w:hAnsiTheme="majorHAnsi"/>
          <w:sz w:val="18"/>
          <w:szCs w:val="18"/>
          <w:lang w:val="en-US"/>
        </w:rPr>
        <w:t>for(i=0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for(j=0;j&lt;tam;j++)</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  "&lt;&lt;M.mostrar(i,j);</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cout&lt;&lt;"\n";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prom=M.promedio();</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B911CE">
        <w:rPr>
          <w:rFonts w:asciiTheme="majorHAnsi" w:hAnsiTheme="majorHAnsi"/>
          <w:sz w:val="18"/>
          <w:szCs w:val="18"/>
        </w:rPr>
        <w:t>cout&lt;&lt;"\nEl promedio de los elementos es: "&lt;&lt;prom&lt;&lt;"\n";</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p>
    <w:p w:rsidR="0035557C" w:rsidRPr="000B15C3" w:rsidRDefault="0035557C" w:rsidP="0035557C">
      <w:pPr>
        <w:spacing w:line="240" w:lineRule="auto"/>
        <w:ind w:left="1416"/>
        <w:rPr>
          <w:rFonts w:asciiTheme="majorHAnsi" w:hAnsiTheme="majorHAnsi"/>
          <w:sz w:val="18"/>
          <w:szCs w:val="18"/>
          <w:lang w:val="en-US"/>
        </w:rPr>
      </w:pPr>
      <w:r w:rsidRPr="00B911CE">
        <w:rPr>
          <w:rFonts w:asciiTheme="majorHAnsi" w:hAnsiTheme="majorHAnsi"/>
          <w:sz w:val="18"/>
          <w:szCs w:val="18"/>
        </w:rPr>
        <w:tab/>
      </w:r>
      <w:r w:rsidRPr="000B15C3">
        <w:rPr>
          <w:rFonts w:asciiTheme="majorHAnsi" w:hAnsiTheme="majorHAnsi"/>
          <w:sz w:val="18"/>
          <w:szCs w:val="18"/>
          <w:lang w:val="en-US"/>
        </w:rPr>
        <w:t>return 0;</w:t>
      </w: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Matriz::Matriz()</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for(int 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for(int j=0 ;j&lt;tam ;j++)</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matriz[i][j]=0;</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Matriz::cargar(int valor, int i, int j)</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matriz[i][j]=valor;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Matriz::mostrar(int i, int j)</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return matriz[i][j];</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float Matriz::promedio()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suma=0;</w:t>
      </w: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for(int 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for(int j=0 ;j&lt;tam ;j++)</w:t>
      </w:r>
    </w:p>
    <w:p w:rsidR="0035557C" w:rsidRPr="00B911CE"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B911CE">
        <w:rPr>
          <w:rFonts w:asciiTheme="majorHAnsi" w:hAnsiTheme="majorHAnsi"/>
          <w:sz w:val="18"/>
          <w:szCs w:val="18"/>
        </w:rPr>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suma=suma+matriz[i][j];</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r>
      <w:r w:rsidRPr="00B911CE">
        <w:rPr>
          <w:rFonts w:asciiTheme="majorHAnsi" w:hAnsiTheme="majorHAnsi"/>
          <w:sz w:val="18"/>
          <w:szCs w:val="18"/>
        </w:rPr>
        <w:tab/>
        <w:t>}</w:t>
      </w:r>
    </w:p>
    <w:p w:rsidR="0035557C" w:rsidRPr="00B911CE"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ab/>
        <w:t>return (suma/(tam*tam));</w:t>
      </w:r>
    </w:p>
    <w:p w:rsidR="0035557C" w:rsidRDefault="0035557C" w:rsidP="0035557C">
      <w:pPr>
        <w:spacing w:line="240" w:lineRule="auto"/>
        <w:ind w:left="1416"/>
        <w:rPr>
          <w:rFonts w:asciiTheme="majorHAnsi" w:hAnsiTheme="majorHAnsi"/>
          <w:sz w:val="18"/>
          <w:szCs w:val="18"/>
        </w:rPr>
      </w:pPr>
      <w:r w:rsidRPr="00B911CE">
        <w:rPr>
          <w:rFonts w:asciiTheme="majorHAnsi" w:hAnsiTheme="majorHAnsi"/>
          <w:sz w:val="18"/>
          <w:szCs w:val="18"/>
        </w:rPr>
        <w:t>}</w:t>
      </w:r>
    </w:p>
    <w:p w:rsidR="0035557C" w:rsidRPr="00CB2111" w:rsidRDefault="0035557C" w:rsidP="0035557C">
      <w:pPr>
        <w:autoSpaceDE w:val="0"/>
        <w:autoSpaceDN w:val="0"/>
        <w:adjustRightInd w:val="0"/>
        <w:spacing w:after="31" w:line="240" w:lineRule="auto"/>
        <w:jc w:val="both"/>
        <w:rPr>
          <w:rFonts w:asciiTheme="majorHAnsi" w:hAnsiTheme="majorHAnsi" w:cs="Arial"/>
          <w:b/>
          <w:color w:val="000000"/>
        </w:rPr>
      </w:pPr>
      <w:r>
        <w:rPr>
          <w:rFonts w:asciiTheme="majorHAnsi" w:hAnsiTheme="majorHAnsi" w:cs="Arial"/>
          <w:b/>
          <w:color w:val="000000"/>
        </w:rPr>
        <w:t xml:space="preserve">5) </w:t>
      </w:r>
      <w:r w:rsidRPr="00CB2111">
        <w:rPr>
          <w:rFonts w:asciiTheme="majorHAnsi" w:hAnsiTheme="majorHAnsi" w:cs="Arial"/>
          <w:b/>
          <w:color w:val="000000"/>
        </w:rPr>
        <w:t xml:space="preserve">Crear una clase Pila, la cual permite administrar una estructura dinámica de tipo pila de números enteros. La clase tendrá métodos para: </w:t>
      </w:r>
    </w:p>
    <w:p w:rsidR="0035557C" w:rsidRPr="00CB2111" w:rsidRDefault="0035557C" w:rsidP="0035557C">
      <w:pPr>
        <w:pStyle w:val="Prrafodelista"/>
        <w:numPr>
          <w:ilvl w:val="0"/>
          <w:numId w:val="10"/>
        </w:numPr>
        <w:autoSpaceDE w:val="0"/>
        <w:autoSpaceDN w:val="0"/>
        <w:adjustRightInd w:val="0"/>
        <w:spacing w:after="31" w:line="240" w:lineRule="auto"/>
        <w:jc w:val="both"/>
        <w:rPr>
          <w:rFonts w:asciiTheme="majorHAnsi" w:hAnsiTheme="majorHAnsi" w:cs="Arial"/>
          <w:b/>
          <w:color w:val="000000"/>
        </w:rPr>
      </w:pPr>
      <w:r w:rsidRPr="00CB2111">
        <w:rPr>
          <w:rFonts w:asciiTheme="majorHAnsi" w:hAnsiTheme="majorHAnsi" w:cs="Arial"/>
          <w:b/>
          <w:color w:val="000000"/>
        </w:rPr>
        <w:t>Insertar un elemento en la pila</w:t>
      </w:r>
      <w:r>
        <w:rPr>
          <w:rFonts w:asciiTheme="majorHAnsi" w:hAnsiTheme="majorHAnsi" w:cs="Arial"/>
          <w:b/>
          <w:color w:val="000000"/>
        </w:rPr>
        <w:t>.</w:t>
      </w:r>
      <w:r w:rsidRPr="00CB2111">
        <w:rPr>
          <w:rFonts w:asciiTheme="majorHAnsi" w:hAnsiTheme="majorHAnsi" w:cs="Arial"/>
          <w:b/>
          <w:color w:val="000000"/>
        </w:rPr>
        <w:t xml:space="preserve"> </w:t>
      </w:r>
    </w:p>
    <w:p w:rsidR="0035557C" w:rsidRPr="00CB2111" w:rsidRDefault="0035557C" w:rsidP="0035557C">
      <w:pPr>
        <w:pStyle w:val="Prrafodelista"/>
        <w:numPr>
          <w:ilvl w:val="0"/>
          <w:numId w:val="10"/>
        </w:numPr>
        <w:autoSpaceDE w:val="0"/>
        <w:autoSpaceDN w:val="0"/>
        <w:adjustRightInd w:val="0"/>
        <w:spacing w:after="31" w:line="240" w:lineRule="auto"/>
        <w:jc w:val="both"/>
        <w:rPr>
          <w:rFonts w:asciiTheme="majorHAnsi" w:hAnsiTheme="majorHAnsi" w:cs="Arial"/>
          <w:b/>
          <w:color w:val="000000"/>
        </w:rPr>
      </w:pPr>
      <w:r>
        <w:rPr>
          <w:rFonts w:asciiTheme="majorHAnsi" w:hAnsiTheme="majorHAnsi" w:cs="Arial"/>
          <w:b/>
          <w:color w:val="000000"/>
        </w:rPr>
        <w:t>Borrar un nodo.</w:t>
      </w:r>
    </w:p>
    <w:p w:rsidR="0035557C" w:rsidRPr="00CB2111" w:rsidRDefault="0035557C" w:rsidP="0035557C">
      <w:pPr>
        <w:pStyle w:val="Prrafodelista"/>
        <w:numPr>
          <w:ilvl w:val="0"/>
          <w:numId w:val="10"/>
        </w:numPr>
        <w:autoSpaceDE w:val="0"/>
        <w:autoSpaceDN w:val="0"/>
        <w:adjustRightInd w:val="0"/>
        <w:spacing w:line="240" w:lineRule="auto"/>
        <w:jc w:val="both"/>
        <w:rPr>
          <w:rFonts w:asciiTheme="majorHAnsi" w:hAnsiTheme="majorHAnsi" w:cs="Arial"/>
          <w:b/>
          <w:color w:val="000000"/>
        </w:rPr>
      </w:pPr>
      <w:r w:rsidRPr="00CB2111">
        <w:rPr>
          <w:rFonts w:asciiTheme="majorHAnsi" w:hAnsiTheme="majorHAnsi" w:cs="Arial"/>
          <w:b/>
          <w:color w:val="000000"/>
        </w:rPr>
        <w:t xml:space="preserve">Recorrerlo y mostrar la información por pantalla. </w:t>
      </w:r>
    </w:p>
    <w:p w:rsidR="0035557C" w:rsidRDefault="0035557C" w:rsidP="0035557C">
      <w:pPr>
        <w:spacing w:line="240" w:lineRule="auto"/>
        <w:rPr>
          <w:rFonts w:asciiTheme="majorHAnsi" w:hAnsiTheme="majorHAnsi"/>
          <w:sz w:val="18"/>
          <w:szCs w:val="18"/>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#include &lt;iostream&gt;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#define tam 5</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using namespace std;</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struct nodo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dato;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struct nodo *sig;</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class Pila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 xml:space="preserve">private: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struct nodo *base;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struct nodo *p;</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public:</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Pila();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inserta(int);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borra();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imprime();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main()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class Pila p;</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opcion;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dato;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do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CB211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CB2111">
        <w:rPr>
          <w:rFonts w:asciiTheme="majorHAnsi" w:hAnsiTheme="majorHAnsi"/>
          <w:sz w:val="18"/>
          <w:szCs w:val="18"/>
        </w:rPr>
        <w:t>cout&lt;&lt;"\nMenu\n";</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t>cout&lt;&lt;"1.Ingresar nodo\n";</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t>cout&lt;&lt;"2.Borrar nodo\n";</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t>cout&lt;&lt;"3.Mostrar por pantalla\n";</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lastRenderedPageBreak/>
        <w:tab/>
      </w:r>
      <w:r w:rsidRPr="00CB2111">
        <w:rPr>
          <w:rFonts w:asciiTheme="majorHAnsi" w:hAnsiTheme="majorHAnsi"/>
          <w:sz w:val="18"/>
          <w:szCs w:val="18"/>
        </w:rPr>
        <w:tab/>
        <w:t>cout&lt;&lt;"4.Salir\n";</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t>cin&gt;&gt;opcion;</w:t>
      </w:r>
    </w:p>
    <w:p w:rsidR="0035557C" w:rsidRPr="000B15C3" w:rsidRDefault="0035557C" w:rsidP="0035557C">
      <w:pPr>
        <w:spacing w:line="240" w:lineRule="auto"/>
        <w:ind w:left="1416"/>
        <w:rPr>
          <w:rFonts w:asciiTheme="majorHAnsi" w:hAnsiTheme="majorHAnsi"/>
          <w:sz w:val="18"/>
          <w:szCs w:val="18"/>
          <w:lang w:val="en-US"/>
        </w:rPr>
      </w:pPr>
      <w:r w:rsidRPr="00CB2111">
        <w:rPr>
          <w:rFonts w:asciiTheme="majorHAnsi" w:hAnsiTheme="majorHAnsi"/>
          <w:sz w:val="18"/>
          <w:szCs w:val="18"/>
        </w:rPr>
        <w:tab/>
      </w:r>
      <w:r w:rsidRPr="00CB2111">
        <w:rPr>
          <w:rFonts w:asciiTheme="majorHAnsi" w:hAnsiTheme="majorHAnsi"/>
          <w:sz w:val="18"/>
          <w:szCs w:val="18"/>
        </w:rPr>
        <w:tab/>
      </w:r>
      <w:r w:rsidRPr="000B15C3">
        <w:rPr>
          <w:rFonts w:asciiTheme="majorHAnsi" w:hAnsiTheme="majorHAnsi"/>
          <w:sz w:val="18"/>
          <w:szCs w:val="18"/>
          <w:lang w:val="en-US"/>
        </w:rPr>
        <w:t>switch(opcion)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case 1:</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cout&lt;&lt;"\nIngrese dato: ";</w:t>
      </w:r>
    </w:p>
    <w:p w:rsidR="0035557C" w:rsidRPr="00CB211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CB2111">
        <w:rPr>
          <w:rFonts w:asciiTheme="majorHAnsi" w:hAnsiTheme="majorHAnsi"/>
          <w:sz w:val="18"/>
          <w:szCs w:val="18"/>
        </w:rPr>
        <w:t>cin&gt;&gt;dato;</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t>p.inserta(dato);</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t xml:space="preserve">    break;</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t>case 2:</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t>p.borra();</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t>cout&lt;&lt;"\nSe ha borrado el nodo\n";</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t>break;</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t>case 3:</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t>cout&lt;&lt;"La pila ingresada es:\n";</w:t>
      </w:r>
    </w:p>
    <w:p w:rsidR="0035557C" w:rsidRPr="000B15C3" w:rsidRDefault="0035557C" w:rsidP="0035557C">
      <w:pPr>
        <w:spacing w:line="240" w:lineRule="auto"/>
        <w:ind w:left="1416"/>
        <w:rPr>
          <w:rFonts w:asciiTheme="majorHAnsi" w:hAnsiTheme="majorHAnsi"/>
          <w:sz w:val="18"/>
          <w:szCs w:val="18"/>
          <w:lang w:val="en-US"/>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r>
      <w:r w:rsidRPr="000B15C3">
        <w:rPr>
          <w:rFonts w:asciiTheme="majorHAnsi" w:hAnsiTheme="majorHAnsi"/>
          <w:sz w:val="18"/>
          <w:szCs w:val="18"/>
          <w:lang w:val="en-US"/>
        </w:rPr>
        <w:t>while( (dato=p.imprime())!=NULL)</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cout&lt;&lt;"Elemento: "&lt;&lt;dato&lt;&lt;"\n";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break;</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case 4:</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cout&lt;&lt;"\nFin del programa\n";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break;</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default:</w:t>
      </w:r>
    </w:p>
    <w:p w:rsidR="0035557C" w:rsidRPr="00CB211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CB2111">
        <w:rPr>
          <w:rFonts w:asciiTheme="majorHAnsi" w:hAnsiTheme="majorHAnsi"/>
          <w:sz w:val="18"/>
          <w:szCs w:val="18"/>
        </w:rPr>
        <w:t>cout&lt;&lt;"\nERROR!! Ingrese una opciom valida\n";</w:t>
      </w:r>
    </w:p>
    <w:p w:rsidR="0035557C" w:rsidRPr="000B15C3" w:rsidRDefault="0035557C" w:rsidP="0035557C">
      <w:pPr>
        <w:spacing w:line="240" w:lineRule="auto"/>
        <w:ind w:left="1416"/>
        <w:rPr>
          <w:rFonts w:asciiTheme="majorHAnsi" w:hAnsiTheme="majorHAnsi"/>
          <w:sz w:val="18"/>
          <w:szCs w:val="18"/>
          <w:lang w:val="en-US"/>
        </w:rPr>
      </w:pP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r>
      <w:r w:rsidRPr="00CB2111">
        <w:rPr>
          <w:rFonts w:asciiTheme="majorHAnsi" w:hAnsiTheme="majorHAnsi"/>
          <w:sz w:val="18"/>
          <w:szCs w:val="18"/>
        </w:rPr>
        <w:tab/>
      </w:r>
      <w:r w:rsidRPr="000B15C3">
        <w:rPr>
          <w:rFonts w:asciiTheme="majorHAnsi" w:hAnsiTheme="majorHAnsi"/>
          <w:sz w:val="18"/>
          <w:szCs w:val="18"/>
          <w:lang w:val="en-US"/>
        </w:rPr>
        <w:t>break;</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}while(opcion!=4);</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return 0;</w:t>
      </w: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Pila::Pila()</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t>base=NULL;</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t>p=NULL;</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w:t>
      </w:r>
    </w:p>
    <w:p w:rsidR="0035557C" w:rsidRPr="00CB2111" w:rsidRDefault="0035557C" w:rsidP="0035557C">
      <w:pPr>
        <w:spacing w:line="240" w:lineRule="auto"/>
        <w:ind w:left="1416"/>
        <w:rPr>
          <w:rFonts w:asciiTheme="majorHAnsi" w:hAnsiTheme="majorHAnsi"/>
          <w:sz w:val="18"/>
          <w:szCs w:val="18"/>
        </w:rPr>
      </w:pP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void Pila::inserta(int valor)</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t>p=new struct nodo;</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t>(*p).dato=valor;</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t>(*p).sig=base;</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t>base=p;</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w:t>
      </w:r>
    </w:p>
    <w:p w:rsidR="0035557C" w:rsidRPr="00CB2111" w:rsidRDefault="0035557C" w:rsidP="0035557C">
      <w:pPr>
        <w:spacing w:line="240" w:lineRule="auto"/>
        <w:ind w:left="1416"/>
        <w:rPr>
          <w:rFonts w:asciiTheme="majorHAnsi" w:hAnsiTheme="majorHAnsi"/>
          <w:sz w:val="18"/>
          <w:szCs w:val="18"/>
        </w:rPr>
      </w:pP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void Pila::borra()</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t>p=base;</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t>base=(*base).sig;</w:t>
      </w:r>
    </w:p>
    <w:p w:rsidR="0035557C" w:rsidRPr="000B15C3" w:rsidRDefault="0035557C" w:rsidP="0035557C">
      <w:pPr>
        <w:spacing w:line="240" w:lineRule="auto"/>
        <w:ind w:left="1416"/>
        <w:rPr>
          <w:rFonts w:asciiTheme="majorHAnsi" w:hAnsiTheme="majorHAnsi"/>
          <w:sz w:val="18"/>
          <w:szCs w:val="18"/>
          <w:lang w:val="en-US"/>
        </w:rPr>
      </w:pPr>
      <w:r w:rsidRPr="00CB2111">
        <w:rPr>
          <w:rFonts w:asciiTheme="majorHAnsi" w:hAnsiTheme="majorHAnsi"/>
          <w:sz w:val="18"/>
          <w:szCs w:val="18"/>
        </w:rPr>
        <w:tab/>
      </w:r>
      <w:r w:rsidRPr="000B15C3">
        <w:rPr>
          <w:rFonts w:asciiTheme="majorHAnsi" w:hAnsiTheme="majorHAnsi"/>
          <w:sz w:val="18"/>
          <w:szCs w:val="18"/>
          <w:lang w:val="en-US"/>
        </w:rPr>
        <w:t>delete p;</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p=base;</w:t>
      </w: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Pila::imprime()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valor;</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if(p!=NULL)</w:t>
      </w:r>
    </w:p>
    <w:p w:rsidR="0035557C" w:rsidRPr="00CB211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CB2111">
        <w:rPr>
          <w:rFonts w:asciiTheme="majorHAnsi" w:hAnsiTheme="majorHAnsi"/>
          <w:sz w:val="18"/>
          <w:szCs w:val="18"/>
        </w:rPr>
        <w:t>{</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t>valor=(*p).dato;</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r>
      <w:r w:rsidRPr="00CB2111">
        <w:rPr>
          <w:rFonts w:asciiTheme="majorHAnsi" w:hAnsiTheme="majorHAnsi"/>
          <w:sz w:val="18"/>
          <w:szCs w:val="18"/>
        </w:rPr>
        <w:tab/>
        <w:t>p=(*p).sig;</w:t>
      </w:r>
      <w:r w:rsidRPr="00CB2111">
        <w:rPr>
          <w:rFonts w:asciiTheme="majorHAnsi" w:hAnsiTheme="majorHAnsi"/>
          <w:sz w:val="18"/>
          <w:szCs w:val="18"/>
        </w:rPr>
        <w:tab/>
      </w:r>
    </w:p>
    <w:p w:rsidR="0035557C" w:rsidRPr="000B15C3" w:rsidRDefault="0035557C" w:rsidP="0035557C">
      <w:pPr>
        <w:spacing w:line="240" w:lineRule="auto"/>
        <w:ind w:left="1416"/>
        <w:rPr>
          <w:rFonts w:asciiTheme="majorHAnsi" w:hAnsiTheme="majorHAnsi"/>
          <w:sz w:val="18"/>
          <w:szCs w:val="18"/>
          <w:lang w:val="en-US"/>
        </w:rPr>
      </w:pPr>
      <w:r w:rsidRPr="00CB2111">
        <w:rPr>
          <w:rFonts w:asciiTheme="majorHAnsi" w:hAnsiTheme="majorHAnsi"/>
          <w:sz w:val="18"/>
          <w:szCs w:val="18"/>
        </w:rPr>
        <w:tab/>
      </w:r>
      <w:r w:rsidRPr="00CB2111">
        <w:rPr>
          <w:rFonts w:asciiTheme="majorHAnsi" w:hAnsiTheme="majorHAnsi"/>
          <w:sz w:val="18"/>
          <w:szCs w:val="18"/>
        </w:rPr>
        <w:tab/>
      </w:r>
      <w:r w:rsidRPr="000B15C3">
        <w:rPr>
          <w:rFonts w:asciiTheme="majorHAnsi" w:hAnsiTheme="majorHAnsi"/>
          <w:sz w:val="18"/>
          <w:szCs w:val="18"/>
          <w:lang w:val="en-US"/>
        </w:rPr>
        <w:t>return valor;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t>else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p=base;</w:t>
      </w:r>
    </w:p>
    <w:p w:rsidR="0035557C" w:rsidRPr="00CB211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CB2111">
        <w:rPr>
          <w:rFonts w:asciiTheme="majorHAnsi" w:hAnsiTheme="majorHAnsi"/>
          <w:sz w:val="18"/>
          <w:szCs w:val="18"/>
        </w:rPr>
        <w:t>return NULL;</w:t>
      </w:r>
    </w:p>
    <w:p w:rsidR="0035557C" w:rsidRPr="00CB2111"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ab/>
        <w:t>}</w:t>
      </w:r>
    </w:p>
    <w:p w:rsidR="0035557C" w:rsidRDefault="0035557C" w:rsidP="0035557C">
      <w:pPr>
        <w:spacing w:line="240" w:lineRule="auto"/>
        <w:ind w:left="1416"/>
        <w:rPr>
          <w:rFonts w:asciiTheme="majorHAnsi" w:hAnsiTheme="majorHAnsi"/>
          <w:sz w:val="18"/>
          <w:szCs w:val="18"/>
        </w:rPr>
      </w:pPr>
      <w:r w:rsidRPr="00CB2111">
        <w:rPr>
          <w:rFonts w:asciiTheme="majorHAnsi" w:hAnsiTheme="majorHAnsi"/>
          <w:sz w:val="18"/>
          <w:szCs w:val="18"/>
        </w:rPr>
        <w:t>}</w:t>
      </w:r>
    </w:p>
    <w:p w:rsidR="0035557C" w:rsidRPr="00D27883" w:rsidRDefault="0035557C" w:rsidP="0035557C">
      <w:pPr>
        <w:autoSpaceDE w:val="0"/>
        <w:autoSpaceDN w:val="0"/>
        <w:adjustRightInd w:val="0"/>
        <w:spacing w:after="29" w:line="240" w:lineRule="auto"/>
        <w:jc w:val="both"/>
        <w:rPr>
          <w:rFonts w:asciiTheme="majorHAnsi" w:hAnsiTheme="majorHAnsi" w:cs="Arial"/>
          <w:b/>
          <w:color w:val="000000"/>
        </w:rPr>
      </w:pPr>
      <w:r>
        <w:rPr>
          <w:rFonts w:asciiTheme="majorHAnsi" w:hAnsiTheme="majorHAnsi" w:cs="Arial"/>
          <w:b/>
          <w:color w:val="000000"/>
        </w:rPr>
        <w:t xml:space="preserve">6) </w:t>
      </w:r>
      <w:r w:rsidRPr="00D27883">
        <w:rPr>
          <w:rFonts w:asciiTheme="majorHAnsi" w:hAnsiTheme="majorHAnsi" w:cs="Arial"/>
          <w:b/>
          <w:color w:val="000000"/>
        </w:rPr>
        <w:t xml:space="preserve">Crear una clase Cola, la cual permite administrar una estructura dinámica de tipo cola de números enteros. La clase tendrá métodos para: </w:t>
      </w:r>
    </w:p>
    <w:p w:rsidR="0035557C" w:rsidRPr="00D27883" w:rsidRDefault="0035557C" w:rsidP="0035557C">
      <w:pPr>
        <w:pStyle w:val="Prrafodelista"/>
        <w:numPr>
          <w:ilvl w:val="0"/>
          <w:numId w:val="10"/>
        </w:numPr>
        <w:autoSpaceDE w:val="0"/>
        <w:autoSpaceDN w:val="0"/>
        <w:adjustRightInd w:val="0"/>
        <w:spacing w:after="29" w:line="240" w:lineRule="auto"/>
        <w:jc w:val="both"/>
        <w:rPr>
          <w:rFonts w:asciiTheme="majorHAnsi" w:hAnsiTheme="majorHAnsi" w:cs="Arial"/>
          <w:b/>
          <w:color w:val="000000"/>
        </w:rPr>
      </w:pPr>
      <w:r w:rsidRPr="00D27883">
        <w:rPr>
          <w:rFonts w:asciiTheme="majorHAnsi" w:hAnsiTheme="majorHAnsi" w:cs="Arial"/>
          <w:b/>
          <w:color w:val="000000"/>
        </w:rPr>
        <w:t xml:space="preserve">Insertar un elemento en la cola </w:t>
      </w:r>
    </w:p>
    <w:p w:rsidR="0035557C" w:rsidRPr="00D27883" w:rsidRDefault="0035557C" w:rsidP="0035557C">
      <w:pPr>
        <w:pStyle w:val="Prrafodelista"/>
        <w:numPr>
          <w:ilvl w:val="0"/>
          <w:numId w:val="10"/>
        </w:numPr>
        <w:autoSpaceDE w:val="0"/>
        <w:autoSpaceDN w:val="0"/>
        <w:adjustRightInd w:val="0"/>
        <w:spacing w:after="29" w:line="240" w:lineRule="auto"/>
        <w:jc w:val="both"/>
        <w:rPr>
          <w:rFonts w:asciiTheme="majorHAnsi" w:hAnsiTheme="majorHAnsi" w:cs="Arial"/>
          <w:b/>
          <w:color w:val="000000"/>
        </w:rPr>
      </w:pPr>
      <w:r w:rsidRPr="00D27883">
        <w:rPr>
          <w:rFonts w:asciiTheme="majorHAnsi" w:hAnsiTheme="majorHAnsi" w:cs="Arial"/>
          <w:b/>
          <w:color w:val="000000"/>
        </w:rPr>
        <w:t xml:space="preserve">Borrar un nodo </w:t>
      </w:r>
    </w:p>
    <w:p w:rsidR="0035557C" w:rsidRDefault="0035557C" w:rsidP="0035557C">
      <w:pPr>
        <w:pStyle w:val="Prrafodelista"/>
        <w:numPr>
          <w:ilvl w:val="0"/>
          <w:numId w:val="10"/>
        </w:numPr>
        <w:autoSpaceDE w:val="0"/>
        <w:autoSpaceDN w:val="0"/>
        <w:adjustRightInd w:val="0"/>
        <w:spacing w:line="240" w:lineRule="auto"/>
        <w:jc w:val="both"/>
        <w:rPr>
          <w:rFonts w:asciiTheme="majorHAnsi" w:hAnsiTheme="majorHAnsi" w:cs="Arial"/>
          <w:b/>
          <w:color w:val="000000"/>
        </w:rPr>
      </w:pPr>
      <w:r w:rsidRPr="00D27883">
        <w:rPr>
          <w:rFonts w:asciiTheme="majorHAnsi" w:hAnsiTheme="majorHAnsi" w:cs="Arial"/>
          <w:b/>
          <w:color w:val="000000"/>
        </w:rPr>
        <w:t xml:space="preserve">Recorrerlo y mostrar la información por pantalla. </w:t>
      </w:r>
    </w:p>
    <w:p w:rsidR="0035557C" w:rsidRPr="00D27883" w:rsidRDefault="0035557C" w:rsidP="0035557C">
      <w:pPr>
        <w:pStyle w:val="Prrafodelista"/>
        <w:autoSpaceDE w:val="0"/>
        <w:autoSpaceDN w:val="0"/>
        <w:adjustRightInd w:val="0"/>
        <w:spacing w:line="240" w:lineRule="auto"/>
        <w:ind w:left="788"/>
        <w:jc w:val="both"/>
        <w:rPr>
          <w:rFonts w:asciiTheme="majorHAnsi" w:hAnsiTheme="majorHAnsi" w:cs="Arial"/>
          <w:b/>
          <w:color w:val="000000"/>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#include &lt;iostream&gt;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using namespace std;</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struct nodo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dato;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struct nodo *sig;</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class Cola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private: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struct nodo *base;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struct nodo *p;</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struct nodo *q;</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public:</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Cola();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insertar(int);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borra();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muestra();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main()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class Cola p;</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opcion;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dato;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do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cout&lt;&lt;"\nMenu\n";</w:t>
      </w:r>
    </w:p>
    <w:p w:rsidR="0035557C" w:rsidRPr="00D27883"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D27883">
        <w:rPr>
          <w:rFonts w:asciiTheme="majorHAnsi" w:hAnsiTheme="majorHAnsi"/>
          <w:sz w:val="18"/>
          <w:szCs w:val="18"/>
        </w:rPr>
        <w:t>cout&lt;&lt;"1.Ingresar nodo\n";</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t>cout&lt;&lt;"2.Borrar nodo\n";</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t>cout&lt;&lt;"3.Mostrar por pantalla\n";</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t>cout&lt;&lt;"4.Salir\n";</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t>cin&gt;&gt;opcion;</w:t>
      </w:r>
    </w:p>
    <w:p w:rsidR="0035557C" w:rsidRPr="000B15C3" w:rsidRDefault="0035557C" w:rsidP="0035557C">
      <w:pPr>
        <w:spacing w:line="240" w:lineRule="auto"/>
        <w:ind w:left="1416"/>
        <w:rPr>
          <w:rFonts w:asciiTheme="majorHAnsi" w:hAnsiTheme="majorHAnsi"/>
          <w:sz w:val="18"/>
          <w:szCs w:val="18"/>
          <w:lang w:val="en-US"/>
        </w:rPr>
      </w:pPr>
      <w:r w:rsidRPr="00D27883">
        <w:rPr>
          <w:rFonts w:asciiTheme="majorHAnsi" w:hAnsiTheme="majorHAnsi"/>
          <w:sz w:val="18"/>
          <w:szCs w:val="18"/>
        </w:rPr>
        <w:tab/>
      </w:r>
      <w:r w:rsidRPr="00D27883">
        <w:rPr>
          <w:rFonts w:asciiTheme="majorHAnsi" w:hAnsiTheme="majorHAnsi"/>
          <w:sz w:val="18"/>
          <w:szCs w:val="18"/>
        </w:rPr>
        <w:tab/>
      </w:r>
      <w:r w:rsidRPr="000B15C3">
        <w:rPr>
          <w:rFonts w:asciiTheme="majorHAnsi" w:hAnsiTheme="majorHAnsi"/>
          <w:sz w:val="18"/>
          <w:szCs w:val="18"/>
          <w:lang w:val="en-US"/>
        </w:rPr>
        <w:t>switch(opcion)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case 1:</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cout&lt;&lt;"\nIngrese dato: ";</w:t>
      </w:r>
    </w:p>
    <w:p w:rsidR="0035557C" w:rsidRPr="00D27883"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D27883">
        <w:rPr>
          <w:rFonts w:asciiTheme="majorHAnsi" w:hAnsiTheme="majorHAnsi"/>
          <w:sz w:val="18"/>
          <w:szCs w:val="18"/>
        </w:rPr>
        <w:t>cin&gt;&gt;dato;</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t>p.insertar(dato);</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t xml:space="preserve">    break;</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t>case 2:</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t>p.borra();</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t>cout&lt;&lt;"\nSe ha borrado el nodo\n";</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t>break;</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t>case 3:</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t>cout&lt;&lt;"La pila ingresada es:\n";</w:t>
      </w:r>
    </w:p>
    <w:p w:rsidR="0035557C" w:rsidRPr="000B15C3" w:rsidRDefault="0035557C" w:rsidP="0035557C">
      <w:pPr>
        <w:spacing w:line="240" w:lineRule="auto"/>
        <w:ind w:left="1416"/>
        <w:rPr>
          <w:rFonts w:asciiTheme="majorHAnsi" w:hAnsiTheme="majorHAnsi"/>
          <w:sz w:val="18"/>
          <w:szCs w:val="18"/>
          <w:lang w:val="en-US"/>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r>
      <w:r w:rsidRPr="000B15C3">
        <w:rPr>
          <w:rFonts w:asciiTheme="majorHAnsi" w:hAnsiTheme="majorHAnsi"/>
          <w:sz w:val="18"/>
          <w:szCs w:val="18"/>
          <w:lang w:val="en-US"/>
        </w:rPr>
        <w:t>while( (dato=p.muestra())!=NULL)</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cout&lt;&lt;"Elemento: "&lt;&lt;dato&lt;&lt;"\n";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break;</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case 4:</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cout&lt;&lt;"\nFin del programa\n";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break;</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default:</w:t>
      </w:r>
    </w:p>
    <w:p w:rsidR="0035557C" w:rsidRPr="00D27883"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D27883">
        <w:rPr>
          <w:rFonts w:asciiTheme="majorHAnsi" w:hAnsiTheme="majorHAnsi"/>
          <w:sz w:val="18"/>
          <w:szCs w:val="18"/>
        </w:rPr>
        <w:t>cout&lt;&lt;"\nERROR!! Ingrese una opciom valida\n";</w:t>
      </w:r>
    </w:p>
    <w:p w:rsidR="0035557C" w:rsidRPr="000B15C3" w:rsidRDefault="0035557C" w:rsidP="0035557C">
      <w:pPr>
        <w:spacing w:line="240" w:lineRule="auto"/>
        <w:ind w:left="1416"/>
        <w:rPr>
          <w:rFonts w:asciiTheme="majorHAnsi" w:hAnsiTheme="majorHAnsi"/>
          <w:sz w:val="18"/>
          <w:szCs w:val="18"/>
          <w:lang w:val="en-US"/>
        </w:rPr>
      </w:pP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r>
      <w:r w:rsidRPr="00D27883">
        <w:rPr>
          <w:rFonts w:asciiTheme="majorHAnsi" w:hAnsiTheme="majorHAnsi"/>
          <w:sz w:val="18"/>
          <w:szCs w:val="18"/>
        </w:rPr>
        <w:tab/>
      </w:r>
      <w:r w:rsidRPr="000B15C3">
        <w:rPr>
          <w:rFonts w:asciiTheme="majorHAnsi" w:hAnsiTheme="majorHAnsi"/>
          <w:sz w:val="18"/>
          <w:szCs w:val="18"/>
          <w:lang w:val="en-US"/>
        </w:rPr>
        <w:t>break;</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}while(opcion!=4);</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return 0;</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Cola::Cola()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base=NULL;</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p=NULL;</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q=NULL;</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Cola::insertar(int valor)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if(base==NULL)</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base=new struct nodo;</w:t>
      </w:r>
    </w:p>
    <w:p w:rsidR="0035557C" w:rsidRPr="00D27883"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D27883">
        <w:rPr>
          <w:rFonts w:asciiTheme="majorHAnsi" w:hAnsiTheme="majorHAnsi"/>
          <w:sz w:val="18"/>
          <w:szCs w:val="18"/>
        </w:rPr>
        <w:t>(*base).sig=NULL;</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t>(*base).dato=valor;</w:t>
      </w:r>
    </w:p>
    <w:p w:rsidR="0035557C" w:rsidRPr="000B15C3" w:rsidRDefault="0035557C" w:rsidP="0035557C">
      <w:pPr>
        <w:spacing w:line="240" w:lineRule="auto"/>
        <w:ind w:left="1416"/>
        <w:rPr>
          <w:rFonts w:asciiTheme="majorHAnsi" w:hAnsiTheme="majorHAnsi"/>
          <w:sz w:val="18"/>
          <w:szCs w:val="18"/>
          <w:lang w:val="en-US"/>
        </w:rPr>
      </w:pPr>
      <w:r w:rsidRPr="00D27883">
        <w:rPr>
          <w:rFonts w:asciiTheme="majorHAnsi" w:hAnsiTheme="majorHAnsi"/>
          <w:sz w:val="18"/>
          <w:szCs w:val="18"/>
        </w:rPr>
        <w:tab/>
      </w:r>
      <w:r w:rsidRPr="00D27883">
        <w:rPr>
          <w:rFonts w:asciiTheme="majorHAnsi" w:hAnsiTheme="majorHAnsi"/>
          <w:sz w:val="18"/>
          <w:szCs w:val="18"/>
        </w:rPr>
        <w:tab/>
      </w:r>
      <w:r w:rsidRPr="000B15C3">
        <w:rPr>
          <w:rFonts w:asciiTheme="majorHAnsi" w:hAnsiTheme="majorHAnsi"/>
          <w:sz w:val="18"/>
          <w:szCs w:val="18"/>
          <w:lang w:val="en-US"/>
        </w:rPr>
        <w:t>p=base;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else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q=new struct nodo;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r>
      <w:r w:rsidRPr="000B15C3">
        <w:rPr>
          <w:rFonts w:asciiTheme="majorHAnsi" w:hAnsiTheme="majorHAnsi"/>
          <w:sz w:val="18"/>
          <w:szCs w:val="18"/>
          <w:lang w:val="en-US"/>
        </w:rPr>
        <w:tab/>
        <w:t>(*p).sig=q;</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(*q).sig=NULL;</w:t>
      </w:r>
    </w:p>
    <w:p w:rsidR="0035557C" w:rsidRPr="00D27883"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D27883">
        <w:rPr>
          <w:rFonts w:asciiTheme="majorHAnsi" w:hAnsiTheme="majorHAnsi"/>
          <w:sz w:val="18"/>
          <w:szCs w:val="18"/>
        </w:rPr>
        <w:t>(*q).dato=valor;</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t>p=q;</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t>q=base;</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t>}</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w:t>
      </w:r>
    </w:p>
    <w:p w:rsidR="0035557C" w:rsidRPr="00D27883" w:rsidRDefault="0035557C" w:rsidP="0035557C">
      <w:pPr>
        <w:spacing w:line="240" w:lineRule="auto"/>
        <w:ind w:left="1416"/>
        <w:rPr>
          <w:rFonts w:asciiTheme="majorHAnsi" w:hAnsiTheme="majorHAnsi"/>
          <w:sz w:val="18"/>
          <w:szCs w:val="18"/>
        </w:rPr>
      </w:pP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void Cola::borra()</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t>q=base;</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t>base=(*base).sig;</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t>delete q;</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t>q=base;</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w:t>
      </w:r>
    </w:p>
    <w:p w:rsidR="0035557C" w:rsidRPr="00D27883" w:rsidRDefault="0035557C" w:rsidP="0035557C">
      <w:pPr>
        <w:spacing w:line="240" w:lineRule="auto"/>
        <w:ind w:left="1416"/>
        <w:rPr>
          <w:rFonts w:asciiTheme="majorHAnsi" w:hAnsiTheme="majorHAnsi"/>
          <w:sz w:val="18"/>
          <w:szCs w:val="18"/>
        </w:rPr>
      </w:pP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int Cola::muestra()</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valor;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if(q!=NULL)</w:t>
      </w:r>
    </w:p>
    <w:p w:rsidR="0035557C" w:rsidRPr="00D27883"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D27883">
        <w:rPr>
          <w:rFonts w:asciiTheme="majorHAnsi" w:hAnsiTheme="majorHAnsi"/>
          <w:sz w:val="18"/>
          <w:szCs w:val="18"/>
        </w:rPr>
        <w:t>{</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t>valor=(*q).dato;</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r>
      <w:r w:rsidRPr="00D27883">
        <w:rPr>
          <w:rFonts w:asciiTheme="majorHAnsi" w:hAnsiTheme="majorHAnsi"/>
          <w:sz w:val="18"/>
          <w:szCs w:val="18"/>
        </w:rPr>
        <w:tab/>
        <w:t>q=(*q).sig;</w:t>
      </w:r>
    </w:p>
    <w:p w:rsidR="0035557C" w:rsidRPr="000B15C3" w:rsidRDefault="0035557C" w:rsidP="0035557C">
      <w:pPr>
        <w:spacing w:line="240" w:lineRule="auto"/>
        <w:ind w:left="1416"/>
        <w:rPr>
          <w:rFonts w:asciiTheme="majorHAnsi" w:hAnsiTheme="majorHAnsi"/>
          <w:sz w:val="18"/>
          <w:szCs w:val="18"/>
          <w:lang w:val="en-US"/>
        </w:rPr>
      </w:pPr>
      <w:r w:rsidRPr="00D27883">
        <w:rPr>
          <w:rFonts w:asciiTheme="majorHAnsi" w:hAnsiTheme="majorHAnsi"/>
          <w:sz w:val="18"/>
          <w:szCs w:val="18"/>
        </w:rPr>
        <w:tab/>
      </w:r>
      <w:r w:rsidRPr="00D27883">
        <w:rPr>
          <w:rFonts w:asciiTheme="majorHAnsi" w:hAnsiTheme="majorHAnsi"/>
          <w:sz w:val="18"/>
          <w:szCs w:val="18"/>
        </w:rPr>
        <w:tab/>
      </w:r>
      <w:r w:rsidRPr="000B15C3">
        <w:rPr>
          <w:rFonts w:asciiTheme="majorHAnsi" w:hAnsiTheme="majorHAnsi"/>
          <w:sz w:val="18"/>
          <w:szCs w:val="18"/>
          <w:lang w:val="en-US"/>
        </w:rPr>
        <w:t>return valor;</w:t>
      </w: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else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q=base;</w:t>
      </w:r>
    </w:p>
    <w:p w:rsidR="0035557C" w:rsidRPr="00D27883"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D27883">
        <w:rPr>
          <w:rFonts w:asciiTheme="majorHAnsi" w:hAnsiTheme="majorHAnsi"/>
          <w:sz w:val="18"/>
          <w:szCs w:val="18"/>
        </w:rPr>
        <w:t>return NULL;</w:t>
      </w:r>
    </w:p>
    <w:p w:rsidR="0035557C" w:rsidRPr="00D27883"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ab/>
        <w:t>}</w:t>
      </w:r>
    </w:p>
    <w:p w:rsidR="0035557C" w:rsidRDefault="0035557C" w:rsidP="0035557C">
      <w:pPr>
        <w:spacing w:line="240" w:lineRule="auto"/>
        <w:ind w:left="1416"/>
        <w:rPr>
          <w:rFonts w:asciiTheme="majorHAnsi" w:hAnsiTheme="majorHAnsi"/>
          <w:sz w:val="18"/>
          <w:szCs w:val="18"/>
        </w:rPr>
      </w:pPr>
      <w:r w:rsidRPr="00D27883">
        <w:rPr>
          <w:rFonts w:asciiTheme="majorHAnsi" w:hAnsiTheme="majorHAnsi"/>
          <w:sz w:val="18"/>
          <w:szCs w:val="18"/>
        </w:rPr>
        <w:t>}</w:t>
      </w:r>
    </w:p>
    <w:p w:rsidR="0035557C" w:rsidRDefault="0035557C" w:rsidP="0035557C">
      <w:pPr>
        <w:spacing w:line="240" w:lineRule="auto"/>
        <w:ind w:left="1416"/>
        <w:rPr>
          <w:rFonts w:asciiTheme="majorHAnsi" w:hAnsiTheme="majorHAnsi"/>
          <w:sz w:val="18"/>
          <w:szCs w:val="18"/>
        </w:rPr>
      </w:pPr>
    </w:p>
    <w:p w:rsidR="0035557C" w:rsidRPr="00EA4F8D" w:rsidRDefault="0035557C" w:rsidP="0035557C">
      <w:pPr>
        <w:autoSpaceDE w:val="0"/>
        <w:autoSpaceDN w:val="0"/>
        <w:adjustRightInd w:val="0"/>
        <w:spacing w:line="240" w:lineRule="auto"/>
        <w:jc w:val="both"/>
        <w:rPr>
          <w:rFonts w:asciiTheme="majorHAnsi" w:hAnsiTheme="majorHAnsi" w:cs="Arial"/>
          <w:b/>
          <w:color w:val="000000"/>
        </w:rPr>
      </w:pPr>
      <w:r>
        <w:rPr>
          <w:rFonts w:asciiTheme="majorHAnsi" w:hAnsiTheme="majorHAnsi" w:cs="Arial"/>
          <w:b/>
          <w:color w:val="000000"/>
        </w:rPr>
        <w:lastRenderedPageBreak/>
        <w:t xml:space="preserve">7) </w:t>
      </w:r>
      <w:r w:rsidRPr="00EA4F8D">
        <w:rPr>
          <w:rFonts w:asciiTheme="majorHAnsi" w:hAnsiTheme="majorHAnsi" w:cs="Arial"/>
          <w:b/>
          <w:color w:val="000000"/>
        </w:rPr>
        <w:t xml:space="preserve">Crear una clase Persona. Los atributos son: nombre (cadena), edad (entero), sexo (codificado, entero), número de documento de identidad (unsigned long int). </w:t>
      </w:r>
      <w:r>
        <w:rPr>
          <w:rFonts w:asciiTheme="majorHAnsi" w:hAnsiTheme="majorHAnsi" w:cs="Arial"/>
          <w:b/>
          <w:color w:val="000000"/>
        </w:rPr>
        <w:t xml:space="preserve"> </w:t>
      </w:r>
      <w:r w:rsidRPr="00EA4F8D">
        <w:rPr>
          <w:rFonts w:asciiTheme="majorHAnsi" w:hAnsiTheme="majorHAnsi" w:cs="Arial"/>
          <w:b/>
          <w:color w:val="000000"/>
        </w:rPr>
        <w:t>Generar un arreglo de tipo persona de 10 elementos. Desde el main se determinará cuantos son varones y cuantas son mujeres.</w:t>
      </w:r>
    </w:p>
    <w:p w:rsidR="0035557C" w:rsidRDefault="0035557C" w:rsidP="0035557C">
      <w:pPr>
        <w:spacing w:line="240" w:lineRule="auto"/>
        <w:rPr>
          <w:rFonts w:asciiTheme="majorHAnsi" w:hAnsiTheme="majorHAnsi"/>
          <w:sz w:val="18"/>
          <w:szCs w:val="18"/>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#include &lt;iostream&gt;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#include &lt;string.h&gt;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#define tam 5</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using namespace std;</w:t>
      </w:r>
    </w:p>
    <w:p w:rsidR="0035557C" w:rsidRPr="000B15C3" w:rsidRDefault="0035557C" w:rsidP="0035557C">
      <w:pPr>
        <w:spacing w:line="240" w:lineRule="auto"/>
        <w:ind w:left="1416"/>
        <w:rPr>
          <w:rFonts w:asciiTheme="majorHAnsi" w:hAnsiTheme="majorHAnsi"/>
          <w:sz w:val="18"/>
          <w:szCs w:val="18"/>
          <w:lang w:val="en-US"/>
        </w:rPr>
      </w:pP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class persona</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private:</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char nombre[15];</w:t>
      </w:r>
    </w:p>
    <w:p w:rsidR="0035557C" w:rsidRPr="000B15C3" w:rsidRDefault="0035557C" w:rsidP="0035557C">
      <w:pPr>
        <w:spacing w:line="240" w:lineRule="auto"/>
        <w:ind w:left="1416"/>
        <w:rPr>
          <w:rFonts w:asciiTheme="majorHAnsi" w:hAnsiTheme="majorHAnsi"/>
          <w:sz w:val="18"/>
          <w:szCs w:val="18"/>
          <w:lang w:val="en-US"/>
        </w:rPr>
      </w:pPr>
      <w:r w:rsidRPr="00EA4F8D">
        <w:rPr>
          <w:rFonts w:asciiTheme="majorHAnsi" w:hAnsiTheme="majorHAnsi"/>
          <w:sz w:val="18"/>
          <w:szCs w:val="18"/>
        </w:rPr>
        <w:tab/>
      </w:r>
      <w:r w:rsidRPr="00EA4F8D">
        <w:rPr>
          <w:rFonts w:asciiTheme="majorHAnsi" w:hAnsiTheme="majorHAnsi"/>
          <w:sz w:val="18"/>
          <w:szCs w:val="18"/>
        </w:rPr>
        <w:tab/>
      </w:r>
      <w:r w:rsidRPr="000B15C3">
        <w:rPr>
          <w:rFonts w:asciiTheme="majorHAnsi" w:hAnsiTheme="majorHAnsi"/>
          <w:sz w:val="18"/>
          <w:szCs w:val="18"/>
          <w:lang w:val="en-US"/>
        </w:rPr>
        <w:t>int  edad;</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unsigned long int dni;</w:t>
      </w:r>
    </w:p>
    <w:p w:rsidR="0035557C" w:rsidRPr="00EA4F8D"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EA4F8D">
        <w:rPr>
          <w:rFonts w:asciiTheme="majorHAnsi" w:hAnsiTheme="majorHAnsi"/>
          <w:sz w:val="18"/>
          <w:szCs w:val="18"/>
        </w:rPr>
        <w:t>int sexo;</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public:</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persona();</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void IngresaNombre(char *);</w:t>
      </w:r>
    </w:p>
    <w:p w:rsidR="0035557C" w:rsidRPr="000B15C3" w:rsidRDefault="0035557C" w:rsidP="0035557C">
      <w:pPr>
        <w:spacing w:line="240" w:lineRule="auto"/>
        <w:ind w:left="1416"/>
        <w:rPr>
          <w:rFonts w:asciiTheme="majorHAnsi" w:hAnsiTheme="majorHAnsi"/>
          <w:sz w:val="18"/>
          <w:szCs w:val="18"/>
          <w:lang w:val="en-US"/>
        </w:rPr>
      </w:pPr>
      <w:r w:rsidRPr="00EA4F8D">
        <w:rPr>
          <w:rFonts w:asciiTheme="majorHAnsi" w:hAnsiTheme="majorHAnsi"/>
          <w:sz w:val="18"/>
          <w:szCs w:val="18"/>
        </w:rPr>
        <w:tab/>
      </w:r>
      <w:r w:rsidRPr="00EA4F8D">
        <w:rPr>
          <w:rFonts w:asciiTheme="majorHAnsi" w:hAnsiTheme="majorHAnsi"/>
          <w:sz w:val="18"/>
          <w:szCs w:val="18"/>
        </w:rPr>
        <w:tab/>
      </w:r>
      <w:r w:rsidRPr="000B15C3">
        <w:rPr>
          <w:rFonts w:asciiTheme="majorHAnsi" w:hAnsiTheme="majorHAnsi"/>
          <w:sz w:val="18"/>
          <w:szCs w:val="18"/>
          <w:lang w:val="en-US"/>
        </w:rPr>
        <w:t>void IngresaEdad(int);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IngresaDni(unsigned long 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IngresaSexo(int);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DeterminaSexo();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main()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class persona grupo[tam];</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char nombre[15], sexo[2];</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unsigned long int dni;</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lastRenderedPageBreak/>
        <w:tab/>
        <w:t>int  edad, hombres=0, mujeres=0;</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cout&lt;&lt;"Ingrese datos de las personas del grupo\n";</w:t>
      </w:r>
    </w:p>
    <w:p w:rsidR="0035557C" w:rsidRPr="000B15C3" w:rsidRDefault="0035557C" w:rsidP="0035557C">
      <w:pPr>
        <w:spacing w:line="240" w:lineRule="auto"/>
        <w:ind w:left="1416"/>
        <w:rPr>
          <w:rFonts w:asciiTheme="majorHAnsi" w:hAnsiTheme="majorHAnsi"/>
          <w:sz w:val="18"/>
          <w:szCs w:val="18"/>
          <w:lang w:val="en-US"/>
        </w:rPr>
      </w:pPr>
      <w:r w:rsidRPr="00EA4F8D">
        <w:rPr>
          <w:rFonts w:asciiTheme="majorHAnsi" w:hAnsiTheme="majorHAnsi"/>
          <w:sz w:val="18"/>
          <w:szCs w:val="18"/>
        </w:rPr>
        <w:tab/>
      </w:r>
      <w:r w:rsidRPr="000B15C3">
        <w:rPr>
          <w:rFonts w:asciiTheme="majorHAnsi" w:hAnsiTheme="majorHAnsi"/>
          <w:sz w:val="18"/>
          <w:szCs w:val="18"/>
          <w:lang w:val="en-US"/>
        </w:rPr>
        <w:t>for(int i=0 ;i&lt;tam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cout&lt;&lt;"\n --- Persona "&lt;&lt;i+1&lt;&lt;" -----\n";</w:t>
      </w:r>
    </w:p>
    <w:p w:rsidR="0035557C" w:rsidRPr="00EA4F8D"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EA4F8D">
        <w:rPr>
          <w:rFonts w:asciiTheme="majorHAnsi" w:hAnsiTheme="majorHAnsi"/>
          <w:sz w:val="18"/>
          <w:szCs w:val="18"/>
        </w:rPr>
        <w:t>cout&lt;&lt;"Nombre: ";</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cin&gt;&gt;nombre;</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cout&lt;&lt;"Edad: ";</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cin&gt;&gt;edad;</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cout&lt;&lt;"DNI: ";</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cin&gt;&gt;dni;</w:t>
      </w:r>
    </w:p>
    <w:p w:rsidR="0035557C" w:rsidRPr="000B15C3" w:rsidRDefault="0035557C" w:rsidP="0035557C">
      <w:pPr>
        <w:spacing w:line="240" w:lineRule="auto"/>
        <w:ind w:left="1416"/>
        <w:rPr>
          <w:rFonts w:asciiTheme="majorHAnsi" w:hAnsiTheme="majorHAnsi"/>
          <w:sz w:val="18"/>
          <w:szCs w:val="18"/>
          <w:lang w:val="en-US"/>
        </w:rPr>
      </w:pPr>
      <w:r w:rsidRPr="00EA4F8D">
        <w:rPr>
          <w:rFonts w:asciiTheme="majorHAnsi" w:hAnsiTheme="majorHAnsi"/>
          <w:sz w:val="18"/>
          <w:szCs w:val="18"/>
        </w:rPr>
        <w:tab/>
      </w:r>
      <w:r w:rsidRPr="00EA4F8D">
        <w:rPr>
          <w:rFonts w:asciiTheme="majorHAnsi" w:hAnsiTheme="majorHAnsi"/>
          <w:sz w:val="18"/>
          <w:szCs w:val="18"/>
        </w:rPr>
        <w:tab/>
      </w:r>
      <w:r w:rsidRPr="000B15C3">
        <w:rPr>
          <w:rFonts w:asciiTheme="majorHAnsi" w:hAnsiTheme="majorHAnsi"/>
          <w:sz w:val="18"/>
          <w:szCs w:val="18"/>
          <w:lang w:val="en-US"/>
        </w:rPr>
        <w:t>cout&lt;&lt;"Sexo &lt;M/F&gt;: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cin&gt;&gt;sexo;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p>
    <w:p w:rsidR="0035557C" w:rsidRPr="00EA4F8D"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EA4F8D">
        <w:rPr>
          <w:rFonts w:asciiTheme="majorHAnsi" w:hAnsiTheme="majorHAnsi"/>
          <w:sz w:val="18"/>
          <w:szCs w:val="18"/>
        </w:rPr>
        <w:t>grupo[i].IngresaNombre(nombre);</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grupo[i].IngresaEdad(edad);</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grupo[i].IngresaDni(dni);</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if( sexo[0]=='M' || sexo [0]=='m')</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r>
      <w:r w:rsidRPr="00EA4F8D">
        <w:rPr>
          <w:rFonts w:asciiTheme="majorHAnsi" w:hAnsiTheme="majorHAnsi"/>
          <w:sz w:val="18"/>
          <w:szCs w:val="18"/>
        </w:rPr>
        <w:tab/>
        <w:t>grupo[i].IngresaSexo(1);</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if( sexo[0]=='F' || sexo [0]=='f')</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r>
      <w:r w:rsidRPr="00EA4F8D">
        <w:rPr>
          <w:rFonts w:asciiTheme="majorHAnsi" w:hAnsiTheme="majorHAnsi"/>
          <w:sz w:val="18"/>
          <w:szCs w:val="18"/>
        </w:rPr>
        <w:tab/>
        <w:t>grupo[i].IngresaSexo(0);</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for(int i=0 ;i&lt;tam ;i++)</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if( grupo[i].DeterminaSexo()== 0 )</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lastRenderedPageBreak/>
        <w:tab/>
      </w: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r>
      <w:r w:rsidRPr="00EA4F8D">
        <w:rPr>
          <w:rFonts w:asciiTheme="majorHAnsi" w:hAnsiTheme="majorHAnsi"/>
          <w:sz w:val="18"/>
          <w:szCs w:val="18"/>
        </w:rPr>
        <w:tab/>
        <w:t>mujeres++;</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else</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r>
      <w:r w:rsidRPr="00EA4F8D">
        <w:rPr>
          <w:rFonts w:asciiTheme="majorHAnsi" w:hAnsiTheme="majorHAnsi"/>
          <w:sz w:val="18"/>
          <w:szCs w:val="18"/>
        </w:rPr>
        <w:tab/>
        <w:t>hombres++;</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cout&lt;&lt;"\nSe concluye que:\n";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cout&lt;&lt;"Cantidad de hombres: "&lt;&lt;hombres&lt;&lt;"\n";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cout&lt;&lt;"Cantidad de mujeres: "&lt;&lt;mujeres&lt;&lt;"\n";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return 0;</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persona::persona()</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strcpy(nombre,"Sin ingresar");</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edad=0;</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dni=0;</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sexo=NULL;</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void persona::IngresaNombre(char *s)</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strcpy(nombre, s);</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void persona::IngresaEdad(int 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edad=n;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lastRenderedPageBreak/>
        <w:t>}</w:t>
      </w:r>
    </w:p>
    <w:p w:rsidR="0035557C" w:rsidRPr="00EA4F8D" w:rsidRDefault="0035557C" w:rsidP="0035557C">
      <w:pPr>
        <w:spacing w:line="240" w:lineRule="auto"/>
        <w:ind w:left="1416"/>
        <w:rPr>
          <w:rFonts w:asciiTheme="majorHAnsi" w:hAnsiTheme="majorHAnsi"/>
          <w:sz w:val="18"/>
          <w:szCs w:val="18"/>
        </w:rPr>
      </w:pP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void persona::IngresaDni(unsigned long int 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dni=n;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void persona::IngresaSexo(int 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sexo=n;</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int persona::DeterminaSexo()</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Pr="00EA4F8D"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ab/>
        <w:t>return sexo;</w:t>
      </w:r>
    </w:p>
    <w:p w:rsidR="0035557C" w:rsidRDefault="0035557C" w:rsidP="0035557C">
      <w:pPr>
        <w:spacing w:line="240" w:lineRule="auto"/>
        <w:ind w:left="1416"/>
        <w:rPr>
          <w:rFonts w:asciiTheme="majorHAnsi" w:hAnsiTheme="majorHAnsi"/>
          <w:sz w:val="18"/>
          <w:szCs w:val="18"/>
        </w:rPr>
      </w:pPr>
      <w:r w:rsidRPr="00EA4F8D">
        <w:rPr>
          <w:rFonts w:asciiTheme="majorHAnsi" w:hAnsiTheme="majorHAnsi"/>
          <w:sz w:val="18"/>
          <w:szCs w:val="18"/>
        </w:rPr>
        <w:t>}</w:t>
      </w:r>
    </w:p>
    <w:p w:rsidR="0035557C" w:rsidRDefault="0035557C" w:rsidP="0035557C">
      <w:pPr>
        <w:autoSpaceDE w:val="0"/>
        <w:autoSpaceDN w:val="0"/>
        <w:adjustRightInd w:val="0"/>
        <w:spacing w:after="14" w:line="240" w:lineRule="auto"/>
        <w:jc w:val="both"/>
        <w:rPr>
          <w:rFonts w:asciiTheme="majorHAnsi" w:hAnsiTheme="majorHAnsi" w:cs="Arial"/>
          <w:b/>
          <w:color w:val="000000"/>
        </w:rPr>
      </w:pPr>
      <w:r w:rsidRPr="00EA4F8D">
        <w:rPr>
          <w:rFonts w:asciiTheme="majorHAnsi" w:hAnsiTheme="majorHAnsi" w:cs="Arial"/>
          <w:b/>
          <w:color w:val="000000"/>
        </w:rPr>
        <w:t xml:space="preserve">8) Implementar una clase que permita generar un número random, utilizando el método rand( ) de la librería de matemática. Utilizar constructor, destructor y los métodos necesarios para generar el número aleatorio encapsulado en el objeto, posteriormente mostrarlo por pantalla. </w:t>
      </w:r>
    </w:p>
    <w:p w:rsidR="0035557C" w:rsidRDefault="0035557C" w:rsidP="0035557C">
      <w:pPr>
        <w:autoSpaceDE w:val="0"/>
        <w:autoSpaceDN w:val="0"/>
        <w:adjustRightInd w:val="0"/>
        <w:spacing w:after="14" w:line="240" w:lineRule="auto"/>
        <w:jc w:val="both"/>
        <w:rPr>
          <w:rFonts w:asciiTheme="majorHAnsi" w:hAnsiTheme="majorHAnsi" w:cs="Arial"/>
          <w:b/>
          <w:color w:val="000000"/>
        </w:rPr>
      </w:pPr>
    </w:p>
    <w:p w:rsidR="0035557C" w:rsidRPr="000B15C3" w:rsidRDefault="0035557C" w:rsidP="0035557C">
      <w:pPr>
        <w:autoSpaceDE w:val="0"/>
        <w:autoSpaceDN w:val="0"/>
        <w:adjustRightInd w:val="0"/>
        <w:spacing w:after="14" w:line="240" w:lineRule="auto"/>
        <w:jc w:val="both"/>
        <w:rPr>
          <w:rFonts w:asciiTheme="majorHAnsi" w:hAnsiTheme="majorHAnsi" w:cs="Arial"/>
          <w:color w:val="000000"/>
          <w:sz w:val="18"/>
          <w:szCs w:val="18"/>
          <w:lang w:val="en-US"/>
        </w:rPr>
      </w:pPr>
      <w:r>
        <w:rPr>
          <w:rFonts w:asciiTheme="majorHAnsi" w:hAnsiTheme="majorHAnsi" w:cs="Arial"/>
          <w:color w:val="000000"/>
          <w:sz w:val="18"/>
          <w:szCs w:val="18"/>
        </w:rPr>
        <w:tab/>
      </w:r>
      <w:r>
        <w:rPr>
          <w:rFonts w:asciiTheme="majorHAnsi" w:hAnsiTheme="majorHAnsi" w:cs="Arial"/>
          <w:color w:val="000000"/>
          <w:sz w:val="18"/>
          <w:szCs w:val="18"/>
        </w:rPr>
        <w:tab/>
      </w:r>
      <w:r w:rsidRPr="000B15C3">
        <w:rPr>
          <w:rFonts w:asciiTheme="majorHAnsi" w:hAnsiTheme="majorHAnsi" w:cs="Arial"/>
          <w:color w:val="000000"/>
          <w:sz w:val="18"/>
          <w:szCs w:val="18"/>
          <w:lang w:val="en-US"/>
        </w:rPr>
        <w:t>#include &lt;iostream&gt;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&lt;cstdlib&gt;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&lt;time.h&gt;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using namespace std;</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Random</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private:</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Number;</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Random();</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NewAleatory();</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ShowNumber();</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~Random();</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int main() </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class Random Numb;</w:t>
      </w:r>
    </w:p>
    <w:p w:rsidR="0035557C" w:rsidRPr="0081301A"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81301A">
        <w:rPr>
          <w:rFonts w:asciiTheme="majorHAnsi" w:hAnsiTheme="majorHAnsi" w:cs="Arial"/>
          <w:color w:val="000000"/>
          <w:sz w:val="18"/>
          <w:szCs w:val="18"/>
        </w:rPr>
        <w:t>int   NewNumber;</w:t>
      </w:r>
    </w:p>
    <w:p w:rsidR="0035557C" w:rsidRPr="0081301A"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r w:rsidRPr="0081301A">
        <w:rPr>
          <w:rFonts w:asciiTheme="majorHAnsi" w:hAnsiTheme="majorHAnsi" w:cs="Arial"/>
          <w:color w:val="000000"/>
          <w:sz w:val="18"/>
          <w:szCs w:val="18"/>
        </w:rPr>
        <w:tab/>
      </w:r>
    </w:p>
    <w:p w:rsidR="0035557C" w:rsidRPr="0081301A"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r w:rsidRPr="0081301A">
        <w:rPr>
          <w:rFonts w:asciiTheme="majorHAnsi" w:hAnsiTheme="majorHAnsi" w:cs="Arial"/>
          <w:color w:val="000000"/>
          <w:sz w:val="18"/>
          <w:szCs w:val="18"/>
        </w:rPr>
        <w:tab/>
        <w:t>cout&lt;&lt;"Se generara un numero aleatorio\n";</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81301A">
        <w:rPr>
          <w:rFonts w:asciiTheme="majorHAnsi" w:hAnsiTheme="majorHAnsi" w:cs="Arial"/>
          <w:color w:val="000000"/>
          <w:sz w:val="18"/>
          <w:szCs w:val="18"/>
        </w:rPr>
        <w:lastRenderedPageBreak/>
        <w:tab/>
      </w:r>
      <w:r w:rsidRPr="000B15C3">
        <w:rPr>
          <w:rFonts w:asciiTheme="majorHAnsi" w:hAnsiTheme="majorHAnsi" w:cs="Arial"/>
          <w:color w:val="000000"/>
          <w:sz w:val="18"/>
          <w:szCs w:val="18"/>
          <w:lang w:val="en-US"/>
        </w:rPr>
        <w:t>Numb.NewAleatory();</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NewNumber=Numb.ShowNumber();</w:t>
      </w:r>
    </w:p>
    <w:p w:rsidR="0035557C" w:rsidRPr="0081301A"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81301A">
        <w:rPr>
          <w:rFonts w:asciiTheme="majorHAnsi" w:hAnsiTheme="majorHAnsi" w:cs="Arial"/>
          <w:color w:val="000000"/>
          <w:sz w:val="18"/>
          <w:szCs w:val="18"/>
        </w:rPr>
        <w:t>cout&lt;&lt;"\nEl numero generado es: "&lt;&lt;NewNumber&lt;&lt;"\n";</w:t>
      </w:r>
    </w:p>
    <w:p w:rsidR="0035557C" w:rsidRPr="0081301A"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r w:rsidRPr="0081301A">
        <w:rPr>
          <w:rFonts w:asciiTheme="majorHAnsi" w:hAnsiTheme="majorHAnsi" w:cs="Arial"/>
          <w:color w:val="000000"/>
          <w:sz w:val="18"/>
          <w:szCs w:val="18"/>
        </w:rPr>
        <w:tab/>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81301A">
        <w:rPr>
          <w:rFonts w:asciiTheme="majorHAnsi" w:hAnsiTheme="majorHAnsi" w:cs="Arial"/>
          <w:color w:val="000000"/>
          <w:sz w:val="18"/>
          <w:szCs w:val="18"/>
        </w:rPr>
        <w:tab/>
      </w:r>
      <w:r w:rsidRPr="000B15C3">
        <w:rPr>
          <w:rFonts w:asciiTheme="majorHAnsi" w:hAnsiTheme="majorHAnsi" w:cs="Arial"/>
          <w:color w:val="000000"/>
          <w:sz w:val="18"/>
          <w:szCs w:val="18"/>
          <w:lang w:val="en-US"/>
        </w:rPr>
        <w:t>return 0;</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Random::Random()</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Number=0;</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Random::NewAleatory()</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srand(time(NULL));</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Number=1+rand()%5;</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int Random::ShowNumber()</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return Number;</w:t>
      </w:r>
    </w:p>
    <w:p w:rsidR="0035557C" w:rsidRPr="0081301A"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r w:rsidRPr="0081301A">
        <w:rPr>
          <w:rFonts w:asciiTheme="majorHAnsi" w:hAnsiTheme="majorHAnsi" w:cs="Arial"/>
          <w:color w:val="000000"/>
          <w:sz w:val="18"/>
          <w:szCs w:val="18"/>
        </w:rPr>
        <w:t>}</w:t>
      </w:r>
    </w:p>
    <w:p w:rsidR="0035557C" w:rsidRPr="0081301A"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p>
    <w:p w:rsidR="0035557C" w:rsidRPr="0081301A"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r w:rsidRPr="0081301A">
        <w:rPr>
          <w:rFonts w:asciiTheme="majorHAnsi" w:hAnsiTheme="majorHAnsi" w:cs="Arial"/>
          <w:color w:val="000000"/>
          <w:sz w:val="18"/>
          <w:szCs w:val="18"/>
        </w:rPr>
        <w:t>Random::~Random()</w:t>
      </w:r>
    </w:p>
    <w:p w:rsidR="0035557C" w:rsidRPr="0081301A"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r w:rsidRPr="0081301A">
        <w:rPr>
          <w:rFonts w:asciiTheme="majorHAnsi" w:hAnsiTheme="majorHAnsi" w:cs="Arial"/>
          <w:color w:val="000000"/>
          <w:sz w:val="18"/>
          <w:szCs w:val="18"/>
        </w:rPr>
        <w:t>{</w:t>
      </w:r>
    </w:p>
    <w:p w:rsidR="0035557C" w:rsidRPr="00EA4F8D" w:rsidRDefault="0035557C" w:rsidP="0035557C">
      <w:pPr>
        <w:autoSpaceDE w:val="0"/>
        <w:autoSpaceDN w:val="0"/>
        <w:adjustRightInd w:val="0"/>
        <w:spacing w:after="14" w:line="240" w:lineRule="auto"/>
        <w:ind w:left="1416"/>
        <w:jc w:val="both"/>
        <w:rPr>
          <w:rFonts w:asciiTheme="majorHAnsi" w:hAnsiTheme="majorHAnsi" w:cs="Arial"/>
          <w:color w:val="000000"/>
          <w:sz w:val="18"/>
          <w:szCs w:val="18"/>
        </w:rPr>
      </w:pPr>
      <w:r w:rsidRPr="0081301A">
        <w:rPr>
          <w:rFonts w:asciiTheme="majorHAnsi" w:hAnsiTheme="majorHAnsi" w:cs="Arial"/>
          <w:color w:val="000000"/>
          <w:sz w:val="18"/>
          <w:szCs w:val="18"/>
        </w:rPr>
        <w:t>}</w:t>
      </w:r>
    </w:p>
    <w:p w:rsidR="0035557C" w:rsidRPr="00EA4F8D" w:rsidRDefault="0035557C" w:rsidP="0035557C">
      <w:pPr>
        <w:autoSpaceDE w:val="0"/>
        <w:autoSpaceDN w:val="0"/>
        <w:adjustRightInd w:val="0"/>
        <w:spacing w:line="240" w:lineRule="auto"/>
        <w:jc w:val="both"/>
        <w:rPr>
          <w:rFonts w:asciiTheme="majorHAnsi" w:hAnsiTheme="majorHAnsi" w:cs="Arial"/>
          <w:b/>
          <w:color w:val="000000"/>
        </w:rPr>
      </w:pPr>
      <w:r w:rsidRPr="00EA4F8D">
        <w:rPr>
          <w:rFonts w:asciiTheme="majorHAnsi" w:hAnsiTheme="majorHAnsi" w:cs="Arial"/>
          <w:b/>
          <w:color w:val="000000"/>
        </w:rPr>
        <w:t xml:space="preserve">9) Generar la clase numero-aleatorio, cuyos atributos son un número unsigned int, y </w:t>
      </w:r>
      <w:r>
        <w:rPr>
          <w:rFonts w:asciiTheme="majorHAnsi" w:hAnsiTheme="majorHAnsi" w:cs="Arial"/>
          <w:b/>
          <w:color w:val="000000"/>
        </w:rPr>
        <w:t xml:space="preserve"> </w:t>
      </w:r>
      <w:r w:rsidRPr="00EA4F8D">
        <w:rPr>
          <w:rFonts w:asciiTheme="majorHAnsi" w:hAnsiTheme="majorHAnsi" w:cs="Arial"/>
          <w:b/>
          <w:color w:val="000000"/>
        </w:rPr>
        <w:t xml:space="preserve">dos miembros int que constituyen el límite inferior y el límite superior del intervalo dentro del cual debe generarse el número aleatorio. Incluir los métodos necesario para guardar el número generado en el objeto y para mostrarlo por pantalla. </w:t>
      </w:r>
    </w:p>
    <w:p w:rsidR="0035557C" w:rsidRDefault="0035557C" w:rsidP="0035557C">
      <w:pPr>
        <w:autoSpaceDE w:val="0"/>
        <w:autoSpaceDN w:val="0"/>
        <w:adjustRightInd w:val="0"/>
        <w:spacing w:after="17" w:line="240" w:lineRule="auto"/>
        <w:jc w:val="both"/>
        <w:rPr>
          <w:rFonts w:asciiTheme="majorHAnsi" w:hAnsiTheme="majorHAnsi" w:cs="Arial"/>
          <w:b/>
          <w:color w:val="000000"/>
        </w:rPr>
      </w:pP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&lt;iostream&gt;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&lt;cstdlib&gt;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&lt;time.h&gt;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using namespace std;</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Random</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private:</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unsigned int Number;</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unsigned int UpperLimit;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unsigned int LowerLimit;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Random();</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InsertLimits(unsigned int, unsigned int);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NewAleatoryNumber();</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unsigned int  ShowNumber();</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int main()</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class Random Number;</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unsigned int   NewNumber;</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unsigned int   Bigest;</w:t>
      </w:r>
    </w:p>
    <w:p w:rsidR="0035557C" w:rsidRPr="00B06309"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B06309">
        <w:rPr>
          <w:rFonts w:asciiTheme="majorHAnsi" w:hAnsiTheme="majorHAnsi" w:cs="Arial"/>
          <w:color w:val="000000"/>
          <w:sz w:val="18"/>
          <w:szCs w:val="18"/>
        </w:rPr>
        <w:t>unsigned int   Smallest;</w:t>
      </w:r>
    </w:p>
    <w:p w:rsidR="0035557C" w:rsidRPr="00B06309"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rPr>
      </w:pPr>
      <w:r w:rsidRPr="00B06309">
        <w:rPr>
          <w:rFonts w:asciiTheme="majorHAnsi" w:hAnsiTheme="majorHAnsi" w:cs="Arial"/>
          <w:color w:val="000000"/>
          <w:sz w:val="18"/>
          <w:szCs w:val="18"/>
        </w:rPr>
        <w:lastRenderedPageBreak/>
        <w:tab/>
      </w:r>
    </w:p>
    <w:p w:rsidR="0035557C" w:rsidRPr="00B06309"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rPr>
      </w:pPr>
      <w:r w:rsidRPr="00B06309">
        <w:rPr>
          <w:rFonts w:asciiTheme="majorHAnsi" w:hAnsiTheme="majorHAnsi" w:cs="Arial"/>
          <w:color w:val="000000"/>
          <w:sz w:val="18"/>
          <w:szCs w:val="18"/>
        </w:rPr>
        <w:tab/>
        <w:t>cout&lt;&lt;"Ingrese los limites entre los cuales se generarar el numero\n";</w:t>
      </w:r>
    </w:p>
    <w:p w:rsidR="0035557C" w:rsidRPr="00B06309"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rPr>
      </w:pPr>
      <w:r w:rsidRPr="00B06309">
        <w:rPr>
          <w:rFonts w:asciiTheme="majorHAnsi" w:hAnsiTheme="majorHAnsi" w:cs="Arial"/>
          <w:color w:val="000000"/>
          <w:sz w:val="18"/>
          <w:szCs w:val="18"/>
        </w:rPr>
        <w:tab/>
        <w:t>cout&lt;&lt;"Menor numero que se podra generar: ";</w:t>
      </w:r>
    </w:p>
    <w:p w:rsidR="0035557C" w:rsidRPr="00B06309"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rPr>
      </w:pPr>
      <w:r w:rsidRPr="00B06309">
        <w:rPr>
          <w:rFonts w:asciiTheme="majorHAnsi" w:hAnsiTheme="majorHAnsi" w:cs="Arial"/>
          <w:color w:val="000000"/>
          <w:sz w:val="18"/>
          <w:szCs w:val="18"/>
        </w:rPr>
        <w:tab/>
        <w:t>cin&gt;&gt;Smallest;</w:t>
      </w:r>
    </w:p>
    <w:p w:rsidR="0035557C" w:rsidRPr="00B06309"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rPr>
      </w:pPr>
      <w:r w:rsidRPr="00B06309">
        <w:rPr>
          <w:rFonts w:asciiTheme="majorHAnsi" w:hAnsiTheme="majorHAnsi" w:cs="Arial"/>
          <w:color w:val="000000"/>
          <w:sz w:val="18"/>
          <w:szCs w:val="18"/>
        </w:rPr>
        <w:tab/>
        <w:t>cout&lt;&lt;"Mayor numero que se podra generar: ";</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B06309">
        <w:rPr>
          <w:rFonts w:asciiTheme="majorHAnsi" w:hAnsiTheme="majorHAnsi" w:cs="Arial"/>
          <w:color w:val="000000"/>
          <w:sz w:val="18"/>
          <w:szCs w:val="18"/>
        </w:rPr>
        <w:tab/>
      </w:r>
      <w:r w:rsidRPr="000B15C3">
        <w:rPr>
          <w:rFonts w:asciiTheme="majorHAnsi" w:hAnsiTheme="majorHAnsi" w:cs="Arial"/>
          <w:color w:val="000000"/>
          <w:sz w:val="18"/>
          <w:szCs w:val="18"/>
          <w:lang w:val="en-US"/>
        </w:rPr>
        <w:t>cin&gt;&gt;Bigest;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Number.InsertLimits(Bigest, Smallest);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Number.NewAleatoryNumber();</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NewNumber=Number.ShowNumber();</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p>
    <w:p w:rsidR="0035557C" w:rsidRPr="00B06309"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B06309">
        <w:rPr>
          <w:rFonts w:asciiTheme="majorHAnsi" w:hAnsiTheme="majorHAnsi" w:cs="Arial"/>
          <w:color w:val="000000"/>
          <w:sz w:val="18"/>
          <w:szCs w:val="18"/>
        </w:rPr>
        <w:t>cout&lt;&lt;"EL numero aleatorio generado es: ";</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B06309">
        <w:rPr>
          <w:rFonts w:asciiTheme="majorHAnsi" w:hAnsiTheme="majorHAnsi" w:cs="Arial"/>
          <w:color w:val="000000"/>
          <w:sz w:val="18"/>
          <w:szCs w:val="18"/>
        </w:rPr>
        <w:tab/>
      </w:r>
      <w:r w:rsidRPr="000B15C3">
        <w:rPr>
          <w:rFonts w:asciiTheme="majorHAnsi" w:hAnsiTheme="majorHAnsi" w:cs="Arial"/>
          <w:color w:val="000000"/>
          <w:sz w:val="18"/>
          <w:szCs w:val="18"/>
          <w:lang w:val="en-US"/>
        </w:rPr>
        <w:t>cout&lt;&lt;NewNumber&lt;&lt;"\n";</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return 0;</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Random::Random()</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Number=0;</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UpperLimit=0;</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LowerLimit=0;</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Random::InsertLimits(unsigned int Top, unsigned int Bottom)</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UpperLimit=Top;</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LowerLimit=Bottom;</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Random::NewAleatoryNumber()</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srand(time(NULL));</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Number=LowerLimit+rand()%UpperLimit;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unsigned int Random::ShowNumber()</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return Number;</w:t>
      </w:r>
    </w:p>
    <w:p w:rsidR="0035557C" w:rsidRPr="00B06309" w:rsidRDefault="0035557C" w:rsidP="0035557C">
      <w:pPr>
        <w:autoSpaceDE w:val="0"/>
        <w:autoSpaceDN w:val="0"/>
        <w:adjustRightInd w:val="0"/>
        <w:spacing w:after="17" w:line="240" w:lineRule="auto"/>
        <w:ind w:left="1416"/>
        <w:jc w:val="both"/>
        <w:rPr>
          <w:rFonts w:asciiTheme="majorHAnsi" w:hAnsiTheme="majorHAnsi" w:cs="Arial"/>
          <w:color w:val="000000"/>
          <w:sz w:val="18"/>
          <w:szCs w:val="18"/>
        </w:rPr>
      </w:pPr>
      <w:r w:rsidRPr="00B06309">
        <w:rPr>
          <w:rFonts w:asciiTheme="majorHAnsi" w:hAnsiTheme="majorHAnsi" w:cs="Arial"/>
          <w:color w:val="000000"/>
          <w:sz w:val="18"/>
          <w:szCs w:val="18"/>
        </w:rPr>
        <w:t>}</w:t>
      </w:r>
    </w:p>
    <w:p w:rsidR="0035557C" w:rsidRDefault="0035557C" w:rsidP="0035557C">
      <w:pPr>
        <w:autoSpaceDE w:val="0"/>
        <w:autoSpaceDN w:val="0"/>
        <w:adjustRightInd w:val="0"/>
        <w:spacing w:after="17" w:line="240" w:lineRule="auto"/>
        <w:jc w:val="both"/>
        <w:rPr>
          <w:rFonts w:asciiTheme="majorHAnsi" w:hAnsiTheme="majorHAnsi" w:cs="Arial"/>
          <w:b/>
          <w:color w:val="000000"/>
        </w:rPr>
      </w:pPr>
      <w:r w:rsidRPr="00EA4F8D">
        <w:rPr>
          <w:rFonts w:asciiTheme="majorHAnsi" w:hAnsiTheme="majorHAnsi" w:cs="Arial"/>
          <w:b/>
          <w:color w:val="000000"/>
        </w:rPr>
        <w:t xml:space="preserve">10) Crear una clase vector, la cual representará un arreglo estático de tamaño N elementos de tipo entero. Un método, mediante la función rand ( ) generará el tamaño aleatoriamente del arreglo entre 1 y 20. Otro método generará los elementos del arreglo aleatoriamente mediante la función rand ( ). El arreglo no tendrá repeticiones de valores. La clase incluirá un constructor y un destructor, además de un método para mostrar los elementos del arreglo por pantalla. </w:t>
      </w:r>
    </w:p>
    <w:p w:rsidR="0035557C" w:rsidRDefault="0035557C" w:rsidP="0035557C">
      <w:pPr>
        <w:autoSpaceDE w:val="0"/>
        <w:autoSpaceDN w:val="0"/>
        <w:adjustRightInd w:val="0"/>
        <w:spacing w:after="17" w:line="240" w:lineRule="auto"/>
        <w:jc w:val="both"/>
        <w:rPr>
          <w:rFonts w:asciiTheme="majorHAnsi" w:hAnsiTheme="majorHAnsi" w:cs="Arial"/>
          <w:b/>
          <w:color w:val="000000"/>
        </w:rPr>
      </w:pP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&lt;iostream&gt;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&lt;cstdlib&gt;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&lt;time.h&gt;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using namespace std;</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Vector</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private:</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vector[20];</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lastRenderedPageBreak/>
        <w:tab/>
      </w:r>
      <w:r w:rsidRPr="000B15C3">
        <w:rPr>
          <w:rFonts w:asciiTheme="majorHAnsi" w:hAnsiTheme="majorHAnsi" w:cs="Arial"/>
          <w:color w:val="000000"/>
          <w:sz w:val="18"/>
          <w:szCs w:val="18"/>
          <w:lang w:val="en-US"/>
        </w:rPr>
        <w:tab/>
        <w:t>int Dimension;</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Vector();</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DimensionaVector();</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ValuaElementos();</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DevuelveDimension();</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ImprimeVector(int );</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int main()</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class Vector v;</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int  array[20];</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175FFA">
        <w:rPr>
          <w:rFonts w:asciiTheme="majorHAnsi" w:hAnsiTheme="majorHAnsi" w:cs="Arial"/>
          <w:color w:val="000000"/>
          <w:sz w:val="18"/>
          <w:szCs w:val="18"/>
        </w:rPr>
        <w:t>int  tamano;</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t>cout&lt;&lt;"Se genera la dimension del vector\n";</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t>v.DimensionaVector();</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t>tamano=v.DevuelveDimension();</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t>cout&lt;&lt;"\nLa dimension es: "&lt;&lt;tamano&lt;&lt;"\n";</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t>cout&lt;&lt;"\nSe valuan los "&lt;&lt;tamano&lt;&lt;" elementos del vector\n";</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t>v.ValuaElementos();</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t>cout&lt;&lt;"El vector generado es: \n";</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175FFA">
        <w:rPr>
          <w:rFonts w:asciiTheme="majorHAnsi" w:hAnsiTheme="majorHAnsi" w:cs="Arial"/>
          <w:color w:val="000000"/>
          <w:sz w:val="18"/>
          <w:szCs w:val="18"/>
        </w:rPr>
        <w:tab/>
      </w:r>
      <w:r w:rsidRPr="000B15C3">
        <w:rPr>
          <w:rFonts w:asciiTheme="majorHAnsi" w:hAnsiTheme="majorHAnsi" w:cs="Arial"/>
          <w:color w:val="000000"/>
          <w:sz w:val="18"/>
          <w:szCs w:val="18"/>
          <w:lang w:val="en-US"/>
        </w:rPr>
        <w:t>for(int i=0; i&lt;tamano ;i++)</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cout&lt;&lt;"Elemento ["&lt;&lt;i+1&lt;&lt;"]: ";</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cout&lt;&lt;v.ImprimeVector(i)&lt;&lt;"\n";</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return 0;</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Vector::Vector()</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 i&lt;20 ;i++)</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175FFA">
        <w:rPr>
          <w:rFonts w:asciiTheme="majorHAnsi" w:hAnsiTheme="majorHAnsi" w:cs="Arial"/>
          <w:color w:val="000000"/>
          <w:sz w:val="18"/>
          <w:szCs w:val="18"/>
        </w:rPr>
        <w:t>{</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r>
      <w:r w:rsidRPr="00175FFA">
        <w:rPr>
          <w:rFonts w:asciiTheme="majorHAnsi" w:hAnsiTheme="majorHAnsi" w:cs="Arial"/>
          <w:color w:val="000000"/>
          <w:sz w:val="18"/>
          <w:szCs w:val="18"/>
        </w:rPr>
        <w:tab/>
        <w:t>vector[i]=0;</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t>}</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void Vector::DimensionaVector()</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srand(time(NULL));</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Dimension=1+rand()%20;</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Vector::ValuaElementos()</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int flag,cond;</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srand(time(NULL));</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;i&lt;Dimension ;i++)</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w:t>
      </w:r>
      <w:r w:rsidRPr="000B15C3">
        <w:rPr>
          <w:rFonts w:asciiTheme="majorHAnsi" w:hAnsiTheme="majorHAnsi" w:cs="Arial"/>
          <w:color w:val="000000"/>
          <w:sz w:val="18"/>
          <w:szCs w:val="18"/>
          <w:lang w:val="en-US"/>
        </w:rPr>
        <w:tab/>
        <w:t xml:space="preserve">do     </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 xml:space="preserve">    {</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vector[i]=1+rand()%7;</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flag=0;</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lastRenderedPageBreak/>
        <w:t xml:space="preserve">            for(int j=i-1 ;j&gt;=0 ;j--)</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if( vector[i]==vector[j])</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0B15C3">
        <w:rPr>
          <w:rFonts w:asciiTheme="majorHAnsi" w:hAnsiTheme="majorHAnsi" w:cs="Arial"/>
          <w:color w:val="000000"/>
          <w:sz w:val="18"/>
          <w:szCs w:val="18"/>
          <w:lang w:val="en-US"/>
        </w:rPr>
        <w:t xml:space="preserve">                </w:t>
      </w:r>
      <w:r w:rsidRPr="00175FFA">
        <w:rPr>
          <w:rFonts w:asciiTheme="majorHAnsi" w:hAnsiTheme="majorHAnsi" w:cs="Arial"/>
          <w:color w:val="000000"/>
          <w:sz w:val="18"/>
          <w:szCs w:val="18"/>
        </w:rPr>
        <w:t>{</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 xml:space="preserve">                    cout&lt;&lt;"\n¡Elemento repetido!\n";</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175FFA">
        <w:rPr>
          <w:rFonts w:asciiTheme="majorHAnsi" w:hAnsiTheme="majorHAnsi" w:cs="Arial"/>
          <w:color w:val="000000"/>
          <w:sz w:val="18"/>
          <w:szCs w:val="18"/>
        </w:rPr>
        <w:t xml:space="preserve">                    </w:t>
      </w:r>
      <w:r w:rsidRPr="000B15C3">
        <w:rPr>
          <w:rFonts w:asciiTheme="majorHAnsi" w:hAnsiTheme="majorHAnsi" w:cs="Arial"/>
          <w:color w:val="000000"/>
          <w:sz w:val="18"/>
          <w:szCs w:val="18"/>
          <w:lang w:val="en-US"/>
        </w:rPr>
        <w:t>flag=1;</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                                </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}while(flag==1 );</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w:t>
      </w: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int Vector::DevuelveDimension()</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after="17"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return Dimension;</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int Vector::ImprimeVector(int pos)</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w:t>
      </w:r>
    </w:p>
    <w:p w:rsidR="0035557C" w:rsidRPr="00175FFA"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ab/>
        <w:t>return vector[pos];</w:t>
      </w:r>
    </w:p>
    <w:p w:rsidR="0035557C" w:rsidRPr="00EA4F8D" w:rsidRDefault="0035557C" w:rsidP="0035557C">
      <w:pPr>
        <w:autoSpaceDE w:val="0"/>
        <w:autoSpaceDN w:val="0"/>
        <w:adjustRightInd w:val="0"/>
        <w:spacing w:after="17" w:line="240" w:lineRule="auto"/>
        <w:ind w:left="1416"/>
        <w:rPr>
          <w:rFonts w:asciiTheme="majorHAnsi" w:hAnsiTheme="majorHAnsi" w:cs="Arial"/>
          <w:color w:val="000000"/>
          <w:sz w:val="18"/>
          <w:szCs w:val="18"/>
        </w:rPr>
      </w:pPr>
      <w:r w:rsidRPr="00175FFA">
        <w:rPr>
          <w:rFonts w:asciiTheme="majorHAnsi" w:hAnsiTheme="majorHAnsi" w:cs="Arial"/>
          <w:color w:val="000000"/>
          <w:sz w:val="18"/>
          <w:szCs w:val="18"/>
        </w:rPr>
        <w:t>}</w:t>
      </w:r>
    </w:p>
    <w:p w:rsidR="0035557C" w:rsidRPr="00EA4F8D" w:rsidRDefault="0035557C" w:rsidP="0035557C">
      <w:pPr>
        <w:autoSpaceDE w:val="0"/>
        <w:autoSpaceDN w:val="0"/>
        <w:adjustRightInd w:val="0"/>
        <w:spacing w:after="17" w:line="240" w:lineRule="auto"/>
        <w:jc w:val="both"/>
        <w:rPr>
          <w:rFonts w:asciiTheme="majorHAnsi" w:hAnsiTheme="majorHAnsi" w:cs="Arial"/>
          <w:b/>
          <w:color w:val="000000"/>
        </w:rPr>
      </w:pPr>
    </w:p>
    <w:p w:rsidR="0035557C" w:rsidRPr="00EA4F8D" w:rsidRDefault="0035557C" w:rsidP="0035557C">
      <w:pPr>
        <w:autoSpaceDE w:val="0"/>
        <w:autoSpaceDN w:val="0"/>
        <w:adjustRightInd w:val="0"/>
        <w:spacing w:after="17" w:line="240" w:lineRule="auto"/>
        <w:jc w:val="both"/>
        <w:rPr>
          <w:rFonts w:asciiTheme="majorHAnsi" w:hAnsiTheme="majorHAnsi" w:cs="Arial"/>
          <w:b/>
          <w:color w:val="000000"/>
        </w:rPr>
      </w:pPr>
      <w:r w:rsidRPr="00EA4F8D">
        <w:rPr>
          <w:rFonts w:asciiTheme="majorHAnsi" w:hAnsiTheme="majorHAnsi" w:cs="Arial"/>
          <w:b/>
          <w:color w:val="000000"/>
        </w:rPr>
        <w:t xml:space="preserve">11) Crear una clase vector, la cual representará un arreglo de N elementos de tipo entero. Un constructor por defecto iniciará el arreglo a 0. La clase tendrá métodos para: </w:t>
      </w:r>
    </w:p>
    <w:p w:rsidR="0035557C" w:rsidRPr="00EA4F8D" w:rsidRDefault="0035557C" w:rsidP="0035557C">
      <w:pPr>
        <w:pStyle w:val="Prrafodelista"/>
        <w:numPr>
          <w:ilvl w:val="0"/>
          <w:numId w:val="10"/>
        </w:numPr>
        <w:autoSpaceDE w:val="0"/>
        <w:autoSpaceDN w:val="0"/>
        <w:adjustRightInd w:val="0"/>
        <w:spacing w:after="17" w:line="240" w:lineRule="auto"/>
        <w:jc w:val="both"/>
        <w:rPr>
          <w:rFonts w:asciiTheme="majorHAnsi" w:hAnsiTheme="majorHAnsi" w:cs="Arial"/>
          <w:b/>
          <w:color w:val="000000"/>
        </w:rPr>
      </w:pPr>
      <w:r w:rsidRPr="00EA4F8D">
        <w:rPr>
          <w:rFonts w:asciiTheme="majorHAnsi" w:hAnsiTheme="majorHAnsi" w:cs="Arial"/>
          <w:b/>
          <w:color w:val="000000"/>
        </w:rPr>
        <w:t xml:space="preserve">Cargar N datos en el arreglo comprendidos entre 1 y 100, se admiten repeticiones de elementos. Se podrá cortar el ingreso de datos cuando el usuario ingrese 0( sin haber alcanzado el tamaño N) </w:t>
      </w:r>
    </w:p>
    <w:p w:rsidR="0035557C" w:rsidRPr="00EA4F8D" w:rsidRDefault="0035557C" w:rsidP="0035557C">
      <w:pPr>
        <w:pStyle w:val="Prrafodelista"/>
        <w:numPr>
          <w:ilvl w:val="0"/>
          <w:numId w:val="10"/>
        </w:numPr>
        <w:autoSpaceDE w:val="0"/>
        <w:autoSpaceDN w:val="0"/>
        <w:adjustRightInd w:val="0"/>
        <w:spacing w:after="17" w:line="240" w:lineRule="auto"/>
        <w:jc w:val="both"/>
        <w:rPr>
          <w:rFonts w:asciiTheme="majorHAnsi" w:hAnsiTheme="majorHAnsi" w:cs="Arial"/>
          <w:b/>
          <w:color w:val="000000"/>
        </w:rPr>
      </w:pPr>
      <w:r w:rsidRPr="00EA4F8D">
        <w:rPr>
          <w:rFonts w:asciiTheme="majorHAnsi" w:hAnsiTheme="majorHAnsi" w:cs="Arial"/>
          <w:b/>
          <w:color w:val="000000"/>
        </w:rPr>
        <w:t xml:space="preserve">Mostrar en pantalla los elementos almacenados en el arreglo. </w:t>
      </w:r>
    </w:p>
    <w:p w:rsidR="0035557C" w:rsidRPr="00EA4F8D" w:rsidRDefault="0035557C" w:rsidP="0035557C">
      <w:pPr>
        <w:pStyle w:val="Prrafodelista"/>
        <w:numPr>
          <w:ilvl w:val="0"/>
          <w:numId w:val="10"/>
        </w:numPr>
        <w:autoSpaceDE w:val="0"/>
        <w:autoSpaceDN w:val="0"/>
        <w:adjustRightInd w:val="0"/>
        <w:spacing w:after="17" w:line="240" w:lineRule="auto"/>
        <w:jc w:val="both"/>
        <w:rPr>
          <w:rFonts w:asciiTheme="majorHAnsi" w:hAnsiTheme="majorHAnsi" w:cs="Arial"/>
          <w:b/>
          <w:color w:val="000000"/>
        </w:rPr>
      </w:pPr>
      <w:r w:rsidRPr="00EA4F8D">
        <w:rPr>
          <w:rFonts w:asciiTheme="majorHAnsi" w:hAnsiTheme="majorHAnsi" w:cs="Arial"/>
          <w:b/>
          <w:color w:val="000000"/>
        </w:rPr>
        <w:t xml:space="preserve">Determinar el mayor elemento almacenado en el arreglo y su posición. Esta información se mostrará en pantalla en el main. </w:t>
      </w:r>
    </w:p>
    <w:p w:rsidR="0035557C" w:rsidRPr="00EA4F8D" w:rsidRDefault="0035557C" w:rsidP="0035557C">
      <w:pPr>
        <w:pStyle w:val="Prrafodelista"/>
        <w:numPr>
          <w:ilvl w:val="0"/>
          <w:numId w:val="10"/>
        </w:numPr>
        <w:autoSpaceDE w:val="0"/>
        <w:autoSpaceDN w:val="0"/>
        <w:adjustRightInd w:val="0"/>
        <w:spacing w:line="240" w:lineRule="auto"/>
        <w:jc w:val="both"/>
        <w:rPr>
          <w:rFonts w:asciiTheme="majorHAnsi" w:hAnsiTheme="majorHAnsi" w:cs="Arial"/>
          <w:b/>
          <w:color w:val="000000"/>
        </w:rPr>
      </w:pPr>
      <w:r w:rsidRPr="00EA4F8D">
        <w:rPr>
          <w:rFonts w:asciiTheme="majorHAnsi" w:hAnsiTheme="majorHAnsi" w:cs="Arial"/>
          <w:b/>
          <w:color w:val="000000"/>
        </w:rPr>
        <w:t xml:space="preserve">Determinar los elementos que se repiten y el número de ocurrencia de los mismos. </w:t>
      </w:r>
    </w:p>
    <w:p w:rsidR="0035557C" w:rsidRDefault="0035557C" w:rsidP="0035557C">
      <w:pPr>
        <w:autoSpaceDE w:val="0"/>
        <w:autoSpaceDN w:val="0"/>
        <w:adjustRightInd w:val="0"/>
        <w:spacing w:line="240" w:lineRule="auto"/>
        <w:jc w:val="both"/>
        <w:rPr>
          <w:rFonts w:asciiTheme="majorHAnsi" w:hAnsiTheme="majorHAnsi" w:cs="Arial"/>
          <w:b/>
          <w:color w:val="000000"/>
        </w:rPr>
      </w:pPr>
      <w:r w:rsidRPr="00EA4F8D">
        <w:rPr>
          <w:rFonts w:asciiTheme="majorHAnsi" w:hAnsiTheme="majorHAnsi" w:cs="Arial"/>
          <w:b/>
          <w:color w:val="000000"/>
        </w:rPr>
        <w:t xml:space="preserve">Implementar el main, para dos instancias de la clase. </w:t>
      </w:r>
    </w:p>
    <w:p w:rsidR="0035557C" w:rsidRDefault="0035557C" w:rsidP="0035557C">
      <w:pPr>
        <w:autoSpaceDE w:val="0"/>
        <w:autoSpaceDN w:val="0"/>
        <w:adjustRightInd w:val="0"/>
        <w:spacing w:line="240" w:lineRule="auto"/>
        <w:jc w:val="both"/>
        <w:rPr>
          <w:rFonts w:asciiTheme="majorHAnsi" w:hAnsiTheme="majorHAnsi" w:cs="Arial"/>
          <w:b/>
          <w:color w:val="000000"/>
        </w:rPr>
      </w:pP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&lt;iostream&gt;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#include &lt;cstdlib&gt;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using namespace std;</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Vector</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private:</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*p;</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1A48EB">
        <w:rPr>
          <w:rFonts w:asciiTheme="majorHAnsi" w:hAnsiTheme="majorHAnsi" w:cs="Arial"/>
          <w:color w:val="000000"/>
          <w:sz w:val="18"/>
          <w:szCs w:val="18"/>
        </w:rPr>
        <w:t>int tamano;</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public:</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lastRenderedPageBreak/>
        <w:tab/>
      </w:r>
      <w:r w:rsidRPr="001A48EB">
        <w:rPr>
          <w:rFonts w:asciiTheme="majorHAnsi" w:hAnsiTheme="majorHAnsi" w:cs="Arial"/>
          <w:color w:val="000000"/>
          <w:sz w:val="18"/>
          <w:szCs w:val="18"/>
        </w:rPr>
        <w:tab/>
        <w:t>Vector();</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r>
      <w:r w:rsidRPr="001A48EB">
        <w:rPr>
          <w:rFonts w:asciiTheme="majorHAnsi" w:hAnsiTheme="majorHAnsi" w:cs="Arial"/>
          <w:color w:val="000000"/>
          <w:sz w:val="18"/>
          <w:szCs w:val="18"/>
        </w:rPr>
        <w:tab/>
        <w:t>void Dimensiona(int );</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1A48EB">
        <w:rPr>
          <w:rFonts w:asciiTheme="majorHAnsi" w:hAnsiTheme="majorHAnsi" w:cs="Arial"/>
          <w:color w:val="000000"/>
          <w:sz w:val="18"/>
          <w:szCs w:val="18"/>
        </w:rPr>
        <w:tab/>
      </w:r>
      <w:r w:rsidRPr="001A48EB">
        <w:rPr>
          <w:rFonts w:asciiTheme="majorHAnsi" w:hAnsiTheme="majorHAnsi" w:cs="Arial"/>
          <w:color w:val="000000"/>
          <w:sz w:val="18"/>
          <w:szCs w:val="18"/>
        </w:rPr>
        <w:tab/>
      </w:r>
      <w:r w:rsidRPr="000B15C3">
        <w:rPr>
          <w:rFonts w:asciiTheme="majorHAnsi" w:hAnsiTheme="majorHAnsi" w:cs="Arial"/>
          <w:color w:val="000000"/>
          <w:sz w:val="18"/>
          <w:szCs w:val="18"/>
          <w:lang w:val="en-US"/>
        </w:rPr>
        <w:t>void Crea();</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Valua();</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Imprime();</w:t>
      </w: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Mayor();</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PosMayor();</w:t>
      </w: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int main() </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class Vector  vector1;</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class Vector  vector2;</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int tamano;</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int valor;</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cout&lt;&lt;"Ingrese el tamaño del vector 1: ";</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cin&gt;&gt;tamano;</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vector1.Dimensiona(tamano);</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vector1.Crea();</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cout&lt;&lt;"\nIngrese los elementos del vector 1\n";</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vector1.Valua();</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cout&lt;&lt;"\nEl vetor 1 es\n";</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vector1.Imprime();</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cout&lt;&lt;"\nEl mayor elemento es: "&lt;&lt;vector1.Mayor();</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 en la posicion: "&lt;&lt;vector1.PosMayor()&lt;&lt;"\n";</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cout&lt;&lt;"Ingrese el tamaño del vector 2: ";</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cin&gt;&gt;tamano;</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vector1.Dimensiona(tamano);</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vector1.Crea();</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cout&lt;&lt;"\nIngrese los elementos del vector 2\n";</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lastRenderedPageBreak/>
        <w:tab/>
        <w:t>vector1.Valua();</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cout&lt;&lt;"\nEl vetor 2 es\n";</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vector1.Imprime();</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cout&lt;&lt;"\nEl mayor elemento es: "&lt;&lt;vector2.Mayor();</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cout&lt;&lt;" en la posicion: "&lt;&lt;vector2.PosMayor()&lt;&lt;"\n";</w:t>
      </w:r>
      <w:r w:rsidRPr="001A48EB">
        <w:rPr>
          <w:rFonts w:asciiTheme="majorHAnsi" w:hAnsiTheme="majorHAnsi" w:cs="Arial"/>
          <w:color w:val="000000"/>
          <w:sz w:val="18"/>
          <w:szCs w:val="18"/>
        </w:rPr>
        <w:tab/>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return 0;</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Vector::Vector()</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p=NULL;</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void Vector::Dimensiona(int tam)</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tamano=tam;</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Vector::Crea()</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p=new int [tamano];</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;i&lt;tamano ;i++)</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*(p+i)=0;</w:t>
      </w: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Vector::Valua()</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int valor;</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;i&lt;tamano ;i++)</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lastRenderedPageBreak/>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cout&lt;&lt;"Elemento "&lt;&lt;i+1&lt;&lt;": ";</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cin&gt;&gt;valor;</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if( valor!=0 )</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*(p+i)=valor;</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else</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tamano=i;</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Vector::Imprime()</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;i&lt;tamano ;i++)</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cout&lt;&lt;"Valor "&lt;&lt;i+1&lt;&lt;": "&lt;&lt;*(p+i)&lt;&lt;"\n";</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int Vector::Mayor()</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int mayor=*p;</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i&lt;tamano ;i++)</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if( *(p+i)&gt;mayor )</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mayor=*(p+i);</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lastRenderedPageBreak/>
        <w:tab/>
        <w:t>return mayor;</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int Vector::PosMayor()</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int pos=0;</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int mayor=*p;</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i&lt;tamano ;i++)</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if( *(p+i)&gt; mayor )</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1416"/>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pos=i;</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1A48EB">
        <w:rPr>
          <w:rFonts w:asciiTheme="majorHAnsi" w:hAnsiTheme="majorHAnsi" w:cs="Arial"/>
          <w:color w:val="000000"/>
          <w:sz w:val="18"/>
          <w:szCs w:val="18"/>
        </w:rPr>
        <w:t>}</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w:t>
      </w:r>
    </w:p>
    <w:p w:rsidR="0035557C" w:rsidRDefault="0035557C" w:rsidP="0035557C">
      <w:pPr>
        <w:autoSpaceDE w:val="0"/>
        <w:autoSpaceDN w:val="0"/>
        <w:adjustRightInd w:val="0"/>
        <w:spacing w:line="240" w:lineRule="auto"/>
        <w:ind w:left="1416"/>
        <w:rPr>
          <w:rFonts w:asciiTheme="majorHAnsi" w:hAnsiTheme="majorHAnsi" w:cs="Arial"/>
          <w:color w:val="000000"/>
          <w:sz w:val="18"/>
          <w:szCs w:val="18"/>
        </w:rPr>
      </w:pPr>
      <w:r w:rsidRPr="001A48EB">
        <w:rPr>
          <w:rFonts w:asciiTheme="majorHAnsi" w:hAnsiTheme="majorHAnsi" w:cs="Arial"/>
          <w:color w:val="000000"/>
          <w:sz w:val="18"/>
          <w:szCs w:val="18"/>
        </w:rPr>
        <w:tab/>
        <w:t>return pos;</w:t>
      </w:r>
    </w:p>
    <w:p w:rsidR="0035557C" w:rsidRPr="001A48EB" w:rsidRDefault="0035557C" w:rsidP="0035557C">
      <w:pPr>
        <w:autoSpaceDE w:val="0"/>
        <w:autoSpaceDN w:val="0"/>
        <w:adjustRightInd w:val="0"/>
        <w:spacing w:line="240" w:lineRule="auto"/>
        <w:ind w:left="1416"/>
        <w:rPr>
          <w:rFonts w:asciiTheme="majorHAnsi" w:hAnsiTheme="majorHAnsi" w:cs="Arial"/>
          <w:color w:val="000000"/>
          <w:sz w:val="18"/>
          <w:szCs w:val="18"/>
        </w:rPr>
      </w:pPr>
      <w:r>
        <w:rPr>
          <w:rFonts w:asciiTheme="majorHAnsi" w:hAnsiTheme="majorHAnsi" w:cs="Arial"/>
          <w:color w:val="000000"/>
          <w:sz w:val="18"/>
          <w:szCs w:val="18"/>
        </w:rPr>
        <w:t>}</w:t>
      </w:r>
    </w:p>
    <w:p w:rsidR="0035557C" w:rsidRDefault="0035557C" w:rsidP="0035557C">
      <w:pPr>
        <w:autoSpaceDE w:val="0"/>
        <w:autoSpaceDN w:val="0"/>
        <w:adjustRightInd w:val="0"/>
        <w:spacing w:line="240" w:lineRule="auto"/>
        <w:rPr>
          <w:rFonts w:asciiTheme="majorHAnsi" w:hAnsiTheme="majorHAnsi" w:cs="Arial"/>
          <w:b/>
          <w:color w:val="000000"/>
        </w:rPr>
      </w:pPr>
    </w:p>
    <w:p w:rsidR="0035557C" w:rsidRPr="001A48EB" w:rsidRDefault="0035557C" w:rsidP="0035557C">
      <w:pPr>
        <w:autoSpaceDE w:val="0"/>
        <w:autoSpaceDN w:val="0"/>
        <w:adjustRightInd w:val="0"/>
        <w:spacing w:line="240" w:lineRule="auto"/>
        <w:rPr>
          <w:rFonts w:asciiTheme="majorHAnsi" w:hAnsiTheme="majorHAnsi" w:cs="Arial"/>
          <w:color w:val="000000"/>
          <w:sz w:val="18"/>
          <w:szCs w:val="18"/>
        </w:rPr>
      </w:pPr>
      <w:r w:rsidRPr="00EA4F8D">
        <w:rPr>
          <w:rFonts w:asciiTheme="majorHAnsi" w:hAnsiTheme="majorHAnsi" w:cs="Arial"/>
          <w:b/>
          <w:color w:val="000000"/>
        </w:rPr>
        <w:t xml:space="preserve">12) Crear una clase Matriz, la cual representará una matriz de 4x4 de elementos de tipo entero. Un constructor por defecto iniciará la matriz a 0. La clase tendrá métodos para: </w:t>
      </w:r>
    </w:p>
    <w:p w:rsidR="0035557C" w:rsidRPr="00EA4F8D" w:rsidRDefault="0035557C" w:rsidP="0035557C">
      <w:pPr>
        <w:pStyle w:val="Prrafodelista"/>
        <w:numPr>
          <w:ilvl w:val="0"/>
          <w:numId w:val="10"/>
        </w:numPr>
        <w:autoSpaceDE w:val="0"/>
        <w:autoSpaceDN w:val="0"/>
        <w:adjustRightInd w:val="0"/>
        <w:spacing w:after="29" w:line="240" w:lineRule="auto"/>
        <w:jc w:val="both"/>
        <w:rPr>
          <w:rFonts w:asciiTheme="majorHAnsi" w:hAnsiTheme="majorHAnsi" w:cs="Arial"/>
          <w:b/>
          <w:color w:val="000000"/>
        </w:rPr>
      </w:pPr>
      <w:r w:rsidRPr="00EA4F8D">
        <w:rPr>
          <w:rFonts w:asciiTheme="majorHAnsi" w:hAnsiTheme="majorHAnsi" w:cs="Arial"/>
          <w:b/>
          <w:color w:val="000000"/>
        </w:rPr>
        <w:t xml:space="preserve">Cargar datos en la matriz. </w:t>
      </w:r>
    </w:p>
    <w:p w:rsidR="0035557C" w:rsidRPr="00EA4F8D" w:rsidRDefault="0035557C" w:rsidP="0035557C">
      <w:pPr>
        <w:pStyle w:val="Prrafodelista"/>
        <w:numPr>
          <w:ilvl w:val="0"/>
          <w:numId w:val="10"/>
        </w:numPr>
        <w:autoSpaceDE w:val="0"/>
        <w:autoSpaceDN w:val="0"/>
        <w:adjustRightInd w:val="0"/>
        <w:spacing w:after="29" w:line="240" w:lineRule="auto"/>
        <w:jc w:val="both"/>
        <w:rPr>
          <w:rFonts w:asciiTheme="majorHAnsi" w:hAnsiTheme="majorHAnsi" w:cs="Arial"/>
          <w:b/>
          <w:color w:val="000000"/>
        </w:rPr>
      </w:pPr>
      <w:r w:rsidRPr="00EA4F8D">
        <w:rPr>
          <w:rFonts w:asciiTheme="majorHAnsi" w:hAnsiTheme="majorHAnsi" w:cs="Arial"/>
          <w:b/>
          <w:color w:val="000000"/>
        </w:rPr>
        <w:t xml:space="preserve">Mostrar en pantalla los elementos almacenados en la matriz. </w:t>
      </w:r>
    </w:p>
    <w:p w:rsidR="0035557C" w:rsidRPr="00EA4F8D" w:rsidRDefault="0035557C" w:rsidP="0035557C">
      <w:pPr>
        <w:pStyle w:val="Prrafodelista"/>
        <w:numPr>
          <w:ilvl w:val="0"/>
          <w:numId w:val="10"/>
        </w:numPr>
        <w:autoSpaceDE w:val="0"/>
        <w:autoSpaceDN w:val="0"/>
        <w:adjustRightInd w:val="0"/>
        <w:spacing w:line="240" w:lineRule="auto"/>
        <w:jc w:val="both"/>
        <w:rPr>
          <w:rFonts w:asciiTheme="majorHAnsi" w:hAnsiTheme="majorHAnsi" w:cs="Arial"/>
          <w:b/>
          <w:color w:val="000000"/>
        </w:rPr>
      </w:pPr>
      <w:r w:rsidRPr="00EA4F8D">
        <w:rPr>
          <w:rFonts w:asciiTheme="majorHAnsi" w:hAnsiTheme="majorHAnsi" w:cs="Arial"/>
          <w:b/>
          <w:color w:val="000000"/>
        </w:rPr>
        <w:t xml:space="preserve">Determinar el promedio simple de información almacenada en el cuadro. Esta información se mostrará en pantalla en el main. </w:t>
      </w:r>
    </w:p>
    <w:p w:rsidR="0035557C" w:rsidRPr="00EA4F8D" w:rsidRDefault="0035557C" w:rsidP="0035557C">
      <w:pPr>
        <w:autoSpaceDE w:val="0"/>
        <w:autoSpaceDN w:val="0"/>
        <w:adjustRightInd w:val="0"/>
        <w:spacing w:line="240" w:lineRule="auto"/>
        <w:jc w:val="both"/>
        <w:rPr>
          <w:rFonts w:asciiTheme="majorHAnsi" w:hAnsiTheme="majorHAnsi" w:cs="Arial"/>
          <w:b/>
          <w:color w:val="000000"/>
        </w:rPr>
      </w:pPr>
      <w:r w:rsidRPr="00EA4F8D">
        <w:rPr>
          <w:rFonts w:asciiTheme="majorHAnsi" w:hAnsiTheme="majorHAnsi" w:cs="Arial"/>
          <w:b/>
          <w:color w:val="000000"/>
        </w:rPr>
        <w:t xml:space="preserve">Crear una clase vector, la cual representará un arreglo de 10 elementos </w:t>
      </w:r>
      <w:r>
        <w:rPr>
          <w:rFonts w:asciiTheme="majorHAnsi" w:hAnsiTheme="majorHAnsi" w:cs="Arial"/>
          <w:b/>
          <w:color w:val="000000"/>
        </w:rPr>
        <w:t xml:space="preserve"> </w:t>
      </w:r>
      <w:r w:rsidRPr="00EA4F8D">
        <w:rPr>
          <w:rFonts w:asciiTheme="majorHAnsi" w:hAnsiTheme="majorHAnsi" w:cs="Arial"/>
          <w:b/>
          <w:color w:val="000000"/>
        </w:rPr>
        <w:t xml:space="preserve">de tipo entero. El arreglo tendrá los siguientes métodos: </w:t>
      </w:r>
    </w:p>
    <w:p w:rsidR="0035557C" w:rsidRPr="00EA4F8D" w:rsidRDefault="0035557C" w:rsidP="0035557C">
      <w:pPr>
        <w:pStyle w:val="Prrafodelista"/>
        <w:numPr>
          <w:ilvl w:val="0"/>
          <w:numId w:val="10"/>
        </w:numPr>
        <w:autoSpaceDE w:val="0"/>
        <w:autoSpaceDN w:val="0"/>
        <w:adjustRightInd w:val="0"/>
        <w:spacing w:after="27" w:line="240" w:lineRule="auto"/>
        <w:jc w:val="both"/>
        <w:rPr>
          <w:rFonts w:asciiTheme="majorHAnsi" w:hAnsiTheme="majorHAnsi" w:cs="Arial"/>
          <w:b/>
          <w:color w:val="000000"/>
        </w:rPr>
      </w:pPr>
      <w:r w:rsidRPr="00EA4F8D">
        <w:rPr>
          <w:rFonts w:asciiTheme="majorHAnsi" w:hAnsiTheme="majorHAnsi" w:cs="Arial"/>
          <w:b/>
          <w:color w:val="000000"/>
        </w:rPr>
        <w:t xml:space="preserve">Cargar datos en el arreglo. </w:t>
      </w:r>
    </w:p>
    <w:p w:rsidR="0035557C" w:rsidRPr="00EA4F8D" w:rsidRDefault="0035557C" w:rsidP="0035557C">
      <w:pPr>
        <w:pStyle w:val="Prrafodelista"/>
        <w:numPr>
          <w:ilvl w:val="0"/>
          <w:numId w:val="10"/>
        </w:numPr>
        <w:autoSpaceDE w:val="0"/>
        <w:autoSpaceDN w:val="0"/>
        <w:adjustRightInd w:val="0"/>
        <w:spacing w:after="27" w:line="240" w:lineRule="auto"/>
        <w:jc w:val="both"/>
        <w:rPr>
          <w:rFonts w:asciiTheme="majorHAnsi" w:hAnsiTheme="majorHAnsi" w:cs="Arial"/>
          <w:b/>
          <w:color w:val="000000"/>
        </w:rPr>
      </w:pPr>
      <w:r w:rsidRPr="00EA4F8D">
        <w:rPr>
          <w:rFonts w:asciiTheme="majorHAnsi" w:hAnsiTheme="majorHAnsi" w:cs="Arial"/>
          <w:b/>
          <w:color w:val="000000"/>
        </w:rPr>
        <w:t xml:space="preserve">Mostrar en pantalla los elementos almacenados en el arreglo. </w:t>
      </w:r>
    </w:p>
    <w:p w:rsidR="0035557C" w:rsidRPr="00EA4F8D" w:rsidRDefault="0035557C" w:rsidP="0035557C">
      <w:pPr>
        <w:pStyle w:val="Prrafodelista"/>
        <w:numPr>
          <w:ilvl w:val="0"/>
          <w:numId w:val="10"/>
        </w:numPr>
        <w:autoSpaceDE w:val="0"/>
        <w:autoSpaceDN w:val="0"/>
        <w:adjustRightInd w:val="0"/>
        <w:spacing w:line="240" w:lineRule="auto"/>
        <w:jc w:val="both"/>
        <w:rPr>
          <w:rFonts w:asciiTheme="majorHAnsi" w:hAnsiTheme="majorHAnsi" w:cs="Arial"/>
          <w:b/>
          <w:color w:val="000000"/>
        </w:rPr>
      </w:pPr>
      <w:r w:rsidRPr="00EA4F8D">
        <w:rPr>
          <w:rFonts w:asciiTheme="majorHAnsi" w:hAnsiTheme="majorHAnsi" w:cs="Arial"/>
          <w:b/>
          <w:color w:val="000000"/>
        </w:rPr>
        <w:t xml:space="preserve">Determinar el promedio simple de información almacenada en el arreglo. Esta información se mostrará en pantalla en el main. </w:t>
      </w:r>
    </w:p>
    <w:p w:rsidR="0035557C" w:rsidRDefault="0035557C" w:rsidP="0035557C">
      <w:pPr>
        <w:spacing w:line="240" w:lineRule="auto"/>
        <w:jc w:val="both"/>
        <w:rPr>
          <w:rFonts w:asciiTheme="majorHAnsi" w:hAnsiTheme="majorHAnsi" w:cs="Arial"/>
          <w:b/>
          <w:color w:val="000000"/>
        </w:rPr>
      </w:pPr>
      <w:r w:rsidRPr="00EA4F8D">
        <w:rPr>
          <w:rFonts w:asciiTheme="majorHAnsi" w:hAnsiTheme="majorHAnsi" w:cs="Arial"/>
          <w:b/>
          <w:color w:val="000000"/>
        </w:rPr>
        <w:t>Implementar el main una instancia de cada clase, determinando cuál de los dos objetos</w:t>
      </w:r>
      <w:r>
        <w:rPr>
          <w:rFonts w:asciiTheme="majorHAnsi" w:hAnsiTheme="majorHAnsi" w:cs="Arial"/>
          <w:b/>
          <w:color w:val="000000"/>
        </w:rPr>
        <w:t xml:space="preserve"> </w:t>
      </w:r>
      <w:r w:rsidRPr="00EA4F8D">
        <w:rPr>
          <w:rFonts w:asciiTheme="majorHAnsi" w:hAnsiTheme="majorHAnsi" w:cs="Arial"/>
          <w:b/>
          <w:color w:val="000000"/>
        </w:rPr>
        <w:t>tienen el promedio simple más alto. Usar una función amiga.</w:t>
      </w:r>
    </w:p>
    <w:p w:rsidR="0035557C" w:rsidRDefault="0035557C" w:rsidP="0035557C">
      <w:pPr>
        <w:spacing w:line="240" w:lineRule="auto"/>
        <w:jc w:val="both"/>
        <w:rPr>
          <w:rFonts w:asciiTheme="majorHAnsi" w:hAnsiTheme="majorHAnsi" w:cs="Arial"/>
          <w:b/>
          <w:color w:val="000000"/>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#include &lt;iostream&gt;</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using namespace std;</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lastRenderedPageBreak/>
        <w:t>class Matriz</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friend void CompPromedios(class Matriz *, class Vector *);</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private:</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t>int matriz[4][4];</w:t>
      </w:r>
    </w:p>
    <w:p w:rsidR="0035557C" w:rsidRPr="000B15C3" w:rsidRDefault="0035557C" w:rsidP="0035557C">
      <w:pPr>
        <w:spacing w:line="240" w:lineRule="auto"/>
        <w:ind w:left="1416"/>
        <w:rPr>
          <w:rFonts w:asciiTheme="majorHAnsi" w:hAnsiTheme="majorHAnsi"/>
          <w:sz w:val="18"/>
          <w:szCs w:val="18"/>
          <w:lang w:val="en-US"/>
        </w:rPr>
      </w:pPr>
      <w:r w:rsidRPr="002E4281">
        <w:rPr>
          <w:rFonts w:asciiTheme="majorHAnsi" w:hAnsiTheme="majorHAnsi"/>
          <w:sz w:val="18"/>
          <w:szCs w:val="18"/>
        </w:rPr>
        <w:tab/>
      </w:r>
      <w:r w:rsidRPr="002E4281">
        <w:rPr>
          <w:rFonts w:asciiTheme="majorHAnsi" w:hAnsiTheme="majorHAnsi"/>
          <w:sz w:val="18"/>
          <w:szCs w:val="18"/>
        </w:rPr>
        <w:tab/>
      </w:r>
      <w:r w:rsidRPr="000B15C3">
        <w:rPr>
          <w:rFonts w:asciiTheme="majorHAnsi" w:hAnsiTheme="majorHAnsi"/>
          <w:sz w:val="18"/>
          <w:szCs w:val="18"/>
          <w:lang w:val="en-US"/>
        </w:rPr>
        <w:t>float promedio;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public:</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Matriz();</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CargaDato(int,int,int);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MuestraDato(int,int);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float SacaPromedio();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class Vector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friend void CompPromedios(class Matriz *, class Vector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private: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vector[10];</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float promedio;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public:</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Vector();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void  CargaDato(int,int);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int   MuestraDato(int);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float SacaPromedio();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CompPromedios(class Matriz *, class Vector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RecorreMatriz(class Matriz *, int);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RecorreVector(class Vector *, int);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int main()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t>class Matriz *NuevaMatriz;</w:t>
      </w:r>
    </w:p>
    <w:p w:rsidR="0035557C" w:rsidRPr="002E428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2E4281">
        <w:rPr>
          <w:rFonts w:asciiTheme="majorHAnsi" w:hAnsiTheme="majorHAnsi"/>
          <w:sz w:val="18"/>
          <w:szCs w:val="18"/>
        </w:rPr>
        <w:t>class Vector *NuevoVector;</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float PromMatriz;</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float PromVector;</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NuevaMatriz=new class Matriz;</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NuevoVector=new class Vector;</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cout&lt;&lt;"Ingrese los datos de la matriz\n";</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RecorreMatriz(NuevaMatriz, 0);</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cout&lt;&lt;"\nIngrese los datos del vector\n";</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RecorreVector(NuevoVector, 0);</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cout&lt;&lt;"\nLa matriz ingresada es:\n";</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RecorreMatriz(NuevaMatriz, 1);</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cout&lt;&lt;"\nEl vector es:\n";</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RecorreVector(NuevoVector, 1);</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PromMatriz=(*NuevaMatriz).SacaPromedio();</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PromVector=(*NuevoVector).SacaPromedio();</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CompPromedios(NuevaMatriz, NuevoVector);</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cout&lt;&lt;"Promedio matriz: "&lt;&lt;PromMatriz&lt;&lt;"\n";</w:t>
      </w:r>
    </w:p>
    <w:p w:rsidR="0035557C" w:rsidRPr="000B15C3" w:rsidRDefault="0035557C" w:rsidP="0035557C">
      <w:pPr>
        <w:spacing w:line="240" w:lineRule="auto"/>
        <w:ind w:left="1416"/>
        <w:rPr>
          <w:rFonts w:asciiTheme="majorHAnsi" w:hAnsiTheme="majorHAnsi"/>
          <w:sz w:val="18"/>
          <w:szCs w:val="18"/>
          <w:lang w:val="en-US"/>
        </w:rPr>
      </w:pPr>
      <w:r w:rsidRPr="002E4281">
        <w:rPr>
          <w:rFonts w:asciiTheme="majorHAnsi" w:hAnsiTheme="majorHAnsi"/>
          <w:sz w:val="18"/>
          <w:szCs w:val="18"/>
        </w:rPr>
        <w:tab/>
      </w:r>
      <w:r w:rsidRPr="000B15C3">
        <w:rPr>
          <w:rFonts w:asciiTheme="majorHAnsi" w:hAnsiTheme="majorHAnsi"/>
          <w:sz w:val="18"/>
          <w:szCs w:val="18"/>
          <w:lang w:val="en-US"/>
        </w:rPr>
        <w:t>cout&lt;&lt;"Promedio vector: "&lt;&lt;PromVector&lt;&lt;"\n";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return 0;</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 Funciones de main ////////</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void CompPromedios(class Matriz *m, class Vector *v)</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lastRenderedPageBreak/>
        <w:tab/>
        <w:t>if( (*m).promedio &gt; (*v).promedio )</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t>cout&lt;&lt;"\nEl promedio de la matriz es mayor\n";</w:t>
      </w:r>
    </w:p>
    <w:p w:rsidR="0035557C" w:rsidRPr="000B15C3" w:rsidRDefault="0035557C" w:rsidP="0035557C">
      <w:pPr>
        <w:spacing w:line="240" w:lineRule="auto"/>
        <w:ind w:left="1416"/>
        <w:rPr>
          <w:rFonts w:asciiTheme="majorHAnsi" w:hAnsiTheme="majorHAnsi"/>
          <w:sz w:val="18"/>
          <w:szCs w:val="18"/>
          <w:lang w:val="en-US"/>
        </w:rPr>
      </w:pPr>
      <w:r w:rsidRPr="002E4281">
        <w:rPr>
          <w:rFonts w:asciiTheme="majorHAnsi" w:hAnsiTheme="majorHAnsi"/>
          <w:sz w:val="18"/>
          <w:szCs w:val="18"/>
        </w:rPr>
        <w:tab/>
      </w: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else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if( (*m).promedio &lt; (*v).promedio )</w:t>
      </w:r>
    </w:p>
    <w:p w:rsidR="0035557C" w:rsidRPr="002E428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t>cout&lt;&lt;"\nEl promedio del vector es mayor\n";</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t>else</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t>cout&lt;&lt;"\nLos promedios son iguales\n";</w:t>
      </w:r>
    </w:p>
    <w:p w:rsidR="0035557C" w:rsidRPr="000B15C3" w:rsidRDefault="0035557C" w:rsidP="0035557C">
      <w:pPr>
        <w:spacing w:line="240" w:lineRule="auto"/>
        <w:ind w:left="1416"/>
        <w:rPr>
          <w:rFonts w:asciiTheme="majorHAnsi" w:hAnsiTheme="majorHAnsi"/>
          <w:sz w:val="18"/>
          <w:szCs w:val="18"/>
          <w:lang w:val="en-US"/>
        </w:rPr>
      </w:pPr>
      <w:r w:rsidRPr="002E4281">
        <w:rPr>
          <w:rFonts w:asciiTheme="majorHAnsi" w:hAnsiTheme="majorHAnsi"/>
          <w:sz w:val="18"/>
          <w:szCs w:val="18"/>
        </w:rPr>
        <w:tab/>
      </w:r>
      <w:r w:rsidRPr="002E4281">
        <w:rPr>
          <w:rFonts w:asciiTheme="majorHAnsi" w:hAnsiTheme="majorHAnsi"/>
          <w:sz w:val="18"/>
          <w:szCs w:val="18"/>
        </w:rPr>
        <w:tab/>
      </w: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RecorreMatriz(class Matriz *m, int accion)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 xml:space="preserve">  </w:t>
      </w:r>
      <w:r w:rsidRPr="000B15C3">
        <w:rPr>
          <w:rFonts w:asciiTheme="majorHAnsi" w:hAnsiTheme="majorHAnsi"/>
          <w:sz w:val="18"/>
          <w:szCs w:val="18"/>
          <w:lang w:val="en-US"/>
        </w:rPr>
        <w:tab/>
        <w:t>int valor;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 xml:space="preserve">  </w:t>
      </w: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for(int i=0 ;i&lt;4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for(int j=0 ;j&lt;4 ;j++)</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if( accion==0 )</w:t>
      </w:r>
    </w:p>
    <w:p w:rsidR="0035557C" w:rsidRPr="002E428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t>cout&lt;&lt;"Elemento ["&lt;&lt;i+1&lt;&lt;"]["&lt;&lt;j+1&lt;&lt;"]: ";</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t>cin&gt;&gt;valor;</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t>(*m).CargaDato(valor, i, j);</w:t>
      </w:r>
    </w:p>
    <w:p w:rsidR="0035557C" w:rsidRPr="000B15C3" w:rsidRDefault="0035557C" w:rsidP="0035557C">
      <w:pPr>
        <w:spacing w:line="240" w:lineRule="auto"/>
        <w:ind w:left="1416"/>
        <w:rPr>
          <w:rFonts w:asciiTheme="majorHAnsi" w:hAnsiTheme="majorHAnsi"/>
          <w:sz w:val="18"/>
          <w:szCs w:val="18"/>
          <w:lang w:val="en-US"/>
        </w:rPr>
      </w:pP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else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lastRenderedPageBreak/>
        <w:tab/>
      </w: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cout&lt;&lt;"Elemento ["&lt;&lt;i+1&lt;&lt;"]["&lt;&lt;j+1&lt;&lt;"]: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cout&lt;&lt;(*m).MuestraDato(i,j)&lt;&lt;"\n";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if( accion==1 )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void RecorreVector(class Vector *v, int accion)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valor;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for(int i=0 ;i&lt;10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if(accion==1)</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cout&lt;&lt;"Elemento ["&lt;&lt;i+1&lt;&lt;"]: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cout&lt;&lt;(*v).MuestraDato(i)&lt;&lt;"\n";</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else</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cout&lt;&lt;"Elemento ["&lt;&lt;i+1&lt;&lt;"]: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cin&gt;&gt;valor;</w:t>
      </w:r>
    </w:p>
    <w:p w:rsidR="0035557C" w:rsidRPr="002E428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r>
      <w:r w:rsidRPr="002E4281">
        <w:rPr>
          <w:rFonts w:asciiTheme="majorHAnsi" w:hAnsiTheme="majorHAnsi"/>
          <w:sz w:val="18"/>
          <w:szCs w:val="18"/>
        </w:rPr>
        <w:t>(*v).CargaDato(valor, i);</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w:t>
      </w:r>
      <w:r w:rsidRPr="002E4281">
        <w:rPr>
          <w:rFonts w:asciiTheme="majorHAnsi" w:hAnsiTheme="majorHAnsi"/>
          <w:sz w:val="18"/>
          <w:szCs w:val="18"/>
        </w:rPr>
        <w:tab/>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lastRenderedPageBreak/>
        <w:t>/////// Funciones Clase Matriz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Matriz::Matriz()</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for(int i=0 ;i&lt;4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for(int j=0 ;j&lt;4 ;j++)</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0B15C3">
        <w:rPr>
          <w:rFonts w:asciiTheme="majorHAnsi" w:hAnsiTheme="majorHAnsi"/>
          <w:sz w:val="18"/>
          <w:szCs w:val="18"/>
          <w:lang w:val="en-US"/>
        </w:rPr>
        <w:tab/>
        <w:t>matriz[i][j]=0;</w:t>
      </w:r>
    </w:p>
    <w:p w:rsidR="0035557C" w:rsidRPr="002E428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w:t>
      </w:r>
      <w:r w:rsidRPr="002E4281">
        <w:rPr>
          <w:rFonts w:asciiTheme="majorHAnsi" w:hAnsiTheme="majorHAnsi"/>
          <w:sz w:val="18"/>
          <w:szCs w:val="18"/>
        </w:rPr>
        <w:tab/>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promedio=NULL;</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void Matriz::CargaDato(int valor, int i, int j)</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matriz[i][j]=valor;</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int Matriz::MuestraDato(int i, int j)</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 xml:space="preserve">return matriz[i][j]; </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float Matriz::SacaPromedio()</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int suma=0;</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p>
    <w:p w:rsidR="0035557C" w:rsidRPr="000B15C3" w:rsidRDefault="0035557C" w:rsidP="0035557C">
      <w:pPr>
        <w:spacing w:line="240" w:lineRule="auto"/>
        <w:ind w:left="1416"/>
        <w:rPr>
          <w:rFonts w:asciiTheme="majorHAnsi" w:hAnsiTheme="majorHAnsi"/>
          <w:sz w:val="18"/>
          <w:szCs w:val="18"/>
          <w:lang w:val="en-US"/>
        </w:rPr>
      </w:pPr>
      <w:r w:rsidRPr="002E4281">
        <w:rPr>
          <w:rFonts w:asciiTheme="majorHAnsi" w:hAnsiTheme="majorHAnsi"/>
          <w:sz w:val="18"/>
          <w:szCs w:val="18"/>
        </w:rPr>
        <w:tab/>
      </w:r>
      <w:r w:rsidRPr="000B15C3">
        <w:rPr>
          <w:rFonts w:asciiTheme="majorHAnsi" w:hAnsiTheme="majorHAnsi"/>
          <w:sz w:val="18"/>
          <w:szCs w:val="18"/>
          <w:lang w:val="en-US"/>
        </w:rPr>
        <w:t>for(int i=0 ;i&lt;4 ;i++)</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r w:rsidRPr="000B15C3">
        <w:rPr>
          <w:rFonts w:asciiTheme="majorHAnsi" w:hAnsiTheme="majorHAnsi"/>
          <w:sz w:val="18"/>
          <w:szCs w:val="18"/>
          <w:lang w:val="en-US"/>
        </w:rPr>
        <w:tab/>
        <w:t>for(int j=0 ;j&lt;4 ;j++)</w:t>
      </w:r>
    </w:p>
    <w:p w:rsidR="0035557C" w:rsidRPr="002E428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0B15C3">
        <w:rPr>
          <w:rFonts w:asciiTheme="majorHAnsi" w:hAnsiTheme="majorHAnsi"/>
          <w:sz w:val="18"/>
          <w:szCs w:val="18"/>
          <w:lang w:val="en-US"/>
        </w:rPr>
        <w:tab/>
      </w: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r>
      <w:r w:rsidRPr="002E4281">
        <w:rPr>
          <w:rFonts w:asciiTheme="majorHAnsi" w:hAnsiTheme="majorHAnsi"/>
          <w:sz w:val="18"/>
          <w:szCs w:val="18"/>
        </w:rPr>
        <w:tab/>
        <w:t>suma+=matriz[i][j];</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lastRenderedPageBreak/>
        <w:tab/>
      </w:r>
      <w:r w:rsidRPr="002E4281">
        <w:rPr>
          <w:rFonts w:asciiTheme="majorHAnsi" w:hAnsiTheme="majorHAnsi"/>
          <w:sz w:val="18"/>
          <w:szCs w:val="18"/>
        </w:rPr>
        <w:tab/>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promedio=suma/16;</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return promedio;</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 Funciones Clase Vector /////////</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Vector::Vector()</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for(int i=0 ;i&lt;10 ;i++)</w:t>
      </w:r>
    </w:p>
    <w:p w:rsidR="0035557C" w:rsidRPr="002E428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tab/>
      </w: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t>vector[i]=0;</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promedio=NULL;</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void Vector::CargaDato(int valor, int pos)</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vector[pos]=valor;</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int Vector::MuestraDato(int pos)</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return vector[pos];</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float Vector::SacaPromedio()</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int suma=0;</w:t>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r>
    </w:p>
    <w:p w:rsidR="0035557C" w:rsidRPr="000B15C3" w:rsidRDefault="0035557C" w:rsidP="0035557C">
      <w:pPr>
        <w:spacing w:line="240" w:lineRule="auto"/>
        <w:ind w:left="1416"/>
        <w:rPr>
          <w:rFonts w:asciiTheme="majorHAnsi" w:hAnsiTheme="majorHAnsi"/>
          <w:sz w:val="18"/>
          <w:szCs w:val="18"/>
          <w:lang w:val="en-US"/>
        </w:rPr>
      </w:pPr>
      <w:r w:rsidRPr="000B15C3">
        <w:rPr>
          <w:rFonts w:asciiTheme="majorHAnsi" w:hAnsiTheme="majorHAnsi"/>
          <w:sz w:val="18"/>
          <w:szCs w:val="18"/>
          <w:lang w:val="en-US"/>
        </w:rPr>
        <w:tab/>
        <w:t>for(int i=0 ;i&lt;10 ;i++)</w:t>
      </w:r>
    </w:p>
    <w:p w:rsidR="0035557C" w:rsidRPr="002E4281" w:rsidRDefault="0035557C" w:rsidP="0035557C">
      <w:pPr>
        <w:spacing w:line="240" w:lineRule="auto"/>
        <w:ind w:left="1416"/>
        <w:rPr>
          <w:rFonts w:asciiTheme="majorHAnsi" w:hAnsiTheme="majorHAnsi"/>
          <w:sz w:val="18"/>
          <w:szCs w:val="18"/>
        </w:rPr>
      </w:pPr>
      <w:r w:rsidRPr="000B15C3">
        <w:rPr>
          <w:rFonts w:asciiTheme="majorHAnsi" w:hAnsiTheme="majorHAnsi"/>
          <w:sz w:val="18"/>
          <w:szCs w:val="18"/>
          <w:lang w:val="en-US"/>
        </w:rPr>
        <w:lastRenderedPageBreak/>
        <w:tab/>
      </w:r>
      <w:r w:rsidRPr="002E4281">
        <w:rPr>
          <w:rFonts w:asciiTheme="majorHAnsi" w:hAnsiTheme="majorHAnsi"/>
          <w:sz w:val="18"/>
          <w:szCs w:val="18"/>
        </w:rPr>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r>
      <w:r w:rsidRPr="002E4281">
        <w:rPr>
          <w:rFonts w:asciiTheme="majorHAnsi" w:hAnsiTheme="majorHAnsi"/>
          <w:sz w:val="18"/>
          <w:szCs w:val="18"/>
        </w:rPr>
        <w:tab/>
        <w:t>suma+=vector[i];</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w:t>
      </w: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promedio=suma/10;</w:t>
      </w:r>
    </w:p>
    <w:p w:rsidR="0035557C" w:rsidRPr="002E4281" w:rsidRDefault="0035557C" w:rsidP="0035557C">
      <w:pPr>
        <w:spacing w:line="240" w:lineRule="auto"/>
        <w:ind w:left="1416"/>
        <w:rPr>
          <w:rFonts w:asciiTheme="majorHAnsi" w:hAnsiTheme="majorHAnsi"/>
          <w:sz w:val="18"/>
          <w:szCs w:val="18"/>
        </w:rPr>
      </w:pPr>
    </w:p>
    <w:p w:rsidR="0035557C" w:rsidRPr="002E4281"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ab/>
        <w:t>return promedio;</w:t>
      </w:r>
    </w:p>
    <w:p w:rsidR="0035557C" w:rsidRDefault="0035557C" w:rsidP="0035557C">
      <w:pPr>
        <w:spacing w:line="240" w:lineRule="auto"/>
        <w:ind w:left="1416"/>
        <w:rPr>
          <w:rFonts w:asciiTheme="majorHAnsi" w:hAnsiTheme="majorHAnsi"/>
          <w:sz w:val="18"/>
          <w:szCs w:val="18"/>
        </w:rPr>
      </w:pPr>
      <w:r w:rsidRPr="002E4281">
        <w:rPr>
          <w:rFonts w:asciiTheme="majorHAnsi" w:hAnsiTheme="majorHAnsi"/>
          <w:sz w:val="18"/>
          <w:szCs w:val="18"/>
        </w:rPr>
        <w:t>}</w:t>
      </w:r>
    </w:p>
    <w:p w:rsidR="0035557C" w:rsidRPr="005F2634" w:rsidRDefault="0035557C" w:rsidP="0035557C">
      <w:pPr>
        <w:autoSpaceDE w:val="0"/>
        <w:autoSpaceDN w:val="0"/>
        <w:adjustRightInd w:val="0"/>
        <w:spacing w:line="240" w:lineRule="auto"/>
        <w:jc w:val="center"/>
        <w:rPr>
          <w:rFonts w:asciiTheme="majorHAnsi" w:hAnsiTheme="majorHAnsi" w:cs="Arial"/>
          <w:b/>
          <w:color w:val="000000"/>
          <w:sz w:val="32"/>
          <w:szCs w:val="32"/>
          <w:u w:val="single"/>
        </w:rPr>
      </w:pPr>
      <w:r w:rsidRPr="005F2634">
        <w:rPr>
          <w:rFonts w:asciiTheme="majorHAnsi" w:hAnsiTheme="majorHAnsi" w:cs="Arial"/>
          <w:b/>
          <w:color w:val="000000"/>
          <w:sz w:val="32"/>
          <w:szCs w:val="32"/>
          <w:u w:val="single"/>
        </w:rPr>
        <w:t>Herencia</w:t>
      </w:r>
    </w:p>
    <w:p w:rsidR="0035557C" w:rsidRPr="00C171BE" w:rsidRDefault="0035557C" w:rsidP="0035557C">
      <w:pPr>
        <w:autoSpaceDE w:val="0"/>
        <w:autoSpaceDN w:val="0"/>
        <w:adjustRightInd w:val="0"/>
        <w:spacing w:line="240" w:lineRule="auto"/>
        <w:jc w:val="both"/>
        <w:rPr>
          <w:rFonts w:asciiTheme="majorHAnsi" w:hAnsiTheme="majorHAnsi" w:cs="Arial"/>
          <w:b/>
          <w:color w:val="000000"/>
        </w:rPr>
      </w:pPr>
      <w:r>
        <w:rPr>
          <w:rFonts w:asciiTheme="majorHAnsi" w:hAnsiTheme="majorHAnsi" w:cs="Arial"/>
          <w:b/>
          <w:color w:val="000000"/>
        </w:rPr>
        <w:t>13.</w:t>
      </w:r>
      <w:r w:rsidRPr="00C171BE">
        <w:rPr>
          <w:rFonts w:asciiTheme="majorHAnsi" w:hAnsiTheme="majorHAnsi" w:cs="Arial"/>
          <w:b/>
          <w:color w:val="000000"/>
        </w:rPr>
        <w:t xml:space="preserve"> Crear una clase madre llamada Punto, con constructor para inicializar y tomar valores desde el teclado. La clase deberá tener mé</w:t>
      </w:r>
      <w:r>
        <w:rPr>
          <w:rFonts w:asciiTheme="majorHAnsi" w:hAnsiTheme="majorHAnsi" w:cs="Arial"/>
          <w:b/>
          <w:color w:val="000000"/>
        </w:rPr>
        <w:t xml:space="preserve">todos para mostrar por pantalla </w:t>
      </w:r>
      <w:r w:rsidRPr="00C171BE">
        <w:rPr>
          <w:rFonts w:asciiTheme="majorHAnsi" w:hAnsiTheme="majorHAnsi" w:cs="Arial"/>
          <w:b/>
        </w:rPr>
        <w:t xml:space="preserve">la información del objeto. Crear una clase circunferencia hija con acceso público a la clase Punto. La clase Circunferencia representa una circunferencia mediante un punto (su centro) y cuyo radio se ingresa como parámetro a través de su constructor. </w:t>
      </w:r>
    </w:p>
    <w:p w:rsidR="0035557C" w:rsidRDefault="0035557C" w:rsidP="0035557C">
      <w:pPr>
        <w:autoSpaceDE w:val="0"/>
        <w:autoSpaceDN w:val="0"/>
        <w:adjustRightInd w:val="0"/>
        <w:spacing w:after="14" w:line="240" w:lineRule="auto"/>
        <w:jc w:val="both"/>
        <w:rPr>
          <w:rFonts w:asciiTheme="majorHAnsi" w:hAnsiTheme="majorHAnsi" w:cs="Arial"/>
          <w:b/>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#include &lt;iostream&gt;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 xml:space="preserve">using namespace std; </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class Punto</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protected:</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x;</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y;</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Punto(float, float);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Muestra();</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class Circulo:public Punto</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private:</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r;</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Circulo(float ,float, float);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Muestra();</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 xml:space="preserve">int main() </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class Punto   P(4,3);</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class Circulo C(4, 3, 5);</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P.Muestra();</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cout&lt;&lt;"\n";</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C.Muestra();</w:t>
      </w:r>
      <w:r w:rsidRPr="000B15C3">
        <w:rPr>
          <w:rFonts w:asciiTheme="majorHAnsi" w:hAnsiTheme="majorHAnsi" w:cs="Arial"/>
          <w:sz w:val="18"/>
          <w:szCs w:val="18"/>
          <w:lang w:val="en-US"/>
        </w:rPr>
        <w:tab/>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return 0;</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lastRenderedPageBreak/>
        <w:t>Punto::Punto(float CordX, float CordY)</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x=CordX;</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y=CordY;</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void Punto::Muestra()</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ab/>
        <w:t>cout&lt;&lt;"Las cordenadar del punto son: ("&lt;&lt;x&lt;&lt;";"&lt;&lt;y&lt;&lt;")\n";</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Circulo::Circulo(float CordX, float CordY, float Radio):Punto(CordX, CordY)</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after="14"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r=Radio;</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void Circulo::Muestra()</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ab/>
        <w:t>cout&lt;&lt;"Las cordenadar del centro son: ("&lt;&lt;x&lt;&lt;";"&lt;&lt;y&lt;&lt;")\n";</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ab/>
        <w:t>cout&lt;&lt;"El radio es: "&lt;&lt;r&lt;&lt;"\n";</w:t>
      </w:r>
    </w:p>
    <w:p w:rsidR="0035557C" w:rsidRPr="008D40B0" w:rsidRDefault="0035557C" w:rsidP="0035557C">
      <w:pPr>
        <w:autoSpaceDE w:val="0"/>
        <w:autoSpaceDN w:val="0"/>
        <w:adjustRightInd w:val="0"/>
        <w:spacing w:after="14" w:line="240" w:lineRule="auto"/>
        <w:ind w:left="1416"/>
        <w:jc w:val="both"/>
        <w:rPr>
          <w:rFonts w:asciiTheme="majorHAnsi" w:hAnsiTheme="majorHAnsi" w:cs="Arial"/>
          <w:sz w:val="18"/>
          <w:szCs w:val="18"/>
        </w:rPr>
      </w:pPr>
      <w:r w:rsidRPr="008D40B0">
        <w:rPr>
          <w:rFonts w:asciiTheme="majorHAnsi" w:hAnsiTheme="majorHAnsi" w:cs="Arial"/>
          <w:sz w:val="18"/>
          <w:szCs w:val="18"/>
        </w:rPr>
        <w:t>}</w:t>
      </w:r>
    </w:p>
    <w:p w:rsidR="0035557C" w:rsidRPr="008D40B0" w:rsidRDefault="0035557C" w:rsidP="0035557C">
      <w:pPr>
        <w:autoSpaceDE w:val="0"/>
        <w:autoSpaceDN w:val="0"/>
        <w:adjustRightInd w:val="0"/>
        <w:spacing w:after="14" w:line="240" w:lineRule="auto"/>
        <w:jc w:val="both"/>
        <w:rPr>
          <w:rFonts w:asciiTheme="majorHAnsi" w:hAnsiTheme="majorHAnsi" w:cs="Arial"/>
          <w:sz w:val="20"/>
          <w:szCs w:val="20"/>
        </w:rPr>
      </w:pPr>
    </w:p>
    <w:p w:rsidR="0035557C" w:rsidRDefault="0035557C" w:rsidP="0035557C">
      <w:pPr>
        <w:autoSpaceDE w:val="0"/>
        <w:autoSpaceDN w:val="0"/>
        <w:adjustRightInd w:val="0"/>
        <w:spacing w:after="14" w:line="240" w:lineRule="auto"/>
        <w:jc w:val="both"/>
        <w:rPr>
          <w:rFonts w:asciiTheme="majorHAnsi" w:hAnsiTheme="majorHAnsi" w:cs="Arial"/>
          <w:b/>
        </w:rPr>
      </w:pPr>
    </w:p>
    <w:p w:rsidR="0035557C" w:rsidRPr="00C171BE" w:rsidRDefault="0035557C" w:rsidP="0035557C">
      <w:pPr>
        <w:autoSpaceDE w:val="0"/>
        <w:autoSpaceDN w:val="0"/>
        <w:adjustRightInd w:val="0"/>
        <w:spacing w:after="14" w:line="240" w:lineRule="auto"/>
        <w:jc w:val="both"/>
        <w:rPr>
          <w:rFonts w:asciiTheme="majorHAnsi" w:hAnsiTheme="majorHAnsi" w:cs="Arial"/>
          <w:b/>
        </w:rPr>
      </w:pPr>
      <w:r w:rsidRPr="00C171BE">
        <w:rPr>
          <w:rFonts w:asciiTheme="majorHAnsi" w:hAnsiTheme="majorHAnsi" w:cs="Arial"/>
          <w:b/>
        </w:rPr>
        <w:t>1</w:t>
      </w:r>
      <w:r>
        <w:rPr>
          <w:rFonts w:asciiTheme="majorHAnsi" w:hAnsiTheme="majorHAnsi" w:cs="Arial"/>
          <w:b/>
        </w:rPr>
        <w:t xml:space="preserve">4. </w:t>
      </w:r>
      <w:r w:rsidRPr="00C171BE">
        <w:rPr>
          <w:rFonts w:asciiTheme="majorHAnsi" w:hAnsiTheme="majorHAnsi" w:cs="Arial"/>
          <w:b/>
        </w:rPr>
        <w:t xml:space="preserve"> Crear la clase Persona y la clase hija Empleado. Los atributos de la clase Persona son: nombre, apellido, sexo, edad y estado civil. Tiene todos los métodos para setear información y para mostrar por pantalla los atributos (métodos de getter). Los atributos de la clase Empleado son: categoría, antigüedad y remuneración. También dispone de todos los métodos necesarios (setter y getter) para introducir datos y para mostrar la información por pantalla. Implementar el main para 5 empleados. Se desea realizar las siguientes consultas: </w:t>
      </w:r>
    </w:p>
    <w:p w:rsidR="0035557C" w:rsidRPr="00C171BE" w:rsidRDefault="0035557C" w:rsidP="0035557C">
      <w:pPr>
        <w:autoSpaceDE w:val="0"/>
        <w:autoSpaceDN w:val="0"/>
        <w:adjustRightInd w:val="0"/>
        <w:spacing w:after="14" w:line="240" w:lineRule="auto"/>
        <w:ind w:firstLine="708"/>
        <w:jc w:val="both"/>
        <w:rPr>
          <w:rFonts w:asciiTheme="majorHAnsi" w:hAnsiTheme="majorHAnsi" w:cs="Arial"/>
          <w:b/>
        </w:rPr>
      </w:pPr>
      <w:r w:rsidRPr="00C171BE">
        <w:rPr>
          <w:rFonts w:asciiTheme="majorHAnsi" w:hAnsiTheme="majorHAnsi" w:cs="Arial"/>
          <w:b/>
        </w:rPr>
        <w:t xml:space="preserve">a) Listar el personal por antigüedad </w:t>
      </w:r>
    </w:p>
    <w:p w:rsidR="0035557C" w:rsidRPr="00C171BE" w:rsidRDefault="0035557C" w:rsidP="0035557C">
      <w:pPr>
        <w:autoSpaceDE w:val="0"/>
        <w:autoSpaceDN w:val="0"/>
        <w:adjustRightInd w:val="0"/>
        <w:spacing w:after="14" w:line="240" w:lineRule="auto"/>
        <w:ind w:firstLine="708"/>
        <w:jc w:val="both"/>
        <w:rPr>
          <w:rFonts w:asciiTheme="majorHAnsi" w:hAnsiTheme="majorHAnsi" w:cs="Arial"/>
          <w:b/>
        </w:rPr>
      </w:pPr>
      <w:r w:rsidRPr="00C171BE">
        <w:rPr>
          <w:rFonts w:asciiTheme="majorHAnsi" w:hAnsiTheme="majorHAnsi" w:cs="Arial"/>
          <w:b/>
        </w:rPr>
        <w:t xml:space="preserve">b) Listar el personal por remuneración </w:t>
      </w:r>
    </w:p>
    <w:p w:rsidR="0035557C" w:rsidRPr="00C171BE" w:rsidRDefault="0035557C" w:rsidP="0035557C">
      <w:pPr>
        <w:autoSpaceDE w:val="0"/>
        <w:autoSpaceDN w:val="0"/>
        <w:adjustRightInd w:val="0"/>
        <w:spacing w:after="14" w:line="240" w:lineRule="auto"/>
        <w:ind w:firstLine="708"/>
        <w:jc w:val="both"/>
        <w:rPr>
          <w:rFonts w:asciiTheme="majorHAnsi" w:hAnsiTheme="majorHAnsi" w:cs="Arial"/>
          <w:b/>
        </w:rPr>
      </w:pPr>
      <w:r w:rsidRPr="00C171BE">
        <w:rPr>
          <w:rFonts w:asciiTheme="majorHAnsi" w:hAnsiTheme="majorHAnsi" w:cs="Arial"/>
          <w:b/>
        </w:rPr>
        <w:t xml:space="preserve">c) Listar el personal femenino de categoría superior o igual a la media. </w:t>
      </w:r>
    </w:p>
    <w:p w:rsidR="0035557C" w:rsidRDefault="0035557C" w:rsidP="0035557C">
      <w:pPr>
        <w:autoSpaceDE w:val="0"/>
        <w:autoSpaceDN w:val="0"/>
        <w:adjustRightInd w:val="0"/>
        <w:spacing w:line="240" w:lineRule="auto"/>
        <w:jc w:val="both"/>
        <w:rPr>
          <w:rFonts w:asciiTheme="majorHAnsi" w:hAnsiTheme="majorHAnsi" w:cs="Arial"/>
          <w:b/>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#include &lt;iostream&gt;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#include &lt;string.h&gt;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#define  tam 5</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using namespace std;</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class Persona</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private:</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char Nombre[20];</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char Apellido[20];</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int  Sexo;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lastRenderedPageBreak/>
        <w:tab/>
      </w:r>
      <w:r w:rsidRPr="005F2634">
        <w:rPr>
          <w:rFonts w:asciiTheme="majorHAnsi" w:hAnsiTheme="majorHAnsi" w:cs="Arial"/>
          <w:sz w:val="18"/>
          <w:szCs w:val="18"/>
        </w:rPr>
        <w:tab/>
        <w:t>int  Edad;</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char EstadoCivil[20];</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public:</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Persona();</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void setNombre(char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5F2634">
        <w:rPr>
          <w:rFonts w:asciiTheme="majorHAnsi" w:hAnsiTheme="majorHAnsi" w:cs="Arial"/>
          <w:sz w:val="18"/>
          <w:szCs w:val="18"/>
        </w:rPr>
        <w:tab/>
      </w:r>
      <w:r w:rsidRPr="005F2634">
        <w:rPr>
          <w:rFonts w:asciiTheme="majorHAnsi" w:hAnsiTheme="majorHAnsi" w:cs="Arial"/>
          <w:sz w:val="18"/>
          <w:szCs w:val="18"/>
        </w:rPr>
        <w:tab/>
      </w:r>
      <w:r w:rsidRPr="000B15C3">
        <w:rPr>
          <w:rFonts w:asciiTheme="majorHAnsi" w:hAnsiTheme="majorHAnsi" w:cs="Arial"/>
          <w:sz w:val="18"/>
          <w:szCs w:val="18"/>
          <w:lang w:val="en-US"/>
        </w:rPr>
        <w:t>void setApellido(char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setSexo(int);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setEdad(int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5F2634">
        <w:rPr>
          <w:rFonts w:asciiTheme="majorHAnsi" w:hAnsiTheme="majorHAnsi" w:cs="Arial"/>
          <w:sz w:val="18"/>
          <w:szCs w:val="18"/>
        </w:rPr>
        <w:t>void setEstadoCivil(char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void getNombre();</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5F2634">
        <w:rPr>
          <w:rFonts w:asciiTheme="majorHAnsi" w:hAnsiTheme="majorHAnsi" w:cs="Arial"/>
          <w:sz w:val="18"/>
          <w:szCs w:val="18"/>
        </w:rPr>
        <w:tab/>
      </w:r>
      <w:r w:rsidRPr="005F2634">
        <w:rPr>
          <w:rFonts w:asciiTheme="majorHAnsi" w:hAnsiTheme="majorHAnsi" w:cs="Arial"/>
          <w:sz w:val="18"/>
          <w:szCs w:val="18"/>
        </w:rPr>
        <w:tab/>
      </w:r>
      <w:r w:rsidRPr="000B15C3">
        <w:rPr>
          <w:rFonts w:asciiTheme="majorHAnsi" w:hAnsiTheme="majorHAnsi" w:cs="Arial"/>
          <w:sz w:val="18"/>
          <w:szCs w:val="18"/>
          <w:lang w:val="en-US"/>
        </w:rPr>
        <w:t>void getApellido();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getSexo();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getEdad();</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getEstadoCivil();</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class Empleado:public Persona</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private:</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Categoria;</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Antiguedad;</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Sueldo;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Empleado();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setCategoria(int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setAntiguedad(int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setRemuneracion(float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getCategoria();</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getAntiguedad();</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getRemuneracion();</w:t>
      </w:r>
      <w:r w:rsidRPr="000B15C3">
        <w:rPr>
          <w:rFonts w:asciiTheme="majorHAnsi" w:hAnsiTheme="majorHAnsi" w:cs="Arial"/>
          <w:sz w:val="18"/>
          <w:szCs w:val="18"/>
          <w:lang w:val="en-US"/>
        </w:rPr>
        <w:tab/>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lastRenderedPageBreak/>
        <w:t>int main()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 xml:space="preserve">class Empleado </w:t>
      </w:r>
      <w:r w:rsidRPr="005F2634">
        <w:rPr>
          <w:rFonts w:asciiTheme="majorHAnsi" w:hAnsiTheme="majorHAnsi" w:cs="Arial"/>
          <w:sz w:val="18"/>
          <w:szCs w:val="18"/>
        </w:rPr>
        <w:tab/>
        <w:t>grupo[tam], aux;</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 xml:space="preserve">float   </w:t>
      </w:r>
      <w:r w:rsidRPr="005F2634">
        <w:rPr>
          <w:rFonts w:asciiTheme="majorHAnsi" w:hAnsiTheme="majorHAnsi" w:cs="Arial"/>
          <w:sz w:val="18"/>
          <w:szCs w:val="18"/>
        </w:rPr>
        <w:tab/>
        <w:t xml:space="preserve">   </w:t>
      </w:r>
      <w:r w:rsidRPr="005F2634">
        <w:rPr>
          <w:rFonts w:asciiTheme="majorHAnsi" w:hAnsiTheme="majorHAnsi" w:cs="Arial"/>
          <w:sz w:val="18"/>
          <w:szCs w:val="18"/>
        </w:rPr>
        <w:tab/>
        <w:t>sueldo;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int</w:t>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 xml:space="preserve">   </w:t>
      </w:r>
      <w:r w:rsidRPr="005F2634">
        <w:rPr>
          <w:rFonts w:asciiTheme="majorHAnsi" w:hAnsiTheme="majorHAnsi" w:cs="Arial"/>
          <w:sz w:val="18"/>
          <w:szCs w:val="18"/>
        </w:rPr>
        <w:tab/>
        <w:t>sexo, categoria, antiguedad;</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char</w:t>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nombre[20], apellido[20];</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for(int i=0 ;i&lt;tam ;i++)</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5F2634">
        <w:rPr>
          <w:rFonts w:asciiTheme="majorHAnsi" w:hAnsiTheme="majorHAnsi" w:cs="Arial"/>
          <w:sz w:val="18"/>
          <w:szCs w:val="18"/>
        </w:rPr>
        <w:tab/>
      </w: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cout&lt;&lt;"\n---- Empleado: "&lt;&lt;i+1&lt;&lt;"------\n";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5F2634">
        <w:rPr>
          <w:rFonts w:asciiTheme="majorHAnsi" w:hAnsiTheme="majorHAnsi" w:cs="Arial"/>
          <w:sz w:val="18"/>
          <w:szCs w:val="18"/>
        </w:rPr>
        <w:t>cout&lt;&lt;"Nombre: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cin&gt;&gt;nombre;</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cout&lt;&lt;"Apellido: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cin&gt;&gt;apellido;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cout&lt;&lt;"Categoria: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cin&gt;&gt;categoria;</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cout&lt;&lt;"Remuneracion: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cin&gt;&gt;sueldo;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cout&lt;&lt;"Antiguedad: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cin&gt;&gt;antiguedad;</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cout&lt;&lt;"Sexo: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cin&gt;&gt;sexo;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grupo[i].setNombre(nombre);</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grupo[i].setApellido(apellido);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grupo[i].setCategoria(categoria);</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grupo[i].setRemuneracion(sueldo);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grupo[i].setAntiguedad(antiguedad);</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grupo[i].setSexo(sexo);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5F2634">
        <w:rPr>
          <w:rFonts w:asciiTheme="majorHAnsi" w:hAnsiTheme="majorHAnsi" w:cs="Arial"/>
          <w:sz w:val="18"/>
          <w:szCs w:val="18"/>
        </w:rPr>
        <w:tab/>
      </w: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for(int i=0 ;i&lt;tam-1 ;i++)</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lastRenderedPageBreak/>
        <w:tab/>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for(int j=0 ;j&lt;tam-i-1 ;j++)</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if( (grupo[j].getAntiguedad()) &lt; (grupo[j+1].getAntiguedad())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aux=grupo[j];</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grupo[j]=grupo[j+1];</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grupo[j+1]=aux;</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cout&lt;&lt;"\nListado de empleados por antiguedad\n";</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5F2634">
        <w:rPr>
          <w:rFonts w:asciiTheme="majorHAnsi" w:hAnsiTheme="majorHAnsi" w:cs="Arial"/>
          <w:sz w:val="18"/>
          <w:szCs w:val="18"/>
        </w:rPr>
        <w:tab/>
      </w:r>
      <w:r w:rsidRPr="000B15C3">
        <w:rPr>
          <w:rFonts w:asciiTheme="majorHAnsi" w:hAnsiTheme="majorHAnsi" w:cs="Arial"/>
          <w:sz w:val="18"/>
          <w:szCs w:val="18"/>
          <w:lang w:val="en-US"/>
        </w:rPr>
        <w:t>for(int i=0 ;i&lt;tam ;i++)</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0B15C3">
        <w:rPr>
          <w:rFonts w:asciiTheme="majorHAnsi" w:hAnsiTheme="majorHAnsi" w:cs="Arial"/>
          <w:sz w:val="18"/>
          <w:szCs w:val="18"/>
          <w:lang w:val="en-US"/>
        </w:rPr>
        <w:tab/>
      </w: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grupo[i].getNombre();    cout&lt;&lt;"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grupo[i].getApellido();  cout&lt;&lt;"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cout&lt;&lt;"\tAntiguedad :"&lt;&lt;grupo[i].getAntiguedad()&lt;&lt;"\n";</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5F2634">
        <w:rPr>
          <w:rFonts w:asciiTheme="majorHAnsi" w:hAnsiTheme="majorHAnsi" w:cs="Arial"/>
          <w:sz w:val="18"/>
          <w:szCs w:val="18"/>
        </w:rPr>
        <w:tab/>
      </w: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for(int i=0 ;i&lt;tam-1 ;i++)</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for(int j=0 ;j&lt;tam-i-1 ;j++)</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if( (grupo[j].getRemuneracion()) &lt; (grupo[j+1].getRemuneracion())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aux=grupo[j];</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grupo[j]=grupo[j+1];</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grupo[j+1]=aux;</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lastRenderedPageBreak/>
        <w:tab/>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cout&lt;&lt;"\nListado de empleados por remuneracion\n";</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5F2634">
        <w:rPr>
          <w:rFonts w:asciiTheme="majorHAnsi" w:hAnsiTheme="majorHAnsi" w:cs="Arial"/>
          <w:sz w:val="18"/>
          <w:szCs w:val="18"/>
        </w:rPr>
        <w:tab/>
      </w:r>
      <w:r w:rsidRPr="000B15C3">
        <w:rPr>
          <w:rFonts w:asciiTheme="majorHAnsi" w:hAnsiTheme="majorHAnsi" w:cs="Arial"/>
          <w:sz w:val="18"/>
          <w:szCs w:val="18"/>
          <w:lang w:val="en-US"/>
        </w:rPr>
        <w:t>for(int i=0 ;i&lt;tam ;i++)</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grupo[i].getNombre();    cout&lt;&lt;"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grupo[i].getApellido();  cout&lt;&lt;"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cout&lt;&lt;"\tRemuneracion :"&lt;&lt;grupo[i].getRemuneracion()&lt;&lt;"\n";</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for(int i=0 ;i&lt;tam-1 ;i++)</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for(int j=0 ;j&lt;tam-i-1 ;j++)</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if( (grupo[j].getCategoria()) &lt; (grupo[j+1].getCategoria())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aux=grupo[j];</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grupo[j]=grupo[j+1];</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grupo[j+1]=aux;</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cout&lt;&lt;"\nListado de mujeres con categoria mayor a la media\n";</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5F2634">
        <w:rPr>
          <w:rFonts w:asciiTheme="majorHAnsi" w:hAnsiTheme="majorHAnsi" w:cs="Arial"/>
          <w:sz w:val="18"/>
          <w:szCs w:val="18"/>
        </w:rPr>
        <w:tab/>
      </w:r>
      <w:r w:rsidRPr="000B15C3">
        <w:rPr>
          <w:rFonts w:asciiTheme="majorHAnsi" w:hAnsiTheme="majorHAnsi" w:cs="Arial"/>
          <w:sz w:val="18"/>
          <w:szCs w:val="18"/>
          <w:lang w:val="en-US"/>
        </w:rPr>
        <w:t>for(int i=0 ;i&lt;tam ;i++)</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if( (grupo[i].getCategoria() &gt; 2) &amp;&amp; (grupo[i].getSexo() == 0)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0B15C3">
        <w:rPr>
          <w:rFonts w:asciiTheme="majorHAnsi" w:hAnsiTheme="majorHAnsi" w:cs="Arial"/>
          <w:sz w:val="18"/>
          <w:szCs w:val="18"/>
          <w:lang w:val="en-US"/>
        </w:rPr>
        <w:tab/>
        <w:t>grupo[i].getNombre();    cout&lt;&lt;"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0B15C3">
        <w:rPr>
          <w:rFonts w:asciiTheme="majorHAnsi" w:hAnsiTheme="majorHAnsi" w:cs="Arial"/>
          <w:sz w:val="18"/>
          <w:szCs w:val="18"/>
          <w:lang w:val="en-US"/>
        </w:rPr>
        <w:tab/>
        <w:t>grupo[i].getApellido();  cout&lt;&lt;" :";</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0B15C3">
        <w:rPr>
          <w:rFonts w:asciiTheme="majorHAnsi" w:hAnsiTheme="majorHAnsi" w:cs="Arial"/>
          <w:sz w:val="18"/>
          <w:szCs w:val="18"/>
          <w:lang w:val="en-US"/>
        </w:rPr>
        <w:tab/>
        <w:t>cout&lt;&lt;"\tCategoria :"&lt;&lt;grupo[i].getCategoria()&lt;&lt;"\n";</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lastRenderedPageBreak/>
        <w:tab/>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return 0;</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 Funciones class Persona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Persona::Persona()</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strcpy(Nombre, "VACIO");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strcpy(Apellido, "VACIO");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strcpy(EstadoCivil, "VACIO");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Edad=0;</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Sexo=(-1);</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Persona::setNombre(char *S)</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strcpy(Nombre, S);</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Persona::setApellido(char *S)</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strcpy(Apellido, S);</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Persona::setSexo(int 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Sexo=n;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Persona::setEdad(int 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lastRenderedPageBreak/>
        <w:tab/>
        <w:t>Edad=n;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Persona::setEstadoCivil(char *S)</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strcpy(EstadoCivil, S);</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Persona::getNombre()</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cout&lt;&lt;Nombre;</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Persona::getApellido()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cout&lt;&lt;Apellido;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int Persona::getSexo()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return Sexo;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Persona::getEdad()</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cout&lt;&lt;"Edad: "&lt;&lt;Edad&lt;&lt;"\n";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Persona::getEstadoCivil()</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cout&lt;&lt;"Estado Civil: "&lt;&lt;EstadoCivil&lt;&lt;"\n";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 Funciones class Empleado //////////</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Empleado::Empleado():Persona()</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Categoria=0;</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Antiguedad=0;</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Sueldo=0;</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Empleado::setCategoria(int 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Categoria=n;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Empleado::setAntiguedad(int 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Antiguedad=n;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void Empleado::setRemuneracion(float 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Sueldo=n;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int Empleado::getCategoria()</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return Categoria;</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int Empleado::getAntiguedad()</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lastRenderedPageBreak/>
        <w:tab/>
        <w:t>return Antiguedad;</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float Empleado::getRemuneracion()</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ab/>
        <w:t>return Sueldo;</w:t>
      </w:r>
    </w:p>
    <w:p w:rsidR="0035557C" w:rsidRPr="005F2634" w:rsidRDefault="0035557C" w:rsidP="0035557C">
      <w:pPr>
        <w:autoSpaceDE w:val="0"/>
        <w:autoSpaceDN w:val="0"/>
        <w:adjustRightInd w:val="0"/>
        <w:spacing w:line="240" w:lineRule="auto"/>
        <w:ind w:left="1416"/>
        <w:jc w:val="both"/>
        <w:rPr>
          <w:rFonts w:asciiTheme="majorHAnsi" w:hAnsiTheme="majorHAnsi" w:cs="Arial"/>
          <w:sz w:val="18"/>
          <w:szCs w:val="18"/>
        </w:rPr>
      </w:pPr>
      <w:r w:rsidRPr="005F2634">
        <w:rPr>
          <w:rFonts w:asciiTheme="majorHAnsi" w:hAnsiTheme="majorHAnsi" w:cs="Arial"/>
          <w:sz w:val="18"/>
          <w:szCs w:val="18"/>
        </w:rPr>
        <w:t>}</w:t>
      </w:r>
    </w:p>
    <w:p w:rsidR="0035557C" w:rsidRDefault="0035557C" w:rsidP="0035557C">
      <w:pPr>
        <w:autoSpaceDE w:val="0"/>
        <w:autoSpaceDN w:val="0"/>
        <w:adjustRightInd w:val="0"/>
        <w:spacing w:line="240" w:lineRule="auto"/>
        <w:jc w:val="both"/>
        <w:rPr>
          <w:rFonts w:asciiTheme="majorHAnsi" w:hAnsiTheme="majorHAnsi" w:cs="Arial"/>
          <w:b/>
        </w:rPr>
      </w:pPr>
      <w:r>
        <w:rPr>
          <w:rFonts w:asciiTheme="majorHAnsi" w:hAnsiTheme="majorHAnsi" w:cs="Arial"/>
          <w:b/>
        </w:rPr>
        <w:t xml:space="preserve">15. </w:t>
      </w:r>
      <w:r w:rsidRPr="00C171BE">
        <w:rPr>
          <w:rFonts w:asciiTheme="majorHAnsi" w:hAnsiTheme="majorHAnsi" w:cs="Arial"/>
          <w:b/>
        </w:rPr>
        <w:t xml:space="preserve"> Crear una clase madre llamada Coordenada, en esta clase un método rand() genera al azar una coordenada .Crear otra clase llamada complejo, la cual permitirá representar un numero complejo ( z = x + j y). Utilizar herencia para que la parte real y la parte imaginaria sea generada por la clase Coordenada. Las clases madre e hija tendrán todos los métodos establecer (setter) y obtener (getter) para generar los objetos y mostrar su estado por pantalla. </w:t>
      </w:r>
    </w:p>
    <w:p w:rsidR="0035557C" w:rsidRDefault="0035557C" w:rsidP="0035557C">
      <w:pPr>
        <w:autoSpaceDE w:val="0"/>
        <w:autoSpaceDN w:val="0"/>
        <w:adjustRightInd w:val="0"/>
        <w:spacing w:line="240" w:lineRule="auto"/>
        <w:jc w:val="both"/>
        <w:rPr>
          <w:rFonts w:asciiTheme="majorHAnsi" w:hAnsiTheme="majorHAnsi" w:cs="Arial"/>
          <w:b/>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#include &lt;iostream&gt;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#include &lt;cstdlib&gt;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#include &lt;time.h&gt;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using namespace std;</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struct Binomio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int x;</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int y;</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class Coordenada</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private:</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CoordX;</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CoordY;</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Coordenada();</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setCoordenadas();</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lastRenderedPageBreak/>
        <w:tab/>
      </w:r>
      <w:r w:rsidRPr="000B15C3">
        <w:rPr>
          <w:rFonts w:asciiTheme="majorHAnsi" w:hAnsiTheme="majorHAnsi" w:cs="Arial"/>
          <w:sz w:val="18"/>
          <w:szCs w:val="18"/>
          <w:lang w:val="en-US"/>
        </w:rPr>
        <w:tab/>
        <w:t>int  getCoordX();</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getCoordY();</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class Complejo:public Coordenada</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private:</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struct Binomio z;</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Complejo();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setComplejo();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struct Binomio getComplejo();</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int main()</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class Complejo Z;</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struct Binomio aux;</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0B15C3">
        <w:rPr>
          <w:rFonts w:asciiTheme="majorHAnsi" w:hAnsiTheme="majorHAnsi" w:cs="Arial"/>
          <w:sz w:val="18"/>
          <w:szCs w:val="18"/>
          <w:lang w:val="en-US"/>
        </w:rPr>
        <w:tab/>
      </w:r>
      <w:r w:rsidRPr="0049328D">
        <w:rPr>
          <w:rFonts w:asciiTheme="majorHAnsi" w:hAnsiTheme="majorHAnsi" w:cs="Arial"/>
          <w:sz w:val="18"/>
          <w:szCs w:val="18"/>
        </w:rPr>
        <w:t>Z.setComplejo();</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ab/>
        <w:t>aux=Z.getComplejo();</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ab/>
        <w:t>cout&lt;&lt;"El complejo generado es:\n";</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ab/>
        <w:t>cout&lt;&lt;"z="&lt;&lt;aux.x&lt;&lt;"+j"&lt;&lt;aux.y&lt;&lt;"\n";</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ab/>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ab/>
        <w:t>return 0;</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Coordenada::Coordenada()</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ab/>
        <w:t>CoordX=CoordY=0;</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lastRenderedPageBreak/>
        <w:t>void Coordenada::setCoordenadas()</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srand(time(NULL));</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CoordX=1+(rand()%15);</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CoordY=1+(rand()%15);</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int Coordenada::getCoordX()</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return CoordX;</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int Coordenada::getCoordY()</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return CoordY;</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Complejo::Complejo():Coordenada()</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ab/>
        <w:t>z.x=z.y=0;</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void Complejo::setComplejo()</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ab/>
        <w:t>this-&gt;setCoordenadas();</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49328D">
        <w:rPr>
          <w:rFonts w:asciiTheme="majorHAnsi" w:hAnsiTheme="majorHAnsi" w:cs="Arial"/>
          <w:sz w:val="18"/>
          <w:szCs w:val="18"/>
        </w:rPr>
        <w:tab/>
      </w:r>
      <w:r w:rsidRPr="000B15C3">
        <w:rPr>
          <w:rFonts w:asciiTheme="majorHAnsi" w:hAnsiTheme="majorHAnsi" w:cs="Arial"/>
          <w:sz w:val="18"/>
          <w:szCs w:val="18"/>
          <w:lang w:val="en-US"/>
        </w:rPr>
        <w:t>z.x=this-&gt;getCoordX();</w:t>
      </w:r>
    </w:p>
    <w:p w:rsidR="0035557C" w:rsidRPr="000B15C3" w:rsidRDefault="0035557C" w:rsidP="0035557C">
      <w:pPr>
        <w:autoSpaceDE w:val="0"/>
        <w:autoSpaceDN w:val="0"/>
        <w:adjustRightInd w:val="0"/>
        <w:spacing w:line="240" w:lineRule="auto"/>
        <w:ind w:left="1416"/>
        <w:jc w:val="both"/>
        <w:rPr>
          <w:rFonts w:asciiTheme="majorHAnsi" w:hAnsiTheme="majorHAnsi" w:cs="Arial"/>
          <w:sz w:val="18"/>
          <w:szCs w:val="18"/>
          <w:lang w:val="en-US"/>
        </w:rPr>
      </w:pPr>
      <w:r w:rsidRPr="000B15C3">
        <w:rPr>
          <w:rFonts w:asciiTheme="majorHAnsi" w:hAnsiTheme="majorHAnsi" w:cs="Arial"/>
          <w:sz w:val="18"/>
          <w:szCs w:val="18"/>
          <w:lang w:val="en-US"/>
        </w:rPr>
        <w:tab/>
        <w:t>z.y=this-&gt;getCoordY();</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struct Binomio Complejo::getComplejo()</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tab/>
        <w:t>return z;</w:t>
      </w:r>
    </w:p>
    <w:p w:rsidR="0035557C" w:rsidRPr="0049328D" w:rsidRDefault="0035557C" w:rsidP="0035557C">
      <w:pPr>
        <w:autoSpaceDE w:val="0"/>
        <w:autoSpaceDN w:val="0"/>
        <w:adjustRightInd w:val="0"/>
        <w:spacing w:line="240" w:lineRule="auto"/>
        <w:ind w:left="1416"/>
        <w:jc w:val="both"/>
        <w:rPr>
          <w:rFonts w:asciiTheme="majorHAnsi" w:hAnsiTheme="majorHAnsi" w:cs="Arial"/>
          <w:sz w:val="18"/>
          <w:szCs w:val="18"/>
        </w:rPr>
      </w:pPr>
      <w:r w:rsidRPr="0049328D">
        <w:rPr>
          <w:rFonts w:asciiTheme="majorHAnsi" w:hAnsiTheme="majorHAnsi" w:cs="Arial"/>
          <w:sz w:val="18"/>
          <w:szCs w:val="18"/>
        </w:rPr>
        <w:lastRenderedPageBreak/>
        <w:t>}</w:t>
      </w:r>
    </w:p>
    <w:p w:rsidR="0035557C" w:rsidRPr="00C171BE" w:rsidRDefault="0035557C" w:rsidP="0035557C">
      <w:pPr>
        <w:autoSpaceDE w:val="0"/>
        <w:autoSpaceDN w:val="0"/>
        <w:adjustRightInd w:val="0"/>
        <w:spacing w:line="240" w:lineRule="auto"/>
        <w:jc w:val="both"/>
        <w:rPr>
          <w:rFonts w:asciiTheme="majorHAnsi" w:hAnsiTheme="majorHAnsi" w:cs="Arial"/>
          <w:b/>
        </w:rPr>
      </w:pPr>
    </w:p>
    <w:p w:rsidR="0035557C" w:rsidRPr="00C171BE" w:rsidRDefault="0035557C" w:rsidP="0035557C">
      <w:pPr>
        <w:autoSpaceDE w:val="0"/>
        <w:autoSpaceDN w:val="0"/>
        <w:adjustRightInd w:val="0"/>
        <w:spacing w:line="240" w:lineRule="auto"/>
        <w:rPr>
          <w:rFonts w:asciiTheme="majorHAnsi" w:hAnsiTheme="majorHAnsi" w:cs="Arial"/>
          <w:b/>
        </w:rPr>
      </w:pPr>
    </w:p>
    <w:p w:rsidR="0035557C" w:rsidRPr="00C171BE" w:rsidRDefault="0035557C" w:rsidP="0035557C">
      <w:pPr>
        <w:autoSpaceDE w:val="0"/>
        <w:autoSpaceDN w:val="0"/>
        <w:adjustRightInd w:val="0"/>
        <w:spacing w:line="240" w:lineRule="auto"/>
        <w:jc w:val="both"/>
        <w:rPr>
          <w:rFonts w:asciiTheme="majorHAnsi" w:hAnsiTheme="majorHAnsi" w:cs="Arial"/>
          <w:b/>
        </w:rPr>
      </w:pPr>
      <w:r>
        <w:rPr>
          <w:rFonts w:asciiTheme="majorHAnsi" w:hAnsiTheme="majorHAnsi" w:cs="Arial"/>
          <w:b/>
        </w:rPr>
        <w:t xml:space="preserve">16. </w:t>
      </w:r>
      <w:r w:rsidRPr="00C171BE">
        <w:rPr>
          <w:rFonts w:asciiTheme="majorHAnsi" w:hAnsiTheme="majorHAnsi" w:cs="Arial"/>
          <w:b/>
        </w:rPr>
        <w:t xml:space="preserve"> Crear la clase Persona y la clase hija Alumno. Los atributos de la clase Persona son: nombre, apellido, edad y sexo. Tiene todos los métodos para establecer (setter) y para obtener (getter) información de los objetos. Los atributos de la clase Alumno son: promedio general, número de inasistencias, legajo. También dispone de todos los métodos para establecer y obtener la información necesaria (setter y getter). Escriba un programa que cree un arreglo de 20 elementos de tipo alumno, se deberá listar: </w:t>
      </w:r>
    </w:p>
    <w:p w:rsidR="0035557C" w:rsidRPr="00C171BE" w:rsidRDefault="0035557C" w:rsidP="0035557C">
      <w:pPr>
        <w:autoSpaceDE w:val="0"/>
        <w:autoSpaceDN w:val="0"/>
        <w:adjustRightInd w:val="0"/>
        <w:spacing w:after="17" w:line="240" w:lineRule="auto"/>
        <w:ind w:firstLine="708"/>
        <w:jc w:val="both"/>
        <w:rPr>
          <w:rFonts w:asciiTheme="majorHAnsi" w:hAnsiTheme="majorHAnsi" w:cs="Arial"/>
          <w:b/>
        </w:rPr>
      </w:pPr>
      <w:r w:rsidRPr="00C171BE">
        <w:rPr>
          <w:rFonts w:asciiTheme="majorHAnsi" w:hAnsiTheme="majorHAnsi" w:cs="Arial"/>
          <w:b/>
        </w:rPr>
        <w:t xml:space="preserve">a) Listar los legajos de los alumnos con más de 3 inasistencias. </w:t>
      </w:r>
    </w:p>
    <w:p w:rsidR="0035557C" w:rsidRPr="00C171BE" w:rsidRDefault="0035557C" w:rsidP="0035557C">
      <w:pPr>
        <w:autoSpaceDE w:val="0"/>
        <w:autoSpaceDN w:val="0"/>
        <w:adjustRightInd w:val="0"/>
        <w:spacing w:after="17" w:line="240" w:lineRule="auto"/>
        <w:ind w:left="708"/>
        <w:jc w:val="both"/>
        <w:rPr>
          <w:rFonts w:asciiTheme="majorHAnsi" w:hAnsiTheme="majorHAnsi" w:cs="Arial"/>
          <w:b/>
        </w:rPr>
      </w:pPr>
      <w:r w:rsidRPr="00C171BE">
        <w:rPr>
          <w:rFonts w:asciiTheme="majorHAnsi" w:hAnsiTheme="majorHAnsi" w:cs="Arial"/>
          <w:b/>
        </w:rPr>
        <w:t xml:space="preserve">b) Listar los apellidos de los alumnos sobresalientes (alumnos con promedio </w:t>
      </w:r>
      <w:r>
        <w:rPr>
          <w:rFonts w:asciiTheme="majorHAnsi" w:hAnsiTheme="majorHAnsi" w:cs="Arial"/>
          <w:b/>
        </w:rPr>
        <w:t xml:space="preserve">  </w:t>
      </w:r>
      <w:r w:rsidRPr="00C171BE">
        <w:rPr>
          <w:rFonts w:asciiTheme="majorHAnsi" w:hAnsiTheme="majorHAnsi" w:cs="Arial"/>
          <w:b/>
        </w:rPr>
        <w:t xml:space="preserve">superior a 7) </w:t>
      </w:r>
    </w:p>
    <w:p w:rsidR="0035557C" w:rsidRPr="00C171BE" w:rsidRDefault="0035557C" w:rsidP="0035557C">
      <w:pPr>
        <w:autoSpaceDE w:val="0"/>
        <w:autoSpaceDN w:val="0"/>
        <w:adjustRightInd w:val="0"/>
        <w:spacing w:line="240" w:lineRule="auto"/>
        <w:ind w:left="708"/>
        <w:jc w:val="both"/>
        <w:rPr>
          <w:rFonts w:asciiTheme="majorHAnsi" w:hAnsiTheme="majorHAnsi" w:cs="Arial"/>
          <w:b/>
        </w:rPr>
      </w:pPr>
      <w:r w:rsidRPr="00C171BE">
        <w:rPr>
          <w:rFonts w:asciiTheme="majorHAnsi" w:hAnsiTheme="majorHAnsi" w:cs="Arial"/>
          <w:b/>
        </w:rPr>
        <w:t xml:space="preserve">c) Listar los varones mayores a la media de la edad y mayores a la media del promedio general de la población. </w:t>
      </w:r>
    </w:p>
    <w:p w:rsidR="0035557C" w:rsidRDefault="0035557C" w:rsidP="0035557C">
      <w:pPr>
        <w:autoSpaceDE w:val="0"/>
        <w:autoSpaceDN w:val="0"/>
        <w:adjustRightInd w:val="0"/>
        <w:spacing w:line="240" w:lineRule="auto"/>
        <w:rPr>
          <w:rFonts w:asciiTheme="majorHAnsi" w:hAnsiTheme="majorHAnsi" w:cs="Arial"/>
          <w:b/>
        </w:rPr>
      </w:pP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#include &lt;iostream&gt;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#include &lt;cstdlib&gt;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#include &lt;string.h&gt;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#define  tam 20</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using namespace std;</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class Persona</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private:</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char Nombre[20];</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char Apellido[20];</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int  Edad;</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int  Sexo;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public:</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Persona();</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void setNombreyApellido(char *, char *);</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A6778C">
        <w:rPr>
          <w:rFonts w:asciiTheme="majorHAnsi" w:hAnsiTheme="majorHAnsi" w:cs="Arial"/>
          <w:sz w:val="18"/>
          <w:szCs w:val="18"/>
        </w:rPr>
        <w:tab/>
      </w:r>
      <w:r w:rsidRPr="00A6778C">
        <w:rPr>
          <w:rFonts w:asciiTheme="majorHAnsi" w:hAnsiTheme="majorHAnsi" w:cs="Arial"/>
          <w:sz w:val="18"/>
          <w:szCs w:val="18"/>
        </w:rPr>
        <w:tab/>
      </w:r>
      <w:r w:rsidRPr="000B15C3">
        <w:rPr>
          <w:rFonts w:asciiTheme="majorHAnsi" w:hAnsiTheme="majorHAnsi" w:cs="Arial"/>
          <w:sz w:val="18"/>
          <w:szCs w:val="18"/>
          <w:lang w:val="en-US"/>
        </w:rPr>
        <w:t>void setEdad(int);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setSexo(int);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getNombreyApellido(char *, char *);</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lastRenderedPageBreak/>
        <w:tab/>
      </w:r>
      <w:r w:rsidRPr="000B15C3">
        <w:rPr>
          <w:rFonts w:asciiTheme="majorHAnsi" w:hAnsiTheme="majorHAnsi" w:cs="Arial"/>
          <w:sz w:val="18"/>
          <w:szCs w:val="18"/>
          <w:lang w:val="en-US"/>
        </w:rPr>
        <w:tab/>
        <w:t>int  getEdad();</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getSexo();</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class Alumno:public Persona</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t>private:</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Legajo;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A6778C">
        <w:rPr>
          <w:rFonts w:asciiTheme="majorHAnsi" w:hAnsiTheme="majorHAnsi" w:cs="Arial"/>
          <w:sz w:val="18"/>
          <w:szCs w:val="18"/>
        </w:rPr>
        <w:t>int   Inasistencias;</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float Promedio;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public:</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Alumno();</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A6778C">
        <w:rPr>
          <w:rFonts w:asciiTheme="majorHAnsi" w:hAnsiTheme="majorHAnsi" w:cs="Arial"/>
          <w:sz w:val="18"/>
          <w:szCs w:val="18"/>
        </w:rPr>
        <w:tab/>
      </w:r>
      <w:r w:rsidRPr="00A6778C">
        <w:rPr>
          <w:rFonts w:asciiTheme="majorHAnsi" w:hAnsiTheme="majorHAnsi" w:cs="Arial"/>
          <w:sz w:val="18"/>
          <w:szCs w:val="18"/>
        </w:rPr>
        <w:tab/>
      </w:r>
      <w:r w:rsidRPr="000B15C3">
        <w:rPr>
          <w:rFonts w:asciiTheme="majorHAnsi" w:hAnsiTheme="majorHAnsi" w:cs="Arial"/>
          <w:sz w:val="18"/>
          <w:szCs w:val="18"/>
          <w:lang w:val="en-US"/>
        </w:rPr>
        <w:t>void  setLegajo(int);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setInasistencias(int);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setPromedio(float);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getLegajo();</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getInasistencias();</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getPromedio();</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int main()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class Alumno curso[tam];</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char  nombre[20], apellido[20];</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int   legajo, inasistencias, sexo, edad;</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A6778C">
        <w:rPr>
          <w:rFonts w:asciiTheme="majorHAnsi" w:hAnsiTheme="majorHAnsi" w:cs="Arial"/>
          <w:sz w:val="18"/>
          <w:szCs w:val="18"/>
        </w:rPr>
        <w:tab/>
      </w:r>
      <w:r w:rsidRPr="000B15C3">
        <w:rPr>
          <w:rFonts w:asciiTheme="majorHAnsi" w:hAnsiTheme="majorHAnsi" w:cs="Arial"/>
          <w:sz w:val="18"/>
          <w:szCs w:val="18"/>
          <w:lang w:val="en-US"/>
        </w:rPr>
        <w:t>float promedio;</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t>for(int i=0 ; i&lt;tam ;i++)</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cout&lt;&lt;"---- Alumno "&lt;&lt;i+1&lt;&lt;" ------\n";</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 xml:space="preserve">cout&lt;&lt;"Nombre: ";   </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A6778C">
        <w:rPr>
          <w:rFonts w:asciiTheme="majorHAnsi" w:hAnsiTheme="majorHAnsi" w:cs="Arial"/>
          <w:sz w:val="18"/>
          <w:szCs w:val="18"/>
        </w:rPr>
        <w:t>cin&gt;&gt;nombre;</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lastRenderedPageBreak/>
        <w:tab/>
      </w:r>
      <w:r w:rsidRPr="00A6778C">
        <w:rPr>
          <w:rFonts w:asciiTheme="majorHAnsi" w:hAnsiTheme="majorHAnsi" w:cs="Arial"/>
          <w:sz w:val="18"/>
          <w:szCs w:val="18"/>
        </w:rPr>
        <w:tab/>
        <w:t xml:space="preserve">cout&lt;&lt;"Apellido: "; </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cin&gt;&gt;apellido;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cout&lt;&lt;"Legajo: ";</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cin&gt;&gt;legajo;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cout&lt;&lt;"Inasistencias: ";</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cin&gt;&gt;inasistencias;</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cout&lt;&lt;"Promedio: ";</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cin&gt;&gt;promedio;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curso[i].setNombreyApellido(nombre, apellido);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curso[i].setLegajo(legajo);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curso[i].setInasistencias(inasistencias);</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curso[i].setPromedio(promedio);</w:t>
      </w:r>
      <w:r w:rsidRPr="00A6778C">
        <w:rPr>
          <w:rFonts w:asciiTheme="majorHAnsi" w:hAnsiTheme="majorHAnsi" w:cs="Arial"/>
          <w:sz w:val="18"/>
          <w:szCs w:val="18"/>
        </w:rPr>
        <w:tab/>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cout&lt;&lt;"\nLista de alumnos con mas de tres faltas\n";</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A6778C">
        <w:rPr>
          <w:rFonts w:asciiTheme="majorHAnsi" w:hAnsiTheme="majorHAnsi" w:cs="Arial"/>
          <w:sz w:val="18"/>
          <w:szCs w:val="18"/>
        </w:rPr>
        <w:tab/>
      </w:r>
      <w:r w:rsidRPr="000B15C3">
        <w:rPr>
          <w:rFonts w:asciiTheme="majorHAnsi" w:hAnsiTheme="majorHAnsi" w:cs="Arial"/>
          <w:sz w:val="18"/>
          <w:szCs w:val="18"/>
          <w:lang w:val="en-US"/>
        </w:rPr>
        <w:t>for(int i=0 ;i&lt;tam ;i++)</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0B15C3">
        <w:rPr>
          <w:rFonts w:asciiTheme="majorHAnsi" w:hAnsiTheme="majorHAnsi" w:cs="Arial"/>
          <w:sz w:val="18"/>
          <w:szCs w:val="18"/>
          <w:lang w:val="en-US"/>
        </w:rPr>
        <w:tab/>
      </w: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if( (curso[i].getInasistencias()) &gt; 3 )</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r>
      <w:r w:rsidRPr="00A6778C">
        <w:rPr>
          <w:rFonts w:asciiTheme="majorHAnsi" w:hAnsiTheme="majorHAnsi" w:cs="Arial"/>
          <w:sz w:val="18"/>
          <w:szCs w:val="18"/>
        </w:rPr>
        <w:tab/>
        <w:t>curso[i].getNombreyApellido(nombre, apellido);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r>
      <w:r w:rsidRPr="00A6778C">
        <w:rPr>
          <w:rFonts w:asciiTheme="majorHAnsi" w:hAnsiTheme="majorHAnsi" w:cs="Arial"/>
          <w:sz w:val="18"/>
          <w:szCs w:val="18"/>
        </w:rPr>
        <w:tab/>
        <w:t>inasistencias=curso[i].getInasistencias();</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r>
      <w:r w:rsidRPr="00A6778C">
        <w:rPr>
          <w:rFonts w:asciiTheme="majorHAnsi" w:hAnsiTheme="majorHAnsi" w:cs="Arial"/>
          <w:sz w:val="18"/>
          <w:szCs w:val="18"/>
        </w:rPr>
        <w:tab/>
        <w:t>cout&lt;&lt;nombre&lt;&lt;" "&lt;&lt;apellido&lt;&lt;"   Faltas: "&lt;&lt;inasistencias&lt;&lt;"\n";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Pr>
          <w:rFonts w:asciiTheme="majorHAnsi" w:hAnsiTheme="majorHAnsi" w:cs="Arial"/>
          <w:sz w:val="18"/>
          <w:szCs w:val="18"/>
        </w:rPr>
        <w:tab/>
        <w:t>}</w:t>
      </w:r>
      <w:r w:rsidRPr="00A6778C">
        <w:rPr>
          <w:rFonts w:asciiTheme="majorHAnsi" w:hAnsiTheme="majorHAnsi" w:cs="Arial"/>
          <w:sz w:val="18"/>
          <w:szCs w:val="18"/>
        </w:rPr>
        <w:tab/>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cout&lt;&lt;"\nLista de alumnos sobresalientes\n";</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A6778C">
        <w:rPr>
          <w:rFonts w:asciiTheme="majorHAnsi" w:hAnsiTheme="majorHAnsi" w:cs="Arial"/>
          <w:sz w:val="18"/>
          <w:szCs w:val="18"/>
        </w:rPr>
        <w:tab/>
      </w:r>
      <w:r w:rsidRPr="000B15C3">
        <w:rPr>
          <w:rFonts w:asciiTheme="majorHAnsi" w:hAnsiTheme="majorHAnsi" w:cs="Arial"/>
          <w:sz w:val="18"/>
          <w:szCs w:val="18"/>
          <w:lang w:val="en-US"/>
        </w:rPr>
        <w:t>for(int i=0 ;i&lt;tam ;i++)</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0B15C3">
        <w:rPr>
          <w:rFonts w:asciiTheme="majorHAnsi" w:hAnsiTheme="majorHAnsi" w:cs="Arial"/>
          <w:sz w:val="18"/>
          <w:szCs w:val="18"/>
          <w:lang w:val="en-US"/>
        </w:rPr>
        <w:tab/>
      </w: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if( (curso[i].getPromedio()) &gt;= 7 )</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r>
      <w:r w:rsidRPr="00A6778C">
        <w:rPr>
          <w:rFonts w:asciiTheme="majorHAnsi" w:hAnsiTheme="majorHAnsi" w:cs="Arial"/>
          <w:sz w:val="18"/>
          <w:szCs w:val="18"/>
        </w:rPr>
        <w:tab/>
        <w:t>curso[i].getNombreyApellido(nombre, apellido);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r>
      <w:r w:rsidRPr="00A6778C">
        <w:rPr>
          <w:rFonts w:asciiTheme="majorHAnsi" w:hAnsiTheme="majorHAnsi" w:cs="Arial"/>
          <w:sz w:val="18"/>
          <w:szCs w:val="18"/>
        </w:rPr>
        <w:tab/>
        <w:t>promedio=curso[i].getPromedio();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lastRenderedPageBreak/>
        <w:tab/>
      </w:r>
      <w:r w:rsidRPr="00A6778C">
        <w:rPr>
          <w:rFonts w:asciiTheme="majorHAnsi" w:hAnsiTheme="majorHAnsi" w:cs="Arial"/>
          <w:sz w:val="18"/>
          <w:szCs w:val="18"/>
        </w:rPr>
        <w:tab/>
      </w:r>
      <w:r w:rsidRPr="00A6778C">
        <w:rPr>
          <w:rFonts w:asciiTheme="majorHAnsi" w:hAnsiTheme="majorHAnsi" w:cs="Arial"/>
          <w:sz w:val="18"/>
          <w:szCs w:val="18"/>
        </w:rPr>
        <w:tab/>
        <w:t>cout&lt;&lt;nombre&lt;&lt;" "&lt;&lt;apellido&lt;&lt;"   promedio: "&lt;&lt;promedio&lt;&lt;"\n";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r>
      <w:r w:rsidRPr="00A6778C">
        <w:rPr>
          <w:rFonts w:asciiTheme="majorHAnsi" w:hAnsiTheme="majorHAnsi" w:cs="Arial"/>
          <w:sz w:val="18"/>
          <w:szCs w:val="18"/>
        </w:rPr>
        <w:tab/>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Persona::Persona()</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strcpy(Nombre, "NN");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strcpy(Apellido, "NN");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Edad=(-1);</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Sexo=(-1);</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void Persona::setNombreyApellido(char *s1, char *s2)</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strcpy(Nombre, s1);</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strcpy(Apellido, s2);</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void Persona::setEdad(int 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Edad=n;</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void Persona::setSexo(int n)</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t>if(n==0 || n==1)</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Sexo=n;</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lastRenderedPageBreak/>
        <w:t>void Persona::getNombreyApellido(char *s1, char *s2)</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t>strcpy(s1, Nombre);</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t>strcpy(s2, Apellido);</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int Persona::getEdad()</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ab/>
        <w:t>return Edad;</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708"/>
        <w:rPr>
          <w:rFonts w:asciiTheme="majorHAnsi" w:hAnsiTheme="majorHAnsi" w:cs="Arial"/>
          <w:sz w:val="18"/>
          <w:szCs w:val="18"/>
          <w:lang w:val="en-US"/>
        </w:rPr>
      </w:pPr>
      <w:r w:rsidRPr="000B15C3">
        <w:rPr>
          <w:rFonts w:asciiTheme="majorHAnsi" w:hAnsiTheme="majorHAnsi" w:cs="Arial"/>
          <w:sz w:val="18"/>
          <w:szCs w:val="18"/>
          <w:lang w:val="en-US"/>
        </w:rPr>
        <w:t>int Persona::getSexo()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return Sexo;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Alumno::Alumno():Persona()</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Legajo=Inasistencias=0;</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Promedio=0;</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void Alumno::setLegajo(int 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Legajo=n;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void Alumno::setInasistencias(int 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Inasistencias=n;</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lastRenderedPageBreak/>
        <w:t>void Alumno::setPromedio(float f)</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Promedio=f;</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int Alumno::getLegajo()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return Legajo;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int Alumno::getInasistencias()</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return Inasistencias;</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float Alumno::getPromedio()</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w:t>
      </w:r>
    </w:p>
    <w:p w:rsidR="0035557C" w:rsidRPr="00A6778C" w:rsidRDefault="0035557C" w:rsidP="0035557C">
      <w:pPr>
        <w:autoSpaceDE w:val="0"/>
        <w:autoSpaceDN w:val="0"/>
        <w:adjustRightInd w:val="0"/>
        <w:spacing w:line="240" w:lineRule="auto"/>
        <w:ind w:left="708"/>
        <w:rPr>
          <w:rFonts w:asciiTheme="majorHAnsi" w:hAnsiTheme="majorHAnsi" w:cs="Arial"/>
          <w:sz w:val="18"/>
          <w:szCs w:val="18"/>
        </w:rPr>
      </w:pPr>
      <w:r w:rsidRPr="00A6778C">
        <w:rPr>
          <w:rFonts w:asciiTheme="majorHAnsi" w:hAnsiTheme="majorHAnsi" w:cs="Arial"/>
          <w:sz w:val="18"/>
          <w:szCs w:val="18"/>
        </w:rPr>
        <w:tab/>
        <w:t>return Promedio;</w:t>
      </w:r>
    </w:p>
    <w:p w:rsidR="0035557C" w:rsidRPr="00405B15" w:rsidRDefault="0035557C" w:rsidP="0035557C">
      <w:pPr>
        <w:autoSpaceDE w:val="0"/>
        <w:autoSpaceDN w:val="0"/>
        <w:adjustRightInd w:val="0"/>
        <w:spacing w:line="240" w:lineRule="auto"/>
        <w:ind w:left="708"/>
        <w:rPr>
          <w:rFonts w:asciiTheme="majorHAnsi" w:hAnsiTheme="majorHAnsi" w:cs="Arial"/>
          <w:sz w:val="18"/>
          <w:szCs w:val="18"/>
        </w:rPr>
      </w:pPr>
      <w:r>
        <w:rPr>
          <w:rFonts w:asciiTheme="majorHAnsi" w:hAnsiTheme="majorHAnsi" w:cs="Arial"/>
          <w:sz w:val="18"/>
          <w:szCs w:val="18"/>
        </w:rPr>
        <w:t>}</w:t>
      </w:r>
    </w:p>
    <w:p w:rsidR="0035557C" w:rsidRDefault="0035557C" w:rsidP="0035557C">
      <w:pPr>
        <w:autoSpaceDE w:val="0"/>
        <w:autoSpaceDN w:val="0"/>
        <w:adjustRightInd w:val="0"/>
        <w:spacing w:line="240" w:lineRule="auto"/>
        <w:jc w:val="both"/>
        <w:rPr>
          <w:rFonts w:asciiTheme="majorHAnsi" w:hAnsiTheme="majorHAnsi" w:cs="Arial"/>
          <w:b/>
        </w:rPr>
      </w:pPr>
      <w:r>
        <w:rPr>
          <w:rFonts w:asciiTheme="majorHAnsi" w:hAnsiTheme="majorHAnsi" w:cs="Arial"/>
          <w:b/>
        </w:rPr>
        <w:t>17.</w:t>
      </w:r>
      <w:r w:rsidRPr="00C171BE">
        <w:rPr>
          <w:rFonts w:asciiTheme="majorHAnsi" w:hAnsiTheme="majorHAnsi" w:cs="Arial"/>
          <w:b/>
        </w:rPr>
        <w:t xml:space="preserve"> Crear la clase Empleado, como clase madre. Como clases hijas crear: EmpleadoAsalariado, el cual tiene un salario semanal; un EmpleadoPorHora debe tener un sueldo y el número de horas trabajadas; un EmpleadoPorComision debe tener una tasa de comisiones y ventas brutas. Cada clase debe tener los constructores apropiados, los métodos establecer y obtener. Escriba un programa que cree instancias de objetos de cada una de las clases, y que muestre toda la información asociada con cada objeto (incluyendo la información heredada). </w:t>
      </w:r>
    </w:p>
    <w:p w:rsidR="0035557C" w:rsidRDefault="0035557C" w:rsidP="0035557C">
      <w:pPr>
        <w:autoSpaceDE w:val="0"/>
        <w:autoSpaceDN w:val="0"/>
        <w:adjustRightInd w:val="0"/>
        <w:spacing w:line="240" w:lineRule="auto"/>
        <w:jc w:val="both"/>
        <w:rPr>
          <w:rFonts w:asciiTheme="majorHAnsi" w:hAnsiTheme="majorHAnsi" w:cs="Arial"/>
          <w:b/>
        </w:rPr>
      </w:pP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#include &lt;iostream&gt;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using namespace std;</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class Empleado</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t>protected:</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lastRenderedPageBreak/>
        <w:tab/>
      </w:r>
      <w:r w:rsidRPr="0035557C">
        <w:rPr>
          <w:rFonts w:asciiTheme="majorHAnsi" w:hAnsiTheme="majorHAnsi" w:cs="Arial"/>
          <w:sz w:val="18"/>
          <w:szCs w:val="18"/>
          <w:lang w:val="en-US"/>
        </w:rPr>
        <w:tab/>
        <w:t>int   Legajo;</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r>
      <w:r w:rsidRPr="0035557C">
        <w:rPr>
          <w:rFonts w:asciiTheme="majorHAnsi" w:hAnsiTheme="majorHAnsi" w:cs="Arial"/>
          <w:sz w:val="18"/>
          <w:szCs w:val="18"/>
          <w:lang w:val="en-US"/>
        </w:rPr>
        <w:tab/>
      </w:r>
      <w:r w:rsidRPr="000B15C3">
        <w:rPr>
          <w:rFonts w:asciiTheme="majorHAnsi" w:hAnsiTheme="majorHAnsi" w:cs="Arial"/>
          <w:sz w:val="18"/>
          <w:szCs w:val="18"/>
          <w:lang w:val="en-US"/>
        </w:rPr>
        <w:t>float Salario;</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Empleado();</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setLegajo(int);</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getLegajo();</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getSalario();</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class EmpleadoAsalariado:public Empleado</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t>private:</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Semanas;</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MontoSemanal;</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EmpleadoAsalariado();</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setSemanasyMonto(int, float);</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setSalarioSemanal();</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class EmpleadoPorHora:public Empleado</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t>private:</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r>
      <w:r w:rsidRPr="0035557C">
        <w:rPr>
          <w:rFonts w:asciiTheme="majorHAnsi" w:hAnsiTheme="majorHAnsi" w:cs="Arial"/>
          <w:sz w:val="18"/>
          <w:szCs w:val="18"/>
          <w:lang w:val="en-US"/>
        </w:rPr>
        <w:tab/>
        <w:t>int Horas;</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r>
      <w:r w:rsidRPr="0035557C">
        <w:rPr>
          <w:rFonts w:asciiTheme="majorHAnsi" w:hAnsiTheme="majorHAnsi" w:cs="Arial"/>
          <w:sz w:val="18"/>
          <w:szCs w:val="18"/>
          <w:lang w:val="en-US"/>
        </w:rPr>
        <w:tab/>
        <w:t>float MontoPorHora;</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r>
      <w:r w:rsidRPr="0035557C">
        <w:rPr>
          <w:rFonts w:asciiTheme="majorHAnsi" w:hAnsiTheme="majorHAnsi" w:cs="Arial"/>
          <w:sz w:val="18"/>
          <w:szCs w:val="18"/>
          <w:lang w:val="en-US"/>
        </w:rPr>
        <w:tab/>
      </w:r>
      <w:r w:rsidRPr="000B15C3">
        <w:rPr>
          <w:rFonts w:asciiTheme="majorHAnsi" w:hAnsiTheme="majorHAnsi" w:cs="Arial"/>
          <w:sz w:val="18"/>
          <w:szCs w:val="18"/>
          <w:lang w:val="en-US"/>
        </w:rPr>
        <w:t>EmpleadoPorHora();</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setHorasyMonto(int, float);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35557C">
        <w:rPr>
          <w:rFonts w:asciiTheme="majorHAnsi" w:hAnsiTheme="majorHAnsi" w:cs="Arial"/>
          <w:sz w:val="18"/>
          <w:szCs w:val="18"/>
          <w:lang w:val="en-US"/>
        </w:rPr>
        <w:t>void setSalarioPorHora();</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class EmpleadoPorComision:public Empleado</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lastRenderedPageBreak/>
        <w:t>{</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r>
      <w:r w:rsidRPr="000B15C3">
        <w:rPr>
          <w:rFonts w:asciiTheme="majorHAnsi" w:hAnsiTheme="majorHAnsi" w:cs="Arial"/>
          <w:sz w:val="18"/>
          <w:szCs w:val="18"/>
          <w:lang w:val="en-US"/>
        </w:rPr>
        <w:t>private:</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Comision;</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Ventas;</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r w:rsidRPr="0035557C">
        <w:rPr>
          <w:rFonts w:asciiTheme="majorHAnsi" w:hAnsiTheme="majorHAnsi" w:cs="Arial"/>
          <w:sz w:val="18"/>
          <w:szCs w:val="18"/>
          <w:lang w:val="en-US"/>
        </w:rPr>
        <w:t>public:</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r>
      <w:r w:rsidRPr="0035557C">
        <w:rPr>
          <w:rFonts w:asciiTheme="majorHAnsi" w:hAnsiTheme="majorHAnsi" w:cs="Arial"/>
          <w:sz w:val="18"/>
          <w:szCs w:val="18"/>
          <w:lang w:val="en-US"/>
        </w:rPr>
        <w:tab/>
        <w:t>EmpleadoPorComision();</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r>
      <w:r w:rsidRPr="0035557C">
        <w:rPr>
          <w:rFonts w:asciiTheme="majorHAnsi" w:hAnsiTheme="majorHAnsi" w:cs="Arial"/>
          <w:sz w:val="18"/>
          <w:szCs w:val="18"/>
          <w:lang w:val="en-US"/>
        </w:rPr>
        <w:tab/>
        <w:t>void setComisionyVentas(float, float);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r>
      <w:r w:rsidRPr="0035557C">
        <w:rPr>
          <w:rFonts w:asciiTheme="majorHAnsi" w:hAnsiTheme="majorHAnsi" w:cs="Arial"/>
          <w:sz w:val="18"/>
          <w:szCs w:val="18"/>
          <w:lang w:val="en-US"/>
        </w:rPr>
        <w:tab/>
        <w:t>void setSalarioPorComision();</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int main()</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class EmpleadoAsalariado  Emp1;</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class EmpleadoPorHora     Emp2;</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class EmpleadoPorComision Emp3;</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int   legajo, horas, semanas;</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float monto, comision, ventas;</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cout&lt;&lt;"Empleado Asalariado\n";</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cout&lt;&lt;"Legajo: ";             cin&gt;&gt;legajo;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cout&lt;&lt;"Monto Semanal: ";      cin&gt;&gt;monto;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cout&lt;&lt;"Semanas trabajadas: "; cin&gt;&gt;semanas;</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Emp1.setLegajo(legajo);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Emp1.setSemanasyMonto(semanas, monto);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Emp1.setSalarioSemanal();</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cout&lt;&lt;"Empleado por hora\n";</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cout&lt;&lt;"Legajo: ";             cin&gt;&gt;legajo;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cout&lt;&lt;"Monto por hora: ";     cin&gt;&gt;monto;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cout&lt;&lt;"Horas trabajadas: ";   cin&gt;&gt;horas;</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Emp2.setLegajo(legajo);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lastRenderedPageBreak/>
        <w:tab/>
        <w:t>Emp2.setHorasyMonto(horas, monto);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Emp2.setSalarioPorHora();</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cout&lt;&lt;"Empleado por Comision\n";</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cout&lt;&lt;"Legajo: ";         cin&gt;&gt;legajo;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cout&lt;&lt;"Comision: ";       cin&gt;&gt;comision;</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cout&lt;&lt;"Ventas: ";         cin&gt;&gt;ventas;</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Emp3.setLegajo(legajo);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Emp3.setComisionyVentas(comision, ventas);</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Emp3.setSalarioPorComision();</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cout&lt;&lt;"Lista de salarios\n";</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405B15">
        <w:rPr>
          <w:rFonts w:asciiTheme="majorHAnsi" w:hAnsiTheme="majorHAnsi" w:cs="Arial"/>
          <w:sz w:val="18"/>
          <w:szCs w:val="18"/>
        </w:rPr>
        <w:tab/>
      </w:r>
      <w:r w:rsidRPr="000B15C3">
        <w:rPr>
          <w:rFonts w:asciiTheme="majorHAnsi" w:hAnsiTheme="majorHAnsi" w:cs="Arial"/>
          <w:sz w:val="18"/>
          <w:szCs w:val="18"/>
          <w:lang w:val="en-US"/>
        </w:rPr>
        <w:t>cout&lt;&lt;Emp1.getLegajo()&lt;&lt;": "&lt;&lt;Emp1.getSalario()&lt;&lt;"\n";</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t>cout&lt;&lt;Emp2.getLegajo()&lt;&lt;": "&lt;&lt;Emp2.getSalario()&lt;&lt;"\n";</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t>cout&lt;&lt;Emp3.getLegajo()&lt;&lt;": "&lt;&lt;Emp3.getSalario()&lt;&lt;"\n";</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0B15C3">
        <w:rPr>
          <w:rFonts w:asciiTheme="majorHAnsi" w:hAnsiTheme="majorHAnsi" w:cs="Arial"/>
          <w:sz w:val="18"/>
          <w:szCs w:val="18"/>
          <w:lang w:val="en-US"/>
        </w:rPr>
        <w:tab/>
      </w:r>
      <w:r w:rsidRPr="00405B15">
        <w:rPr>
          <w:rFonts w:asciiTheme="majorHAnsi" w:hAnsiTheme="majorHAnsi" w:cs="Arial"/>
          <w:sz w:val="18"/>
          <w:szCs w:val="18"/>
        </w:rPr>
        <w:t>return 0;</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Empleado::Empleado(){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Legajo=0;</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Salario=0;</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void Empleado::setLegajo(int n){</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t>Legajo=n;</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int Empleado::getLegajo(){</w:t>
      </w:r>
    </w:p>
    <w:p w:rsidR="0035557C" w:rsidRPr="000B15C3"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0B15C3">
        <w:rPr>
          <w:rFonts w:asciiTheme="majorHAnsi" w:hAnsiTheme="majorHAnsi" w:cs="Arial"/>
          <w:sz w:val="18"/>
          <w:szCs w:val="18"/>
          <w:lang w:val="en-US"/>
        </w:rPr>
        <w:tab/>
        <w:t>return Legajo;</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lastRenderedPageBreak/>
        <w:t>float Empleado::getSalario(){</w:t>
      </w: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lang w:val="en-US"/>
        </w:rPr>
      </w:pPr>
      <w:r w:rsidRPr="0035557C">
        <w:rPr>
          <w:rFonts w:asciiTheme="majorHAnsi" w:hAnsiTheme="majorHAnsi" w:cs="Arial"/>
          <w:sz w:val="18"/>
          <w:szCs w:val="18"/>
          <w:lang w:val="en-US"/>
        </w:rPr>
        <w:tab/>
        <w:t>return Salario;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EmpleadoAsalariado::EmpleadoAsalariado():Empleado(){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Semanas=0;</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void EmpleadoAsalariado::setSemanasyMonto(int n, float f){</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Semanas=n;</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MontoSemanal=f;</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void EmpleadoAsalariado::setSalarioSemanal(){</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Salario=Semanas*MontoSemanal;</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EmpleadoPorHora::EmpleadoPorHora():Empleado(){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MontoPorHora=0;</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Horas=0;</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35557C" w:rsidRDefault="0035557C" w:rsidP="0035557C">
      <w:pPr>
        <w:autoSpaceDE w:val="0"/>
        <w:autoSpaceDN w:val="0"/>
        <w:adjustRightInd w:val="0"/>
        <w:spacing w:line="240" w:lineRule="auto"/>
        <w:ind w:left="708"/>
        <w:jc w:val="both"/>
        <w:rPr>
          <w:rFonts w:asciiTheme="majorHAnsi" w:hAnsiTheme="majorHAnsi" w:cs="Arial"/>
          <w:sz w:val="18"/>
          <w:szCs w:val="18"/>
        </w:rPr>
      </w:pPr>
      <w:r w:rsidRPr="0035557C">
        <w:rPr>
          <w:rFonts w:asciiTheme="majorHAnsi" w:hAnsiTheme="majorHAnsi" w:cs="Arial"/>
          <w:sz w:val="18"/>
          <w:szCs w:val="18"/>
        </w:rPr>
        <w:t>void EmpleadoPorHora::setHorasyMonto(int n, float f){</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35557C">
        <w:rPr>
          <w:rFonts w:asciiTheme="majorHAnsi" w:hAnsiTheme="majorHAnsi" w:cs="Arial"/>
          <w:sz w:val="18"/>
          <w:szCs w:val="18"/>
        </w:rPr>
        <w:tab/>
      </w:r>
      <w:r w:rsidRPr="00405B15">
        <w:rPr>
          <w:rFonts w:asciiTheme="majorHAnsi" w:hAnsiTheme="majorHAnsi" w:cs="Arial"/>
          <w:sz w:val="18"/>
          <w:szCs w:val="18"/>
        </w:rPr>
        <w:t>Horas=n;</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MontoPorHora=f;</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void EmpleadoPorHora::setSalarioPorHora(){</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Salario=Horas*MontoPorHora;</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EmpleadoPorComision::EmpleadoPorComision():Empleado(){</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lastRenderedPageBreak/>
        <w:tab/>
        <w:t>Comision=Ventas=0;</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void EmpleadoPorComision::setComisionyVentas(float c, float v){</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Comision=c;</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Ventas=v;</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void EmpleadoPorComision::setSalarioPorComision(){</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ab/>
        <w:t>Salario=Comision*Ventas;</w:t>
      </w:r>
    </w:p>
    <w:p w:rsidR="0035557C" w:rsidRPr="00405B15" w:rsidRDefault="0035557C" w:rsidP="0035557C">
      <w:pPr>
        <w:autoSpaceDE w:val="0"/>
        <w:autoSpaceDN w:val="0"/>
        <w:adjustRightInd w:val="0"/>
        <w:spacing w:line="240" w:lineRule="auto"/>
        <w:ind w:left="708"/>
        <w:jc w:val="both"/>
        <w:rPr>
          <w:rFonts w:asciiTheme="majorHAnsi" w:hAnsiTheme="majorHAnsi" w:cs="Arial"/>
          <w:sz w:val="18"/>
          <w:szCs w:val="18"/>
        </w:rPr>
      </w:pPr>
      <w:r w:rsidRPr="00405B15">
        <w:rPr>
          <w:rFonts w:asciiTheme="majorHAnsi" w:hAnsiTheme="majorHAnsi" w:cs="Arial"/>
          <w:sz w:val="18"/>
          <w:szCs w:val="18"/>
        </w:rPr>
        <w:t>}</w:t>
      </w:r>
    </w:p>
    <w:p w:rsidR="0035557C" w:rsidRDefault="0035557C" w:rsidP="0035557C">
      <w:pPr>
        <w:autoSpaceDE w:val="0"/>
        <w:autoSpaceDN w:val="0"/>
        <w:adjustRightInd w:val="0"/>
        <w:spacing w:line="240" w:lineRule="auto"/>
        <w:rPr>
          <w:rFonts w:asciiTheme="majorHAnsi" w:hAnsiTheme="majorHAnsi" w:cs="Arial"/>
          <w:b/>
        </w:rPr>
      </w:pPr>
    </w:p>
    <w:p w:rsidR="0035557C" w:rsidRPr="00C171BE" w:rsidRDefault="0035557C" w:rsidP="0035557C">
      <w:pPr>
        <w:autoSpaceDE w:val="0"/>
        <w:autoSpaceDN w:val="0"/>
        <w:adjustRightInd w:val="0"/>
        <w:spacing w:line="240" w:lineRule="auto"/>
        <w:rPr>
          <w:rFonts w:asciiTheme="majorHAnsi" w:hAnsiTheme="majorHAnsi" w:cs="Arial"/>
          <w:b/>
        </w:rPr>
      </w:pPr>
      <w:r>
        <w:rPr>
          <w:rFonts w:asciiTheme="majorHAnsi" w:hAnsiTheme="majorHAnsi" w:cs="Arial"/>
          <w:b/>
        </w:rPr>
        <w:t>19.</w:t>
      </w:r>
      <w:r w:rsidRPr="00C171BE">
        <w:rPr>
          <w:rFonts w:asciiTheme="majorHAnsi" w:hAnsiTheme="majorHAnsi" w:cs="Arial"/>
          <w:b/>
        </w:rPr>
        <w:t xml:space="preserve"> Crear las clases mesa, círculo y cuadrado. Utilizar los atributos y métodos necesarios para delimitar claramente estos objetos. Mediante herencia múltiple crear objetos MesaRedonda y MesaCuadrada. </w:t>
      </w:r>
    </w:p>
    <w:p w:rsidR="0035557C" w:rsidRPr="00C171BE" w:rsidRDefault="0035557C" w:rsidP="0035557C">
      <w:pPr>
        <w:autoSpaceDE w:val="0"/>
        <w:autoSpaceDN w:val="0"/>
        <w:adjustRightInd w:val="0"/>
        <w:spacing w:line="240" w:lineRule="auto"/>
        <w:rPr>
          <w:rFonts w:asciiTheme="majorHAnsi" w:hAnsiTheme="majorHAnsi" w:cs="Arial"/>
          <w:b/>
        </w:rPr>
      </w:pPr>
      <w:r w:rsidRPr="00C171BE">
        <w:rPr>
          <w:rFonts w:asciiTheme="majorHAnsi" w:hAnsiTheme="majorHAnsi" w:cs="Arial"/>
          <w:b/>
        </w:rPr>
        <w:t xml:space="preserve">Atributos de mesa pueden ser: color, material, número de patas/pilares. </w:t>
      </w:r>
    </w:p>
    <w:p w:rsidR="0035557C" w:rsidRPr="00C171BE" w:rsidRDefault="0035557C" w:rsidP="0035557C">
      <w:pPr>
        <w:autoSpaceDE w:val="0"/>
        <w:autoSpaceDN w:val="0"/>
        <w:adjustRightInd w:val="0"/>
        <w:spacing w:line="240" w:lineRule="auto"/>
        <w:rPr>
          <w:rFonts w:asciiTheme="majorHAnsi" w:hAnsiTheme="majorHAnsi" w:cs="Arial"/>
          <w:b/>
        </w:rPr>
      </w:pPr>
      <w:r w:rsidRPr="00C171BE">
        <w:rPr>
          <w:rFonts w:asciiTheme="majorHAnsi" w:hAnsiTheme="majorHAnsi" w:cs="Arial"/>
          <w:b/>
        </w:rPr>
        <w:t xml:space="preserve">Atributos de objeto cuadrado: perímetro y área. </w:t>
      </w:r>
    </w:p>
    <w:p w:rsidR="0035557C" w:rsidRPr="00C171BE" w:rsidRDefault="0035557C" w:rsidP="0035557C">
      <w:pPr>
        <w:autoSpaceDE w:val="0"/>
        <w:autoSpaceDN w:val="0"/>
        <w:adjustRightInd w:val="0"/>
        <w:spacing w:line="240" w:lineRule="auto"/>
        <w:rPr>
          <w:rFonts w:asciiTheme="majorHAnsi" w:hAnsiTheme="majorHAnsi" w:cs="Arial"/>
          <w:b/>
        </w:rPr>
      </w:pPr>
      <w:r w:rsidRPr="00C171BE">
        <w:rPr>
          <w:rFonts w:asciiTheme="majorHAnsi" w:hAnsiTheme="majorHAnsi" w:cs="Arial"/>
          <w:b/>
        </w:rPr>
        <w:t xml:space="preserve">Atributos de objeto círculo: perímetro y área.t </w:t>
      </w:r>
    </w:p>
    <w:p w:rsidR="0035557C" w:rsidRDefault="0035557C" w:rsidP="0035557C">
      <w:pPr>
        <w:autoSpaceDE w:val="0"/>
        <w:autoSpaceDN w:val="0"/>
        <w:adjustRightInd w:val="0"/>
        <w:spacing w:line="240" w:lineRule="auto"/>
        <w:rPr>
          <w:rFonts w:asciiTheme="majorHAnsi" w:hAnsiTheme="majorHAnsi" w:cs="Arial"/>
          <w:b/>
        </w:rPr>
      </w:pP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#include &lt;iostream&gt;</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using namespace std;</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class Mesa{</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t>protected:</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Codigo;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   Material;</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Precio;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setMaterial(int);</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setPrecio(float);</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setCodigo(int);</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lastRenderedPageBreak/>
        <w:tab/>
      </w:r>
      <w:r w:rsidRPr="000B15C3">
        <w:rPr>
          <w:rFonts w:asciiTheme="majorHAnsi" w:hAnsiTheme="majorHAnsi" w:cs="Arial"/>
          <w:sz w:val="18"/>
          <w:szCs w:val="18"/>
          <w:lang w:val="en-US"/>
        </w:rPr>
        <w:tab/>
        <w:t>int   getCodigo();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int</w:t>
      </w:r>
      <w:r w:rsidRPr="000B15C3">
        <w:rPr>
          <w:rFonts w:asciiTheme="majorHAnsi" w:hAnsiTheme="majorHAnsi" w:cs="Arial"/>
          <w:sz w:val="18"/>
          <w:szCs w:val="18"/>
          <w:lang w:val="en-US"/>
        </w:rPr>
        <w:tab/>
        <w:t xml:space="preserve">  getMaterial();</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getPrecio();</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class Cuadrado{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ab/>
      </w:r>
      <w:r w:rsidRPr="000B15C3">
        <w:rPr>
          <w:rFonts w:asciiTheme="majorHAnsi" w:hAnsiTheme="majorHAnsi" w:cs="Arial"/>
          <w:sz w:val="18"/>
          <w:szCs w:val="18"/>
          <w:lang w:val="en-US"/>
        </w:rPr>
        <w:t>protected:</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Largo;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Ancho;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setLargoyAncho(float, float);</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35557C">
        <w:rPr>
          <w:rFonts w:asciiTheme="majorHAnsi" w:hAnsiTheme="majorHAnsi" w:cs="Arial"/>
          <w:sz w:val="18"/>
          <w:szCs w:val="18"/>
          <w:lang w:val="en-US"/>
        </w:rPr>
        <w:t>float getLargo();</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ab/>
      </w:r>
      <w:r w:rsidRPr="0035557C">
        <w:rPr>
          <w:rFonts w:asciiTheme="majorHAnsi" w:hAnsiTheme="majorHAnsi" w:cs="Arial"/>
          <w:sz w:val="18"/>
          <w:szCs w:val="18"/>
          <w:lang w:val="en-US"/>
        </w:rPr>
        <w:tab/>
        <w:t>float getAncho();</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class Circulo{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ab/>
      </w:r>
      <w:r w:rsidRPr="000B15C3">
        <w:rPr>
          <w:rFonts w:asciiTheme="majorHAnsi" w:hAnsiTheme="majorHAnsi" w:cs="Arial"/>
          <w:sz w:val="18"/>
          <w:szCs w:val="18"/>
          <w:lang w:val="en-US"/>
        </w:rPr>
        <w:t>protected:</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float Diametro;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t>public:</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t>void  setDiametro(float);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0B15C3">
        <w:rPr>
          <w:rFonts w:asciiTheme="majorHAnsi" w:hAnsiTheme="majorHAnsi" w:cs="Arial"/>
          <w:sz w:val="18"/>
          <w:szCs w:val="18"/>
          <w:lang w:val="en-US"/>
        </w:rPr>
        <w:tab/>
      </w:r>
      <w:r w:rsidRPr="000B15C3">
        <w:rPr>
          <w:rFonts w:asciiTheme="majorHAnsi" w:hAnsiTheme="majorHAnsi" w:cs="Arial"/>
          <w:sz w:val="18"/>
          <w:szCs w:val="18"/>
          <w:lang w:val="en-US"/>
        </w:rPr>
        <w:tab/>
      </w:r>
      <w:r w:rsidRPr="00D81FE0">
        <w:rPr>
          <w:rFonts w:asciiTheme="majorHAnsi" w:hAnsiTheme="majorHAnsi" w:cs="Arial"/>
          <w:sz w:val="18"/>
          <w:szCs w:val="18"/>
        </w:rPr>
        <w:t>float getDiametro();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class MesaRedonda:public Mesa, public Circulo {</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class MesaCuadrada:public Mesa, public Cuadrado {</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int main()</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ab/>
        <w:t>class MesaCuadrada  m1;</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35557C">
        <w:rPr>
          <w:rFonts w:asciiTheme="majorHAnsi" w:hAnsiTheme="majorHAnsi" w:cs="Arial"/>
          <w:sz w:val="18"/>
          <w:szCs w:val="18"/>
          <w:lang w:val="en-US"/>
        </w:rPr>
        <w:lastRenderedPageBreak/>
        <w:tab/>
      </w:r>
      <w:r w:rsidRPr="00D81FE0">
        <w:rPr>
          <w:rFonts w:asciiTheme="majorHAnsi" w:hAnsiTheme="majorHAnsi" w:cs="Arial"/>
          <w:sz w:val="18"/>
          <w:szCs w:val="18"/>
        </w:rPr>
        <w:t>class MesaRedonda   m2;</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float largo,ancho,diametro, precio;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int   codigo, material;</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cout&lt;&lt;"Mesa cuadrada\n";</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cout&lt;&lt;"Codigo: ";    cin&gt;&gt;codigo;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cout&lt;&lt;"Material: ";  cin&gt;&gt;material;</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cout&lt;&lt;"Largo: ";     cin&gt;&gt;largo;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cout&lt;&lt;"Ancho: ";     cin&gt;&gt;ancho;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cout&lt;&lt;"Precio: ";    cin&gt;&gt;precio;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m1.setCodigo(codigo);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m1.setMaterial(material);</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m1.setLargoyAncho(largo, ancho);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m1.setPrecio(precio);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cout&lt;&lt;"Mesa redonda\n";</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cout&lt;&lt;"Codigo: ";    cin&gt;&gt;codigo;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cout&lt;&lt;"Material: ";  cin&gt;&gt;material;</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cout&lt;&lt;"Diametro: ";  cin&gt;&gt;diametro;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cout&lt;&lt;"Precio: ";    cin&gt;&gt;precio;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m2.setCodigo(codigo);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m2.setMaterial(material);</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m2.setDiametro(diametro);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m2.setPrecio(precio);</w:t>
      </w:r>
      <w:r w:rsidRPr="00D81FE0">
        <w:rPr>
          <w:rFonts w:asciiTheme="majorHAnsi" w:hAnsiTheme="majorHAnsi" w:cs="Arial"/>
          <w:sz w:val="18"/>
          <w:szCs w:val="18"/>
        </w:rPr>
        <w:tab/>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D81FE0">
        <w:rPr>
          <w:rFonts w:asciiTheme="majorHAnsi" w:hAnsiTheme="majorHAnsi" w:cs="Arial"/>
          <w:sz w:val="18"/>
          <w:szCs w:val="18"/>
        </w:rPr>
        <w:tab/>
      </w:r>
      <w:r w:rsidRPr="0035557C">
        <w:rPr>
          <w:rFonts w:asciiTheme="majorHAnsi" w:hAnsiTheme="majorHAnsi" w:cs="Arial"/>
          <w:sz w:val="18"/>
          <w:szCs w:val="18"/>
          <w:lang w:val="en-US"/>
        </w:rPr>
        <w:t>return 0;</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void Mesa::setMaterial(int n){</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0B15C3">
        <w:rPr>
          <w:rFonts w:asciiTheme="majorHAnsi" w:hAnsiTheme="majorHAnsi" w:cs="Arial"/>
          <w:sz w:val="18"/>
          <w:szCs w:val="18"/>
          <w:lang w:val="en-US"/>
        </w:rPr>
        <w:tab/>
      </w:r>
      <w:r w:rsidRPr="00D81FE0">
        <w:rPr>
          <w:rFonts w:asciiTheme="majorHAnsi" w:hAnsiTheme="majorHAnsi" w:cs="Arial"/>
          <w:sz w:val="18"/>
          <w:szCs w:val="18"/>
        </w:rPr>
        <w:t>Material=n;</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lastRenderedPageBreak/>
        <w:t>void Mesa::setCodigo(int n){</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Codigo=n;</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void Mesa::setPrecio(float f){</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Precio=f;</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int Mesa::getMaterial(){</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ab/>
        <w:t>return Material;</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int Mesa::getCodigo(){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return Codigo;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float Mesa::getPrecio(){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D81FE0">
        <w:rPr>
          <w:rFonts w:asciiTheme="majorHAnsi" w:hAnsiTheme="majorHAnsi" w:cs="Arial"/>
          <w:sz w:val="18"/>
          <w:szCs w:val="18"/>
        </w:rPr>
        <w:tab/>
      </w:r>
      <w:r w:rsidRPr="000B15C3">
        <w:rPr>
          <w:rFonts w:asciiTheme="majorHAnsi" w:hAnsiTheme="majorHAnsi" w:cs="Arial"/>
          <w:sz w:val="18"/>
          <w:szCs w:val="18"/>
          <w:lang w:val="en-US"/>
        </w:rPr>
        <w:t>return Precio;</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w:t>
      </w: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p>
    <w:p w:rsidR="0035557C" w:rsidRPr="000B15C3" w:rsidRDefault="0035557C" w:rsidP="0035557C">
      <w:pPr>
        <w:autoSpaceDE w:val="0"/>
        <w:autoSpaceDN w:val="0"/>
        <w:adjustRightInd w:val="0"/>
        <w:spacing w:line="240" w:lineRule="auto"/>
        <w:rPr>
          <w:rFonts w:asciiTheme="majorHAnsi" w:hAnsiTheme="majorHAnsi" w:cs="Arial"/>
          <w:sz w:val="18"/>
          <w:szCs w:val="18"/>
          <w:lang w:val="en-US"/>
        </w:rPr>
      </w:pPr>
      <w:r w:rsidRPr="000B15C3">
        <w:rPr>
          <w:rFonts w:asciiTheme="majorHAnsi" w:hAnsiTheme="majorHAnsi" w:cs="Arial"/>
          <w:sz w:val="18"/>
          <w:szCs w:val="18"/>
          <w:lang w:val="en-US"/>
        </w:rPr>
        <w:t>void Cuadrado::setLargoyAncho(float l, float a){</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0B15C3">
        <w:rPr>
          <w:rFonts w:asciiTheme="majorHAnsi" w:hAnsiTheme="majorHAnsi" w:cs="Arial"/>
          <w:sz w:val="18"/>
          <w:szCs w:val="18"/>
          <w:lang w:val="en-US"/>
        </w:rPr>
        <w:tab/>
      </w:r>
      <w:r w:rsidRPr="00D81FE0">
        <w:rPr>
          <w:rFonts w:asciiTheme="majorHAnsi" w:hAnsiTheme="majorHAnsi" w:cs="Arial"/>
          <w:sz w:val="18"/>
          <w:szCs w:val="18"/>
        </w:rPr>
        <w:t>Largo=l;</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Ancho=a;</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float Cuadrado::getLargo(){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return Largo;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float Cuadrado::getAncho(){</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D81FE0">
        <w:rPr>
          <w:rFonts w:asciiTheme="majorHAnsi" w:hAnsiTheme="majorHAnsi" w:cs="Arial"/>
          <w:sz w:val="18"/>
          <w:szCs w:val="18"/>
        </w:rPr>
        <w:tab/>
      </w:r>
      <w:r w:rsidRPr="0035557C">
        <w:rPr>
          <w:rFonts w:asciiTheme="majorHAnsi" w:hAnsiTheme="majorHAnsi" w:cs="Arial"/>
          <w:sz w:val="18"/>
          <w:szCs w:val="18"/>
          <w:lang w:val="en-US"/>
        </w:rPr>
        <w:t>return Ancho;</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w:t>
      </w: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p>
    <w:p w:rsidR="0035557C" w:rsidRPr="0035557C" w:rsidRDefault="0035557C" w:rsidP="0035557C">
      <w:pPr>
        <w:autoSpaceDE w:val="0"/>
        <w:autoSpaceDN w:val="0"/>
        <w:adjustRightInd w:val="0"/>
        <w:spacing w:line="240" w:lineRule="auto"/>
        <w:rPr>
          <w:rFonts w:asciiTheme="majorHAnsi" w:hAnsiTheme="majorHAnsi" w:cs="Arial"/>
          <w:sz w:val="18"/>
          <w:szCs w:val="18"/>
          <w:lang w:val="en-US"/>
        </w:rPr>
      </w:pPr>
      <w:r w:rsidRPr="0035557C">
        <w:rPr>
          <w:rFonts w:asciiTheme="majorHAnsi" w:hAnsiTheme="majorHAnsi" w:cs="Arial"/>
          <w:sz w:val="18"/>
          <w:szCs w:val="18"/>
          <w:lang w:val="en-US"/>
        </w:rPr>
        <w:t>void Circulo::setDiametro(float f){</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35557C">
        <w:rPr>
          <w:rFonts w:asciiTheme="majorHAnsi" w:hAnsiTheme="majorHAnsi" w:cs="Arial"/>
          <w:sz w:val="18"/>
          <w:szCs w:val="18"/>
          <w:lang w:val="en-US"/>
        </w:rPr>
        <w:tab/>
      </w:r>
      <w:r w:rsidRPr="00D81FE0">
        <w:rPr>
          <w:rFonts w:asciiTheme="majorHAnsi" w:hAnsiTheme="majorHAnsi" w:cs="Arial"/>
          <w:sz w:val="18"/>
          <w:szCs w:val="18"/>
        </w:rPr>
        <w:t>Diametro=f;</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D81FE0" w:rsidRDefault="0035557C" w:rsidP="0035557C">
      <w:pPr>
        <w:autoSpaceDE w:val="0"/>
        <w:autoSpaceDN w:val="0"/>
        <w:adjustRightInd w:val="0"/>
        <w:spacing w:line="240" w:lineRule="auto"/>
        <w:rPr>
          <w:rFonts w:asciiTheme="majorHAnsi" w:hAnsiTheme="majorHAnsi" w:cs="Arial"/>
          <w:sz w:val="18"/>
          <w:szCs w:val="18"/>
        </w:rPr>
      </w:pP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float Circulo::getDiametro(){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ab/>
        <w:t>return Diametro;</w:t>
      </w:r>
    </w:p>
    <w:p w:rsidR="0035557C" w:rsidRPr="00D81FE0" w:rsidRDefault="0035557C" w:rsidP="0035557C">
      <w:pPr>
        <w:autoSpaceDE w:val="0"/>
        <w:autoSpaceDN w:val="0"/>
        <w:adjustRightInd w:val="0"/>
        <w:spacing w:line="240" w:lineRule="auto"/>
        <w:rPr>
          <w:rFonts w:asciiTheme="majorHAnsi" w:hAnsiTheme="majorHAnsi" w:cs="Arial"/>
          <w:sz w:val="18"/>
          <w:szCs w:val="18"/>
        </w:rPr>
      </w:pPr>
      <w:r w:rsidRPr="00D81FE0">
        <w:rPr>
          <w:rFonts w:asciiTheme="majorHAnsi" w:hAnsiTheme="majorHAnsi" w:cs="Arial"/>
          <w:sz w:val="18"/>
          <w:szCs w:val="18"/>
        </w:rPr>
        <w:t>}</w:t>
      </w:r>
    </w:p>
    <w:p w:rsidR="0035557C" w:rsidRPr="004914C6" w:rsidRDefault="0035557C" w:rsidP="0035557C">
      <w:pPr>
        <w:pStyle w:val="Sinespaciado"/>
        <w:rPr>
          <w:b/>
        </w:rPr>
      </w:pPr>
      <w:r w:rsidRPr="004914C6">
        <w:rPr>
          <w:b/>
          <w:sz w:val="18"/>
          <w:szCs w:val="18"/>
        </w:rPr>
        <w:t>20)</w:t>
      </w:r>
      <w:r w:rsidRPr="004914C6">
        <w:rPr>
          <w:b/>
          <w:sz w:val="18"/>
          <w:szCs w:val="18"/>
        </w:rPr>
        <w:tab/>
      </w:r>
      <w:r w:rsidRPr="004914C6">
        <w:rPr>
          <w:b/>
        </w:rPr>
        <w:t>Crear las clases: Empleado y profesión, como clases madres.</w:t>
      </w:r>
    </w:p>
    <w:p w:rsidR="0035557C" w:rsidRPr="004914C6" w:rsidRDefault="0035557C" w:rsidP="0035557C">
      <w:pPr>
        <w:pStyle w:val="Sinespaciado"/>
        <w:rPr>
          <w:b/>
        </w:rPr>
      </w:pPr>
      <w:r w:rsidRPr="004914C6">
        <w:rPr>
          <w:b/>
        </w:rPr>
        <w:t xml:space="preserve"> Como clases hijas crear: IngenieroEmpleadoAsalariado, el cual tiene un salario mensual y </w:t>
      </w:r>
    </w:p>
    <w:p w:rsidR="0035557C" w:rsidRPr="004914C6" w:rsidRDefault="0035557C" w:rsidP="0035557C">
      <w:pPr>
        <w:pStyle w:val="Sinespaciado"/>
        <w:rPr>
          <w:b/>
        </w:rPr>
      </w:pPr>
      <w:r w:rsidRPr="004914C6">
        <w:rPr>
          <w:b/>
        </w:rPr>
        <w:t xml:space="preserve"> categoría; un TécnicoEmpleadoPorHora tiene como atributo específicos: categoría, remuneración la cual </w:t>
      </w:r>
    </w:p>
    <w:p w:rsidR="0035557C" w:rsidRPr="004914C6" w:rsidRDefault="0035557C" w:rsidP="0035557C">
      <w:pPr>
        <w:pStyle w:val="Sinespaciado"/>
        <w:rPr>
          <w:b/>
        </w:rPr>
      </w:pPr>
      <w:r w:rsidRPr="004914C6">
        <w:rPr>
          <w:b/>
        </w:rPr>
        <w:t xml:space="preserve"> se paga conociendo el monto por hora, horas trabajadas por día, días trabajos al mes; un AdministrativoEmpleadoPorComision,</w:t>
      </w:r>
    </w:p>
    <w:p w:rsidR="0035557C" w:rsidRPr="004914C6" w:rsidRDefault="0035557C" w:rsidP="0035557C">
      <w:pPr>
        <w:pStyle w:val="Sinespaciado"/>
        <w:rPr>
          <w:b/>
        </w:rPr>
      </w:pPr>
      <w:r w:rsidRPr="004914C6">
        <w:rPr>
          <w:b/>
        </w:rPr>
        <w:t xml:space="preserve">  cuyos atributos específicos son: tasa de comisiones, ventas brutas y sector ventas. Cada clase debe tener los constructores</w:t>
      </w:r>
    </w:p>
    <w:p w:rsidR="0035557C" w:rsidRPr="004914C6" w:rsidRDefault="0035557C" w:rsidP="0035557C">
      <w:pPr>
        <w:pStyle w:val="Sinespaciado"/>
        <w:rPr>
          <w:b/>
        </w:rPr>
      </w:pPr>
      <w:r w:rsidRPr="004914C6">
        <w:rPr>
          <w:b/>
        </w:rPr>
        <w:t xml:space="preserve">   apropiados, los métodos necesarios para ingresar datos y obtener información de los objetos. Atributos de la clase Empleado:</w:t>
      </w:r>
    </w:p>
    <w:p w:rsidR="0035557C" w:rsidRPr="004914C6" w:rsidRDefault="0035557C" w:rsidP="0035557C">
      <w:pPr>
        <w:pStyle w:val="Sinespaciado"/>
        <w:rPr>
          <w:b/>
        </w:rPr>
      </w:pPr>
      <w:r w:rsidRPr="004914C6">
        <w:rPr>
          <w:b/>
        </w:rPr>
        <w:t xml:space="preserve">    nombre y edad. Atributos clase profesión: tipo_profesión, categoría</w:t>
      </w:r>
    </w:p>
    <w:p w:rsidR="0035557C" w:rsidRPr="004914C6" w:rsidRDefault="0035557C" w:rsidP="0035557C">
      <w:pPr>
        <w:pStyle w:val="Sinespaciado"/>
      </w:pPr>
    </w:p>
    <w:p w:rsidR="0035557C" w:rsidRPr="004914C6" w:rsidRDefault="0035557C" w:rsidP="0035557C">
      <w:pPr>
        <w:pStyle w:val="Sinespaciado"/>
        <w:rPr>
          <w:b/>
        </w:rPr>
      </w:pPr>
      <w:r w:rsidRPr="004914C6">
        <w:rPr>
          <w:b/>
        </w:rPr>
        <w:t xml:space="preserve">Escriba un programa que cree instancias  de objetos de cada una de las clases hijas, y que muestre toda la información </w:t>
      </w:r>
    </w:p>
    <w:p w:rsidR="0035557C" w:rsidRPr="004914C6" w:rsidRDefault="0035557C" w:rsidP="0035557C">
      <w:pPr>
        <w:pStyle w:val="Sinespaciado"/>
        <w:rPr>
          <w:b/>
        </w:rPr>
      </w:pPr>
      <w:r w:rsidRPr="004914C6">
        <w:rPr>
          <w:b/>
        </w:rPr>
        <w:t xml:space="preserve"> asociada con cada objeto (incluyendo la información heredada).</w:t>
      </w:r>
    </w:p>
    <w:p w:rsidR="0035557C" w:rsidRPr="004914C6" w:rsidRDefault="0035557C" w:rsidP="0035557C">
      <w:pPr>
        <w:pStyle w:val="Sinespaciado"/>
      </w:pPr>
      <w:r w:rsidRPr="004914C6">
        <w:t xml:space="preserve"> </w:t>
      </w:r>
    </w:p>
    <w:p w:rsidR="0035557C" w:rsidRPr="0035557C" w:rsidRDefault="0035557C" w:rsidP="0035557C">
      <w:pPr>
        <w:spacing w:line="240" w:lineRule="auto"/>
        <w:rPr>
          <w:rFonts w:asciiTheme="majorHAnsi" w:hAnsiTheme="majorHAnsi"/>
          <w:sz w:val="18"/>
          <w:szCs w:val="18"/>
        </w:rPr>
      </w:pPr>
    </w:p>
    <w:p w:rsidR="0035557C" w:rsidRPr="004914C6" w:rsidRDefault="0035557C" w:rsidP="0035557C">
      <w:pPr>
        <w:rPr>
          <w:sz w:val="18"/>
          <w:szCs w:val="18"/>
          <w:lang w:val="en-US"/>
        </w:rPr>
      </w:pPr>
      <w:r w:rsidRPr="004914C6">
        <w:rPr>
          <w:sz w:val="18"/>
          <w:szCs w:val="18"/>
          <w:lang w:val="en-US"/>
        </w:rPr>
        <w:t>#include &lt;iostream&gt;</w:t>
      </w:r>
    </w:p>
    <w:p w:rsidR="0035557C" w:rsidRPr="004914C6" w:rsidRDefault="0035557C" w:rsidP="0035557C">
      <w:pPr>
        <w:rPr>
          <w:sz w:val="18"/>
          <w:szCs w:val="18"/>
          <w:lang w:val="en-US"/>
        </w:rPr>
      </w:pPr>
      <w:r w:rsidRPr="004914C6">
        <w:rPr>
          <w:sz w:val="18"/>
          <w:szCs w:val="18"/>
          <w:lang w:val="en-US"/>
        </w:rPr>
        <w:t>#include &lt;stdlib.h&gt;</w:t>
      </w:r>
    </w:p>
    <w:p w:rsidR="0035557C" w:rsidRPr="004914C6" w:rsidRDefault="0035557C" w:rsidP="0035557C">
      <w:pPr>
        <w:rPr>
          <w:sz w:val="18"/>
          <w:szCs w:val="18"/>
          <w:lang w:val="en-US"/>
        </w:rPr>
      </w:pPr>
      <w:r w:rsidRPr="004914C6">
        <w:rPr>
          <w:sz w:val="18"/>
          <w:szCs w:val="18"/>
          <w:lang w:val="en-US"/>
        </w:rPr>
        <w:t>#include &lt;string.h&gt;</w:t>
      </w:r>
    </w:p>
    <w:p w:rsidR="0035557C" w:rsidRPr="004914C6" w:rsidRDefault="0035557C" w:rsidP="0035557C">
      <w:pPr>
        <w:rPr>
          <w:sz w:val="18"/>
          <w:szCs w:val="18"/>
          <w:lang w:val="en-US"/>
        </w:rPr>
      </w:pPr>
      <w:r w:rsidRPr="004914C6">
        <w:rPr>
          <w:sz w:val="18"/>
          <w:szCs w:val="18"/>
          <w:lang w:val="en-US"/>
        </w:rPr>
        <w:t>using namespace std;</w:t>
      </w:r>
    </w:p>
    <w:p w:rsidR="0035557C" w:rsidRPr="004914C6" w:rsidRDefault="0035557C" w:rsidP="0035557C">
      <w:pPr>
        <w:rPr>
          <w:sz w:val="18"/>
          <w:szCs w:val="18"/>
          <w:lang w:val="en-US"/>
        </w:rPr>
      </w:pPr>
    </w:p>
    <w:p w:rsidR="0035557C" w:rsidRPr="004914C6" w:rsidRDefault="0035557C" w:rsidP="0035557C">
      <w:pPr>
        <w:rPr>
          <w:sz w:val="18"/>
          <w:szCs w:val="18"/>
        </w:rPr>
      </w:pPr>
      <w:r w:rsidRPr="004914C6">
        <w:rPr>
          <w:sz w:val="18"/>
          <w:szCs w:val="18"/>
        </w:rPr>
        <w:t>class empleado</w:t>
      </w:r>
    </w:p>
    <w:p w:rsidR="0035557C" w:rsidRPr="004914C6" w:rsidRDefault="0035557C" w:rsidP="0035557C">
      <w:pPr>
        <w:rPr>
          <w:sz w:val="18"/>
          <w:szCs w:val="18"/>
        </w:rPr>
      </w:pPr>
      <w:r w:rsidRPr="004914C6">
        <w:rPr>
          <w:sz w:val="18"/>
          <w:szCs w:val="18"/>
        </w:rPr>
        <w:t>{</w:t>
      </w:r>
      <w:r w:rsidRPr="004914C6">
        <w:rPr>
          <w:sz w:val="18"/>
          <w:szCs w:val="18"/>
        </w:rPr>
        <w:tab/>
        <w:t xml:space="preserve">  char nombre[30];</w:t>
      </w:r>
    </w:p>
    <w:p w:rsidR="0035557C" w:rsidRPr="004914C6" w:rsidRDefault="0035557C" w:rsidP="0035557C">
      <w:pPr>
        <w:rPr>
          <w:sz w:val="18"/>
          <w:szCs w:val="18"/>
        </w:rPr>
      </w:pPr>
      <w:r w:rsidRPr="004914C6">
        <w:rPr>
          <w:sz w:val="18"/>
          <w:szCs w:val="18"/>
        </w:rPr>
        <w:t xml:space="preserve"> </w:t>
      </w:r>
      <w:r w:rsidRPr="004914C6">
        <w:rPr>
          <w:sz w:val="18"/>
          <w:szCs w:val="18"/>
        </w:rPr>
        <w:tab/>
        <w:t xml:space="preserve">  int edad;</w:t>
      </w:r>
    </w:p>
    <w:p w:rsidR="0035557C" w:rsidRPr="004914C6" w:rsidRDefault="0035557C" w:rsidP="0035557C">
      <w:pPr>
        <w:rPr>
          <w:sz w:val="18"/>
          <w:szCs w:val="18"/>
        </w:rPr>
      </w:pPr>
      <w:r w:rsidRPr="004914C6">
        <w:rPr>
          <w:sz w:val="18"/>
          <w:szCs w:val="18"/>
        </w:rPr>
        <w:t xml:space="preserve"> </w:t>
      </w:r>
      <w:r w:rsidRPr="004914C6">
        <w:rPr>
          <w:sz w:val="18"/>
          <w:szCs w:val="18"/>
        </w:rPr>
        <w:tab/>
        <w:t xml:space="preserve">  </w:t>
      </w:r>
    </w:p>
    <w:p w:rsidR="0035557C" w:rsidRPr="004914C6" w:rsidRDefault="0035557C" w:rsidP="0035557C">
      <w:pPr>
        <w:rPr>
          <w:sz w:val="18"/>
          <w:szCs w:val="18"/>
        </w:rPr>
      </w:pPr>
      <w:r w:rsidRPr="004914C6">
        <w:rPr>
          <w:sz w:val="18"/>
          <w:szCs w:val="18"/>
        </w:rPr>
        <w:t xml:space="preserve"> </w:t>
      </w:r>
      <w:r w:rsidRPr="004914C6">
        <w:rPr>
          <w:sz w:val="18"/>
          <w:szCs w:val="18"/>
        </w:rPr>
        <w:tab/>
        <w:t xml:space="preserve">  public:</w:t>
      </w:r>
    </w:p>
    <w:p w:rsidR="0035557C" w:rsidRPr="004914C6" w:rsidRDefault="0035557C" w:rsidP="0035557C">
      <w:pPr>
        <w:rPr>
          <w:sz w:val="18"/>
          <w:szCs w:val="18"/>
        </w:rPr>
      </w:pPr>
      <w:r w:rsidRPr="004914C6">
        <w:rPr>
          <w:sz w:val="18"/>
          <w:szCs w:val="18"/>
        </w:rPr>
        <w:t xml:space="preserve"> </w:t>
      </w:r>
      <w:r w:rsidRPr="004914C6">
        <w:rPr>
          <w:sz w:val="18"/>
          <w:szCs w:val="18"/>
        </w:rPr>
        <w:tab/>
        <w:t xml:space="preserve">  </w:t>
      </w:r>
      <w:r w:rsidRPr="004914C6">
        <w:rPr>
          <w:sz w:val="18"/>
          <w:szCs w:val="18"/>
        </w:rPr>
        <w:tab/>
      </w:r>
      <w:r w:rsidRPr="004914C6">
        <w:rPr>
          <w:sz w:val="18"/>
          <w:szCs w:val="18"/>
        </w:rPr>
        <w:tab/>
      </w:r>
      <w:r w:rsidRPr="004914C6">
        <w:rPr>
          <w:sz w:val="18"/>
          <w:szCs w:val="18"/>
        </w:rPr>
        <w:tab/>
        <w:t>empleado(){};</w:t>
      </w:r>
    </w:p>
    <w:p w:rsidR="0035557C" w:rsidRPr="004914C6" w:rsidRDefault="0035557C" w:rsidP="0035557C">
      <w:pPr>
        <w:rPr>
          <w:sz w:val="18"/>
          <w:szCs w:val="18"/>
        </w:rPr>
      </w:pPr>
      <w:r w:rsidRPr="004914C6">
        <w:rPr>
          <w:sz w:val="18"/>
          <w:szCs w:val="18"/>
        </w:rPr>
        <w:lastRenderedPageBreak/>
        <w:tab/>
      </w:r>
      <w:r w:rsidRPr="004914C6">
        <w:rPr>
          <w:sz w:val="18"/>
          <w:szCs w:val="18"/>
        </w:rPr>
        <w:tab/>
      </w:r>
      <w:r w:rsidRPr="004914C6">
        <w:rPr>
          <w:sz w:val="18"/>
          <w:szCs w:val="18"/>
        </w:rPr>
        <w:tab/>
      </w:r>
      <w:r w:rsidRPr="004914C6">
        <w:rPr>
          <w:sz w:val="18"/>
          <w:szCs w:val="18"/>
        </w:rPr>
        <w:tab/>
        <w:t>setnombre(char *n){ strcpy(n, nombre);};</w:t>
      </w:r>
      <w:r w:rsidRPr="004914C6">
        <w:rPr>
          <w:sz w:val="18"/>
          <w:szCs w:val="18"/>
        </w:rPr>
        <w:tab/>
        <w:t xml:space="preserve"> </w:t>
      </w:r>
      <w:r w:rsidRPr="004914C6">
        <w:rPr>
          <w:sz w:val="18"/>
          <w:szCs w:val="18"/>
        </w:rPr>
        <w:tab/>
        <w:t>getnombre(){ cout&lt;&lt;nombre;};</w:t>
      </w:r>
    </w:p>
    <w:p w:rsidR="0035557C" w:rsidRPr="004914C6" w:rsidRDefault="0035557C" w:rsidP="0035557C">
      <w:pPr>
        <w:rPr>
          <w:sz w:val="18"/>
          <w:szCs w:val="18"/>
        </w:rPr>
      </w:pPr>
      <w:r w:rsidRPr="004914C6">
        <w:rPr>
          <w:sz w:val="18"/>
          <w:szCs w:val="18"/>
        </w:rPr>
        <w:t xml:space="preserve"> </w:t>
      </w:r>
      <w:r w:rsidRPr="004914C6">
        <w:rPr>
          <w:sz w:val="18"/>
          <w:szCs w:val="18"/>
        </w:rPr>
        <w:tab/>
        <w:t xml:space="preserve">  </w:t>
      </w:r>
      <w:r w:rsidRPr="004914C6">
        <w:rPr>
          <w:sz w:val="18"/>
          <w:szCs w:val="18"/>
        </w:rPr>
        <w:tab/>
      </w:r>
      <w:r w:rsidRPr="004914C6">
        <w:rPr>
          <w:sz w:val="18"/>
          <w:szCs w:val="18"/>
        </w:rPr>
        <w:tab/>
      </w:r>
      <w:r w:rsidRPr="004914C6">
        <w:rPr>
          <w:sz w:val="18"/>
          <w:szCs w:val="18"/>
        </w:rPr>
        <w:tab/>
        <w:t>setedad(int e){ edad=e;};</w:t>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t>getedad(){return edad;};</w:t>
      </w:r>
    </w:p>
    <w:p w:rsidR="0035557C" w:rsidRPr="004914C6" w:rsidRDefault="0035557C" w:rsidP="0035557C">
      <w:pPr>
        <w:rPr>
          <w:sz w:val="18"/>
          <w:szCs w:val="18"/>
        </w:rPr>
      </w:pPr>
      <w:r w:rsidRPr="004914C6">
        <w:rPr>
          <w:sz w:val="18"/>
          <w:szCs w:val="18"/>
        </w:rPr>
        <w:t xml:space="preserve"> </w:t>
      </w:r>
      <w:r w:rsidRPr="004914C6">
        <w:rPr>
          <w:sz w:val="18"/>
          <w:szCs w:val="18"/>
        </w:rPr>
        <w:tab/>
        <w:t xml:space="preserve">  </w:t>
      </w:r>
      <w:r w:rsidRPr="004914C6">
        <w:rPr>
          <w:sz w:val="18"/>
          <w:szCs w:val="18"/>
        </w:rPr>
        <w:tab/>
      </w:r>
      <w:r w:rsidRPr="004914C6">
        <w:rPr>
          <w:sz w:val="18"/>
          <w:szCs w:val="18"/>
        </w:rPr>
        <w:tab/>
      </w:r>
      <w:r w:rsidRPr="004914C6">
        <w:rPr>
          <w:sz w:val="18"/>
          <w:szCs w:val="18"/>
        </w:rPr>
        <w:tab/>
      </w:r>
    </w:p>
    <w:p w:rsidR="0035557C" w:rsidRPr="004914C6" w:rsidRDefault="0035557C" w:rsidP="0035557C">
      <w:pPr>
        <w:rPr>
          <w:sz w:val="18"/>
          <w:szCs w:val="18"/>
        </w:rPr>
      </w:pPr>
      <w:r w:rsidRPr="004914C6">
        <w:rPr>
          <w:sz w:val="18"/>
          <w:szCs w:val="18"/>
        </w:rPr>
        <w:t xml:space="preserve"> </w:t>
      </w:r>
      <w:r w:rsidRPr="004914C6">
        <w:rPr>
          <w:sz w:val="18"/>
          <w:szCs w:val="18"/>
        </w:rPr>
        <w:tab/>
        <w:t xml:space="preserve">  </w:t>
      </w:r>
      <w:r w:rsidRPr="004914C6">
        <w:rPr>
          <w:sz w:val="18"/>
          <w:szCs w:val="18"/>
        </w:rPr>
        <w:tab/>
      </w:r>
      <w:r w:rsidRPr="004914C6">
        <w:rPr>
          <w:sz w:val="18"/>
          <w:szCs w:val="18"/>
        </w:rPr>
        <w:tab/>
      </w:r>
      <w:r w:rsidRPr="004914C6">
        <w:rPr>
          <w:sz w:val="18"/>
          <w:szCs w:val="18"/>
        </w:rPr>
        <w:tab/>
      </w:r>
    </w:p>
    <w:p w:rsidR="0035557C" w:rsidRPr="004914C6" w:rsidRDefault="0035557C" w:rsidP="0035557C">
      <w:pPr>
        <w:rPr>
          <w:sz w:val="18"/>
          <w:szCs w:val="18"/>
          <w:lang w:val="en-US"/>
        </w:rPr>
      </w:pPr>
      <w:r w:rsidRPr="004914C6">
        <w:rPr>
          <w:sz w:val="18"/>
          <w:szCs w:val="18"/>
          <w:lang w:val="en-US"/>
        </w:rPr>
        <w:t>};</w:t>
      </w:r>
    </w:p>
    <w:p w:rsidR="0035557C" w:rsidRPr="004914C6" w:rsidRDefault="0035557C" w:rsidP="0035557C">
      <w:pPr>
        <w:rPr>
          <w:sz w:val="18"/>
          <w:szCs w:val="18"/>
          <w:lang w:val="en-US"/>
        </w:rPr>
      </w:pPr>
    </w:p>
    <w:p w:rsidR="0035557C" w:rsidRPr="004914C6" w:rsidRDefault="0035557C" w:rsidP="0035557C">
      <w:pPr>
        <w:rPr>
          <w:sz w:val="18"/>
          <w:szCs w:val="18"/>
          <w:lang w:val="en-US"/>
        </w:rPr>
      </w:pPr>
      <w:r w:rsidRPr="004914C6">
        <w:rPr>
          <w:sz w:val="18"/>
          <w:szCs w:val="18"/>
          <w:lang w:val="en-US"/>
        </w:rPr>
        <w:t>class profesion</w:t>
      </w:r>
    </w:p>
    <w:p w:rsidR="0035557C" w:rsidRPr="004914C6" w:rsidRDefault="0035557C" w:rsidP="0035557C">
      <w:pPr>
        <w:rPr>
          <w:sz w:val="18"/>
          <w:szCs w:val="18"/>
          <w:lang w:val="en-US"/>
        </w:rPr>
      </w:pPr>
      <w:r w:rsidRPr="004914C6">
        <w:rPr>
          <w:sz w:val="18"/>
          <w:szCs w:val="18"/>
          <w:lang w:val="en-US"/>
        </w:rPr>
        <w:t>{</w:t>
      </w:r>
      <w:r w:rsidRPr="004914C6">
        <w:rPr>
          <w:sz w:val="18"/>
          <w:szCs w:val="18"/>
          <w:lang w:val="en-US"/>
        </w:rPr>
        <w:tab/>
        <w:t>char t-profesion[30];</w:t>
      </w:r>
    </w:p>
    <w:p w:rsidR="0035557C" w:rsidRPr="004914C6" w:rsidRDefault="0035557C" w:rsidP="0035557C">
      <w:pPr>
        <w:rPr>
          <w:sz w:val="18"/>
          <w:szCs w:val="18"/>
          <w:lang w:val="en-US"/>
        </w:rPr>
      </w:pPr>
      <w:r w:rsidRPr="004914C6">
        <w:rPr>
          <w:sz w:val="18"/>
          <w:szCs w:val="18"/>
          <w:lang w:val="en-US"/>
        </w:rPr>
        <w:tab/>
        <w:t>int categoria;</w:t>
      </w:r>
    </w:p>
    <w:p w:rsidR="0035557C" w:rsidRPr="004914C6" w:rsidRDefault="0035557C" w:rsidP="0035557C">
      <w:pPr>
        <w:rPr>
          <w:sz w:val="18"/>
          <w:szCs w:val="18"/>
          <w:lang w:val="en-US"/>
        </w:rPr>
      </w:pPr>
      <w:r w:rsidRPr="004914C6">
        <w:rPr>
          <w:sz w:val="18"/>
          <w:szCs w:val="18"/>
          <w:lang w:val="en-US"/>
        </w:rPr>
        <w:tab/>
      </w:r>
    </w:p>
    <w:p w:rsidR="0035557C" w:rsidRPr="004914C6" w:rsidRDefault="0035557C" w:rsidP="0035557C">
      <w:pPr>
        <w:rPr>
          <w:sz w:val="18"/>
          <w:szCs w:val="18"/>
          <w:lang w:val="en-US"/>
        </w:rPr>
      </w:pPr>
      <w:r w:rsidRPr="004914C6">
        <w:rPr>
          <w:sz w:val="18"/>
          <w:szCs w:val="18"/>
          <w:lang w:val="en-US"/>
        </w:rPr>
        <w:tab/>
        <w:t>public:</w:t>
      </w:r>
    </w:p>
    <w:p w:rsidR="0035557C" w:rsidRPr="004914C6" w:rsidRDefault="0035557C" w:rsidP="0035557C">
      <w:pPr>
        <w:rPr>
          <w:sz w:val="18"/>
          <w:szCs w:val="18"/>
          <w:lang w:val="en-US"/>
        </w:rPr>
      </w:pP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lang w:val="en-US"/>
        </w:rPr>
        <w:tab/>
        <w:t>profesion(){};</w:t>
      </w:r>
    </w:p>
    <w:p w:rsidR="0035557C" w:rsidRPr="004914C6" w:rsidRDefault="0035557C" w:rsidP="0035557C">
      <w:pPr>
        <w:rPr>
          <w:sz w:val="18"/>
          <w:szCs w:val="18"/>
          <w:lang w:val="en-US"/>
        </w:rPr>
      </w:pP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lang w:val="en-US"/>
        </w:rPr>
        <w:tab/>
        <w:t>setprofesion(char *n){ strcpy(n, t-profesion);};</w:t>
      </w:r>
      <w:r w:rsidRPr="004914C6">
        <w:rPr>
          <w:sz w:val="18"/>
          <w:szCs w:val="18"/>
          <w:lang w:val="en-US"/>
        </w:rPr>
        <w:tab/>
        <w:t xml:space="preserve"> </w:t>
      </w:r>
      <w:r w:rsidRPr="004914C6">
        <w:rPr>
          <w:sz w:val="18"/>
          <w:szCs w:val="18"/>
          <w:lang w:val="en-US"/>
        </w:rPr>
        <w:tab/>
        <w:t>getprofesion(){ cout&lt;&lt;t-profesion;};</w:t>
      </w:r>
    </w:p>
    <w:p w:rsidR="0035557C" w:rsidRPr="004914C6" w:rsidRDefault="0035557C" w:rsidP="0035557C">
      <w:pPr>
        <w:rPr>
          <w:sz w:val="18"/>
          <w:szCs w:val="18"/>
          <w:lang w:val="en-US"/>
        </w:rPr>
      </w:pPr>
      <w:r w:rsidRPr="004914C6">
        <w:rPr>
          <w:sz w:val="18"/>
          <w:szCs w:val="18"/>
          <w:lang w:val="en-US"/>
        </w:rPr>
        <w:t xml:space="preserve"> </w:t>
      </w:r>
      <w:r w:rsidRPr="004914C6">
        <w:rPr>
          <w:sz w:val="18"/>
          <w:szCs w:val="18"/>
          <w:lang w:val="en-US"/>
        </w:rPr>
        <w:tab/>
        <w:t xml:space="preserve">  </w:t>
      </w:r>
      <w:r w:rsidRPr="004914C6">
        <w:rPr>
          <w:sz w:val="18"/>
          <w:szCs w:val="18"/>
          <w:lang w:val="en-US"/>
        </w:rPr>
        <w:tab/>
      </w:r>
      <w:r w:rsidRPr="004914C6">
        <w:rPr>
          <w:sz w:val="18"/>
          <w:szCs w:val="18"/>
          <w:lang w:val="en-US"/>
        </w:rPr>
        <w:tab/>
      </w:r>
      <w:r w:rsidRPr="004914C6">
        <w:rPr>
          <w:sz w:val="18"/>
          <w:szCs w:val="18"/>
          <w:lang w:val="en-US"/>
        </w:rPr>
        <w:tab/>
        <w:t>setcategoria(int e){ categoria=e;};</w:t>
      </w: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lang w:val="en-US"/>
        </w:rPr>
        <w:tab/>
        <w:t>getcategoria(){return categoria;};</w:t>
      </w:r>
    </w:p>
    <w:p w:rsidR="0035557C" w:rsidRPr="004914C6" w:rsidRDefault="0035557C" w:rsidP="0035557C">
      <w:pPr>
        <w:rPr>
          <w:sz w:val="18"/>
          <w:szCs w:val="18"/>
          <w:lang w:val="en-US"/>
        </w:rPr>
      </w:pPr>
      <w:r w:rsidRPr="004914C6">
        <w:rPr>
          <w:sz w:val="18"/>
          <w:szCs w:val="18"/>
          <w:lang w:val="en-US"/>
        </w:rPr>
        <w:tab/>
      </w:r>
      <w:r w:rsidRPr="004914C6">
        <w:rPr>
          <w:sz w:val="18"/>
          <w:szCs w:val="18"/>
          <w:lang w:val="en-US"/>
        </w:rPr>
        <w:tab/>
      </w:r>
    </w:p>
    <w:p w:rsidR="0035557C" w:rsidRPr="004914C6" w:rsidRDefault="0035557C" w:rsidP="0035557C">
      <w:pPr>
        <w:rPr>
          <w:sz w:val="18"/>
          <w:szCs w:val="18"/>
          <w:lang w:val="en-US"/>
        </w:rPr>
      </w:pPr>
      <w:r w:rsidRPr="004914C6">
        <w:rPr>
          <w:sz w:val="18"/>
          <w:szCs w:val="18"/>
          <w:lang w:val="en-US"/>
        </w:rPr>
        <w:t>};</w:t>
      </w:r>
    </w:p>
    <w:p w:rsidR="0035557C" w:rsidRPr="004914C6" w:rsidRDefault="0035557C" w:rsidP="0035557C">
      <w:pPr>
        <w:rPr>
          <w:sz w:val="18"/>
          <w:szCs w:val="18"/>
          <w:lang w:val="en-US"/>
        </w:rPr>
      </w:pPr>
    </w:p>
    <w:p w:rsidR="0035557C" w:rsidRPr="004914C6" w:rsidRDefault="0035557C" w:rsidP="0035557C">
      <w:pPr>
        <w:rPr>
          <w:sz w:val="18"/>
          <w:szCs w:val="18"/>
          <w:lang w:val="en-US"/>
        </w:rPr>
      </w:pPr>
      <w:r w:rsidRPr="004914C6">
        <w:rPr>
          <w:sz w:val="18"/>
          <w:szCs w:val="18"/>
          <w:lang w:val="en-US"/>
        </w:rPr>
        <w:t>class salario:public empelado, profesion</w:t>
      </w:r>
    </w:p>
    <w:p w:rsidR="0035557C" w:rsidRPr="004914C6" w:rsidRDefault="0035557C" w:rsidP="0035557C">
      <w:pPr>
        <w:rPr>
          <w:sz w:val="18"/>
          <w:szCs w:val="18"/>
          <w:lang w:val="en-US"/>
        </w:rPr>
      </w:pPr>
      <w:r w:rsidRPr="004914C6">
        <w:rPr>
          <w:sz w:val="18"/>
          <w:szCs w:val="18"/>
          <w:lang w:val="en-US"/>
        </w:rPr>
        <w:t>{</w:t>
      </w:r>
      <w:r w:rsidRPr="004914C6">
        <w:rPr>
          <w:sz w:val="18"/>
          <w:szCs w:val="18"/>
          <w:lang w:val="en-US"/>
        </w:rPr>
        <w:tab/>
        <w:t>int salari;</w:t>
      </w:r>
    </w:p>
    <w:p w:rsidR="0035557C" w:rsidRPr="004914C6" w:rsidRDefault="0035557C" w:rsidP="0035557C">
      <w:pPr>
        <w:rPr>
          <w:sz w:val="18"/>
          <w:szCs w:val="18"/>
          <w:lang w:val="en-US"/>
        </w:rPr>
      </w:pPr>
      <w:r w:rsidRPr="004914C6">
        <w:rPr>
          <w:sz w:val="18"/>
          <w:szCs w:val="18"/>
          <w:lang w:val="en-US"/>
        </w:rPr>
        <w:tab/>
        <w:t>public:</w:t>
      </w:r>
    </w:p>
    <w:p w:rsidR="0035557C" w:rsidRPr="004914C6" w:rsidRDefault="0035557C" w:rsidP="0035557C">
      <w:pPr>
        <w:rPr>
          <w:sz w:val="18"/>
          <w:szCs w:val="18"/>
          <w:lang w:val="en-US"/>
        </w:rPr>
      </w:pPr>
      <w:r w:rsidRPr="004914C6">
        <w:rPr>
          <w:sz w:val="18"/>
          <w:szCs w:val="18"/>
          <w:lang w:val="en-US"/>
        </w:rPr>
        <w:tab/>
      </w:r>
      <w:r w:rsidRPr="004914C6">
        <w:rPr>
          <w:sz w:val="18"/>
          <w:szCs w:val="18"/>
          <w:lang w:val="en-US"/>
        </w:rPr>
        <w:tab/>
      </w:r>
      <w:r w:rsidRPr="004914C6">
        <w:rPr>
          <w:sz w:val="18"/>
          <w:szCs w:val="18"/>
          <w:lang w:val="en-US"/>
        </w:rPr>
        <w:tab/>
        <w:t>salario(){};</w:t>
      </w:r>
    </w:p>
    <w:p w:rsidR="0035557C" w:rsidRPr="004914C6" w:rsidRDefault="0035557C" w:rsidP="0035557C">
      <w:pPr>
        <w:rPr>
          <w:sz w:val="18"/>
          <w:szCs w:val="18"/>
          <w:lang w:val="en-US"/>
        </w:rPr>
      </w:pPr>
      <w:r w:rsidRPr="004914C6">
        <w:rPr>
          <w:sz w:val="18"/>
          <w:szCs w:val="18"/>
          <w:lang w:val="en-US"/>
        </w:rPr>
        <w:tab/>
      </w:r>
      <w:r w:rsidRPr="004914C6">
        <w:rPr>
          <w:sz w:val="18"/>
          <w:szCs w:val="18"/>
          <w:lang w:val="en-US"/>
        </w:rPr>
        <w:tab/>
      </w:r>
      <w:r w:rsidRPr="004914C6">
        <w:rPr>
          <w:sz w:val="18"/>
          <w:szCs w:val="18"/>
          <w:lang w:val="en-US"/>
        </w:rPr>
        <w:tab/>
        <w:t>setsalario(int e){ salari=e;};</w:t>
      </w: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lang w:val="en-US"/>
        </w:rPr>
        <w:tab/>
        <w:t>getsalario(){return salari;};</w:t>
      </w:r>
    </w:p>
    <w:p w:rsidR="0035557C" w:rsidRPr="004914C6" w:rsidRDefault="0035557C" w:rsidP="0035557C">
      <w:pPr>
        <w:rPr>
          <w:sz w:val="18"/>
          <w:szCs w:val="18"/>
          <w:lang w:val="en-US"/>
        </w:rPr>
      </w:pPr>
      <w:r w:rsidRPr="004914C6">
        <w:rPr>
          <w:sz w:val="18"/>
          <w:szCs w:val="18"/>
          <w:lang w:val="en-US"/>
        </w:rPr>
        <w:t>};</w:t>
      </w:r>
    </w:p>
    <w:p w:rsidR="0035557C" w:rsidRPr="004914C6" w:rsidRDefault="0035557C" w:rsidP="0035557C">
      <w:pPr>
        <w:rPr>
          <w:sz w:val="18"/>
          <w:szCs w:val="18"/>
          <w:lang w:val="en-US"/>
        </w:rPr>
      </w:pPr>
    </w:p>
    <w:p w:rsidR="0035557C" w:rsidRPr="004914C6" w:rsidRDefault="0035557C" w:rsidP="0035557C">
      <w:pPr>
        <w:rPr>
          <w:sz w:val="18"/>
          <w:szCs w:val="18"/>
          <w:lang w:val="en-US"/>
        </w:rPr>
      </w:pPr>
      <w:r w:rsidRPr="004914C6">
        <w:rPr>
          <w:sz w:val="18"/>
          <w:szCs w:val="18"/>
          <w:lang w:val="en-US"/>
        </w:rPr>
        <w:t>class hora:public empelado, profesion</w:t>
      </w:r>
    </w:p>
    <w:p w:rsidR="0035557C" w:rsidRPr="004914C6" w:rsidRDefault="0035557C" w:rsidP="0035557C">
      <w:pPr>
        <w:rPr>
          <w:sz w:val="18"/>
          <w:szCs w:val="18"/>
          <w:lang w:val="en-US"/>
        </w:rPr>
      </w:pPr>
      <w:r w:rsidRPr="004914C6">
        <w:rPr>
          <w:sz w:val="18"/>
          <w:szCs w:val="18"/>
          <w:lang w:val="en-US"/>
        </w:rPr>
        <w:t>{</w:t>
      </w:r>
      <w:r w:rsidRPr="004914C6">
        <w:rPr>
          <w:sz w:val="18"/>
          <w:szCs w:val="18"/>
          <w:lang w:val="en-US"/>
        </w:rPr>
        <w:tab/>
        <w:t>int remuneracion;</w:t>
      </w:r>
    </w:p>
    <w:p w:rsidR="0035557C" w:rsidRPr="004914C6" w:rsidRDefault="0035557C" w:rsidP="0035557C">
      <w:pPr>
        <w:rPr>
          <w:sz w:val="18"/>
          <w:szCs w:val="18"/>
          <w:lang w:val="en-US"/>
        </w:rPr>
      </w:pPr>
      <w:r w:rsidRPr="004914C6">
        <w:rPr>
          <w:sz w:val="18"/>
          <w:szCs w:val="18"/>
          <w:lang w:val="en-US"/>
        </w:rPr>
        <w:lastRenderedPageBreak/>
        <w:tab/>
        <w:t>int horas;</w:t>
      </w:r>
    </w:p>
    <w:p w:rsidR="0035557C" w:rsidRPr="004914C6" w:rsidRDefault="0035557C" w:rsidP="0035557C">
      <w:pPr>
        <w:rPr>
          <w:sz w:val="18"/>
          <w:szCs w:val="18"/>
          <w:lang w:val="en-US"/>
        </w:rPr>
      </w:pPr>
      <w:r w:rsidRPr="004914C6">
        <w:rPr>
          <w:sz w:val="18"/>
          <w:szCs w:val="18"/>
          <w:lang w:val="en-US"/>
        </w:rPr>
        <w:tab/>
        <w:t>int dias;</w:t>
      </w:r>
    </w:p>
    <w:p w:rsidR="0035557C" w:rsidRPr="004914C6" w:rsidRDefault="0035557C" w:rsidP="0035557C">
      <w:pPr>
        <w:rPr>
          <w:sz w:val="18"/>
          <w:szCs w:val="18"/>
          <w:lang w:val="en-US"/>
        </w:rPr>
      </w:pPr>
      <w:r w:rsidRPr="004914C6">
        <w:rPr>
          <w:sz w:val="18"/>
          <w:szCs w:val="18"/>
          <w:lang w:val="en-US"/>
        </w:rPr>
        <w:tab/>
      </w:r>
    </w:p>
    <w:p w:rsidR="0035557C" w:rsidRPr="004914C6" w:rsidRDefault="0035557C" w:rsidP="0035557C">
      <w:pPr>
        <w:rPr>
          <w:sz w:val="18"/>
          <w:szCs w:val="18"/>
          <w:lang w:val="en-US"/>
        </w:rPr>
      </w:pPr>
      <w:r w:rsidRPr="004914C6">
        <w:rPr>
          <w:sz w:val="18"/>
          <w:szCs w:val="18"/>
          <w:lang w:val="en-US"/>
        </w:rPr>
        <w:tab/>
        <w:t>public:</w:t>
      </w:r>
    </w:p>
    <w:p w:rsidR="0035557C" w:rsidRPr="004914C6" w:rsidRDefault="0035557C" w:rsidP="0035557C">
      <w:pPr>
        <w:rPr>
          <w:sz w:val="18"/>
          <w:szCs w:val="18"/>
        </w:rPr>
      </w:pP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lang w:val="en-US"/>
        </w:rPr>
        <w:tab/>
      </w:r>
      <w:r w:rsidRPr="004914C6">
        <w:rPr>
          <w:sz w:val="18"/>
          <w:szCs w:val="18"/>
        </w:rPr>
        <w:t>hora(){};</w:t>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r>
      <w:r w:rsidRPr="004914C6">
        <w:rPr>
          <w:sz w:val="18"/>
          <w:szCs w:val="18"/>
        </w:rPr>
        <w:tab/>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r>
      <w:r w:rsidRPr="004914C6">
        <w:rPr>
          <w:sz w:val="18"/>
          <w:szCs w:val="18"/>
        </w:rPr>
        <w:tab/>
        <w:t>sethoras(int e){ horas=e;};</w:t>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r>
      <w:r w:rsidRPr="004914C6">
        <w:rPr>
          <w:sz w:val="18"/>
          <w:szCs w:val="18"/>
        </w:rPr>
        <w:tab/>
        <w:t>setdias(int e){ dias=e;};</w:t>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r>
      <w:r w:rsidRPr="004914C6">
        <w:rPr>
          <w:sz w:val="18"/>
          <w:szCs w:val="18"/>
        </w:rPr>
        <w:tab/>
        <w:t>getremuneracion()</w:t>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r>
      <w:r w:rsidRPr="004914C6">
        <w:rPr>
          <w:sz w:val="18"/>
          <w:szCs w:val="18"/>
        </w:rPr>
        <w:tab/>
        <w:t>{   int monto,di;</w:t>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t>monto=horas*80;</w:t>
      </w:r>
      <w:r w:rsidRPr="004914C6">
        <w:rPr>
          <w:sz w:val="18"/>
          <w:szCs w:val="18"/>
        </w:rPr>
        <w:tab/>
        <w:t>di=monto*dias; remuneracion=di;</w:t>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r>
      <w:r w:rsidRPr="004914C6">
        <w:rPr>
          <w:sz w:val="18"/>
          <w:szCs w:val="18"/>
        </w:rPr>
        <w:tab/>
      </w:r>
      <w:r w:rsidRPr="004914C6">
        <w:rPr>
          <w:sz w:val="18"/>
          <w:szCs w:val="18"/>
        </w:rPr>
        <w:tab/>
        <w:t>return remuneracion;};</w:t>
      </w:r>
    </w:p>
    <w:p w:rsidR="0035557C" w:rsidRPr="004914C6" w:rsidRDefault="0035557C" w:rsidP="0035557C">
      <w:pPr>
        <w:rPr>
          <w:sz w:val="18"/>
          <w:szCs w:val="18"/>
        </w:rPr>
      </w:pPr>
      <w:r w:rsidRPr="004914C6">
        <w:rPr>
          <w:sz w:val="18"/>
          <w:szCs w:val="18"/>
        </w:rPr>
        <w:t>};</w:t>
      </w:r>
    </w:p>
    <w:p w:rsidR="0035557C" w:rsidRPr="004914C6" w:rsidRDefault="0035557C" w:rsidP="0035557C">
      <w:pPr>
        <w:rPr>
          <w:sz w:val="18"/>
          <w:szCs w:val="18"/>
        </w:rPr>
      </w:pPr>
    </w:p>
    <w:p w:rsidR="0035557C" w:rsidRPr="004914C6" w:rsidRDefault="0035557C" w:rsidP="0035557C">
      <w:pPr>
        <w:rPr>
          <w:sz w:val="18"/>
          <w:szCs w:val="18"/>
        </w:rPr>
      </w:pPr>
      <w:r w:rsidRPr="004914C6">
        <w:rPr>
          <w:sz w:val="18"/>
          <w:szCs w:val="18"/>
        </w:rPr>
        <w:t>class comision:public empelado, profesion</w:t>
      </w:r>
    </w:p>
    <w:p w:rsidR="0035557C" w:rsidRPr="004914C6" w:rsidRDefault="0035557C" w:rsidP="0035557C">
      <w:pPr>
        <w:rPr>
          <w:sz w:val="18"/>
          <w:szCs w:val="18"/>
        </w:rPr>
      </w:pPr>
      <w:r w:rsidRPr="004914C6">
        <w:rPr>
          <w:sz w:val="18"/>
          <w:szCs w:val="18"/>
        </w:rPr>
        <w:t>{</w:t>
      </w:r>
      <w:r w:rsidRPr="004914C6">
        <w:rPr>
          <w:sz w:val="18"/>
          <w:szCs w:val="18"/>
        </w:rPr>
        <w:tab/>
        <w:t>int  ventas_brutas;</w:t>
      </w:r>
    </w:p>
    <w:p w:rsidR="0035557C" w:rsidRPr="004914C6" w:rsidRDefault="0035557C" w:rsidP="0035557C">
      <w:pPr>
        <w:rPr>
          <w:sz w:val="18"/>
          <w:szCs w:val="18"/>
        </w:rPr>
      </w:pPr>
      <w:r w:rsidRPr="004914C6">
        <w:rPr>
          <w:sz w:val="18"/>
          <w:szCs w:val="18"/>
        </w:rPr>
        <w:tab/>
        <w:t>char sector_ventas[30];</w:t>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t>public:</w:t>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t>comision(){};</w:t>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t>setsector_ventas(char *n){ strcpy(n, sector_ventas);};</w:t>
      </w:r>
      <w:r w:rsidRPr="004914C6">
        <w:rPr>
          <w:sz w:val="18"/>
          <w:szCs w:val="18"/>
        </w:rPr>
        <w:tab/>
        <w:t xml:space="preserve"> </w:t>
      </w:r>
      <w:r w:rsidRPr="004914C6">
        <w:rPr>
          <w:sz w:val="18"/>
          <w:szCs w:val="18"/>
        </w:rPr>
        <w:tab/>
        <w:t>getsector_ventas(){ cout&lt;&lt;sector_ventas;};</w:t>
      </w:r>
    </w:p>
    <w:p w:rsidR="0035557C" w:rsidRPr="004914C6" w:rsidRDefault="0035557C" w:rsidP="0035557C">
      <w:pPr>
        <w:rPr>
          <w:sz w:val="18"/>
          <w:szCs w:val="18"/>
        </w:rPr>
      </w:pPr>
      <w:r w:rsidRPr="004914C6">
        <w:rPr>
          <w:sz w:val="18"/>
          <w:szCs w:val="18"/>
        </w:rPr>
        <w:tab/>
      </w:r>
      <w:r w:rsidRPr="004914C6">
        <w:rPr>
          <w:sz w:val="18"/>
          <w:szCs w:val="18"/>
        </w:rPr>
        <w:tab/>
      </w:r>
      <w:r w:rsidRPr="004914C6">
        <w:rPr>
          <w:sz w:val="18"/>
          <w:szCs w:val="18"/>
        </w:rPr>
        <w:tab/>
        <w:t>setventas_brutas(int e){ ventas_brutas=e;};</w:t>
      </w:r>
      <w:r w:rsidRPr="004914C6">
        <w:rPr>
          <w:sz w:val="18"/>
          <w:szCs w:val="18"/>
        </w:rPr>
        <w:tab/>
      </w:r>
      <w:r w:rsidRPr="004914C6">
        <w:rPr>
          <w:sz w:val="18"/>
          <w:szCs w:val="18"/>
        </w:rPr>
        <w:tab/>
      </w:r>
      <w:r w:rsidRPr="004914C6">
        <w:rPr>
          <w:sz w:val="18"/>
          <w:szCs w:val="18"/>
        </w:rPr>
        <w:tab/>
        <w:t xml:space="preserve">    </w:t>
      </w:r>
      <w:r w:rsidRPr="004914C6">
        <w:rPr>
          <w:sz w:val="18"/>
          <w:szCs w:val="18"/>
        </w:rPr>
        <w:tab/>
        <w:t>getventas_brutas(){return ventas_brutas;};</w:t>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lang w:val="en-US"/>
        </w:rPr>
      </w:pPr>
      <w:r w:rsidRPr="004914C6">
        <w:rPr>
          <w:sz w:val="18"/>
          <w:szCs w:val="18"/>
          <w:lang w:val="en-US"/>
        </w:rPr>
        <w:t>}</w:t>
      </w:r>
    </w:p>
    <w:p w:rsidR="0035557C" w:rsidRPr="004914C6" w:rsidRDefault="0035557C" w:rsidP="0035557C">
      <w:pPr>
        <w:rPr>
          <w:sz w:val="18"/>
          <w:szCs w:val="18"/>
          <w:lang w:val="en-US"/>
        </w:rPr>
      </w:pPr>
    </w:p>
    <w:p w:rsidR="0035557C" w:rsidRPr="004914C6" w:rsidRDefault="0035557C" w:rsidP="0035557C">
      <w:pPr>
        <w:rPr>
          <w:sz w:val="18"/>
          <w:szCs w:val="18"/>
          <w:lang w:val="en-US"/>
        </w:rPr>
      </w:pPr>
    </w:p>
    <w:p w:rsidR="0035557C" w:rsidRPr="004914C6" w:rsidRDefault="0035557C" w:rsidP="0035557C">
      <w:pPr>
        <w:rPr>
          <w:sz w:val="18"/>
          <w:szCs w:val="18"/>
          <w:lang w:val="en-US"/>
        </w:rPr>
      </w:pPr>
      <w:r w:rsidRPr="004914C6">
        <w:rPr>
          <w:sz w:val="18"/>
          <w:szCs w:val="18"/>
          <w:lang w:val="en-US"/>
        </w:rPr>
        <w:lastRenderedPageBreak/>
        <w:t>int main()</w:t>
      </w:r>
    </w:p>
    <w:p w:rsidR="0035557C" w:rsidRPr="004914C6" w:rsidRDefault="0035557C" w:rsidP="0035557C">
      <w:pPr>
        <w:rPr>
          <w:sz w:val="18"/>
          <w:szCs w:val="18"/>
          <w:lang w:val="en-US"/>
        </w:rPr>
      </w:pPr>
      <w:r w:rsidRPr="004914C6">
        <w:rPr>
          <w:sz w:val="18"/>
          <w:szCs w:val="18"/>
          <w:lang w:val="en-US"/>
        </w:rPr>
        <w:t>{</w:t>
      </w:r>
      <w:r w:rsidRPr="004914C6">
        <w:rPr>
          <w:sz w:val="18"/>
          <w:szCs w:val="18"/>
          <w:lang w:val="en-US"/>
        </w:rPr>
        <w:tab/>
        <w:t>class salario s;</w:t>
      </w:r>
    </w:p>
    <w:p w:rsidR="0035557C" w:rsidRPr="004914C6" w:rsidRDefault="0035557C" w:rsidP="0035557C">
      <w:pPr>
        <w:rPr>
          <w:sz w:val="18"/>
          <w:szCs w:val="18"/>
          <w:lang w:val="en-US"/>
        </w:rPr>
      </w:pPr>
      <w:r w:rsidRPr="004914C6">
        <w:rPr>
          <w:sz w:val="18"/>
          <w:szCs w:val="18"/>
          <w:lang w:val="en-US"/>
        </w:rPr>
        <w:tab/>
        <w:t>class hora h;</w:t>
      </w:r>
    </w:p>
    <w:p w:rsidR="0035557C" w:rsidRPr="004914C6" w:rsidRDefault="0035557C" w:rsidP="0035557C">
      <w:pPr>
        <w:rPr>
          <w:sz w:val="18"/>
          <w:szCs w:val="18"/>
          <w:lang w:val="en-US"/>
        </w:rPr>
      </w:pPr>
      <w:r w:rsidRPr="004914C6">
        <w:rPr>
          <w:sz w:val="18"/>
          <w:szCs w:val="18"/>
          <w:lang w:val="en-US"/>
        </w:rPr>
        <w:tab/>
        <w:t>class comision c;</w:t>
      </w:r>
    </w:p>
    <w:p w:rsidR="0035557C" w:rsidRPr="004914C6" w:rsidRDefault="0035557C" w:rsidP="0035557C">
      <w:pPr>
        <w:rPr>
          <w:sz w:val="18"/>
          <w:szCs w:val="18"/>
        </w:rPr>
      </w:pPr>
      <w:r w:rsidRPr="004914C6">
        <w:rPr>
          <w:sz w:val="18"/>
          <w:szCs w:val="18"/>
          <w:lang w:val="en-US"/>
        </w:rPr>
        <w:tab/>
      </w:r>
      <w:r w:rsidRPr="004914C6">
        <w:rPr>
          <w:sz w:val="18"/>
          <w:szCs w:val="18"/>
        </w:rPr>
        <w:t>class empleado e;</w:t>
      </w:r>
    </w:p>
    <w:p w:rsidR="0035557C" w:rsidRPr="004914C6" w:rsidRDefault="0035557C" w:rsidP="0035557C">
      <w:pPr>
        <w:rPr>
          <w:sz w:val="18"/>
          <w:szCs w:val="18"/>
        </w:rPr>
      </w:pPr>
      <w:r w:rsidRPr="004914C6">
        <w:rPr>
          <w:sz w:val="18"/>
          <w:szCs w:val="18"/>
        </w:rPr>
        <w:tab/>
        <w:t>class profesion p;</w:t>
      </w:r>
    </w:p>
    <w:p w:rsidR="0035557C" w:rsidRPr="004914C6" w:rsidRDefault="0035557C" w:rsidP="0035557C">
      <w:pPr>
        <w:rPr>
          <w:sz w:val="18"/>
          <w:szCs w:val="18"/>
        </w:rPr>
      </w:pPr>
      <w:r w:rsidRPr="004914C6">
        <w:rPr>
          <w:sz w:val="18"/>
          <w:szCs w:val="18"/>
        </w:rPr>
        <w:tab/>
        <w:t>char nombre[30],profesion[30],sector[30];</w:t>
      </w:r>
    </w:p>
    <w:p w:rsidR="0035557C" w:rsidRPr="004914C6" w:rsidRDefault="0035557C" w:rsidP="0035557C">
      <w:pPr>
        <w:rPr>
          <w:sz w:val="18"/>
          <w:szCs w:val="18"/>
        </w:rPr>
      </w:pPr>
      <w:r w:rsidRPr="004914C6">
        <w:rPr>
          <w:sz w:val="18"/>
          <w:szCs w:val="18"/>
        </w:rPr>
        <w:tab/>
        <w:t>int edad,categoria,salario,horas,dias,brutas;</w:t>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t xml:space="preserve">cout&lt;&lt;"\nIngrese el nombre:  ";  </w:t>
      </w:r>
      <w:r w:rsidRPr="004914C6">
        <w:rPr>
          <w:sz w:val="18"/>
          <w:szCs w:val="18"/>
        </w:rPr>
        <w:tab/>
        <w:t>cin&gt;&gt;nombre;</w:t>
      </w:r>
      <w:r w:rsidRPr="004914C6">
        <w:rPr>
          <w:sz w:val="18"/>
          <w:szCs w:val="18"/>
        </w:rPr>
        <w:tab/>
      </w:r>
      <w:r w:rsidRPr="004914C6">
        <w:rPr>
          <w:sz w:val="18"/>
          <w:szCs w:val="18"/>
        </w:rPr>
        <w:tab/>
      </w:r>
      <w:r w:rsidRPr="004914C6">
        <w:rPr>
          <w:sz w:val="18"/>
          <w:szCs w:val="18"/>
        </w:rPr>
        <w:tab/>
        <w:t>e.setnombre(nombre);</w:t>
      </w:r>
    </w:p>
    <w:p w:rsidR="0035557C" w:rsidRPr="004914C6" w:rsidRDefault="0035557C" w:rsidP="0035557C">
      <w:pPr>
        <w:rPr>
          <w:sz w:val="18"/>
          <w:szCs w:val="18"/>
        </w:rPr>
      </w:pPr>
      <w:r w:rsidRPr="004914C6">
        <w:rPr>
          <w:sz w:val="18"/>
          <w:szCs w:val="18"/>
        </w:rPr>
        <w:tab/>
        <w:t xml:space="preserve">cout&lt;&lt;"\Edad: n";   </w:t>
      </w:r>
      <w:r w:rsidRPr="004914C6">
        <w:rPr>
          <w:sz w:val="18"/>
          <w:szCs w:val="18"/>
        </w:rPr>
        <w:tab/>
      </w:r>
      <w:r w:rsidRPr="004914C6">
        <w:rPr>
          <w:sz w:val="18"/>
          <w:szCs w:val="18"/>
        </w:rPr>
        <w:tab/>
      </w:r>
      <w:r w:rsidRPr="004914C6">
        <w:rPr>
          <w:sz w:val="18"/>
          <w:szCs w:val="18"/>
        </w:rPr>
        <w:tab/>
      </w:r>
      <w:r w:rsidRPr="004914C6">
        <w:rPr>
          <w:sz w:val="18"/>
          <w:szCs w:val="18"/>
        </w:rPr>
        <w:tab/>
        <w:t>cin&gt;&gt;edad;</w:t>
      </w:r>
      <w:r w:rsidRPr="004914C6">
        <w:rPr>
          <w:sz w:val="18"/>
          <w:szCs w:val="18"/>
        </w:rPr>
        <w:tab/>
      </w:r>
      <w:r w:rsidRPr="004914C6">
        <w:rPr>
          <w:sz w:val="18"/>
          <w:szCs w:val="18"/>
        </w:rPr>
        <w:tab/>
      </w:r>
      <w:r w:rsidRPr="004914C6">
        <w:rPr>
          <w:sz w:val="18"/>
          <w:szCs w:val="18"/>
        </w:rPr>
        <w:tab/>
      </w:r>
      <w:r w:rsidRPr="004914C6">
        <w:rPr>
          <w:sz w:val="18"/>
          <w:szCs w:val="18"/>
        </w:rPr>
        <w:tab/>
        <w:t>e.edad(edad);</w:t>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t xml:space="preserve">cout&lt;&lt;"\n\nProfesion: ";   </w:t>
      </w:r>
      <w:r w:rsidRPr="004914C6">
        <w:rPr>
          <w:sz w:val="18"/>
          <w:szCs w:val="18"/>
        </w:rPr>
        <w:tab/>
      </w:r>
      <w:r w:rsidRPr="004914C6">
        <w:rPr>
          <w:sz w:val="18"/>
          <w:szCs w:val="18"/>
        </w:rPr>
        <w:tab/>
      </w:r>
      <w:r w:rsidRPr="004914C6">
        <w:rPr>
          <w:sz w:val="18"/>
          <w:szCs w:val="18"/>
        </w:rPr>
        <w:tab/>
        <w:t>cin&gt;&gt;profesion;</w:t>
      </w:r>
      <w:r w:rsidRPr="004914C6">
        <w:rPr>
          <w:sz w:val="18"/>
          <w:szCs w:val="18"/>
        </w:rPr>
        <w:tab/>
      </w:r>
      <w:r w:rsidRPr="004914C6">
        <w:rPr>
          <w:sz w:val="18"/>
          <w:szCs w:val="18"/>
        </w:rPr>
        <w:tab/>
      </w:r>
      <w:r w:rsidRPr="004914C6">
        <w:rPr>
          <w:sz w:val="18"/>
          <w:szCs w:val="18"/>
        </w:rPr>
        <w:tab/>
        <w:t>p.setprofesion(profesion);</w:t>
      </w:r>
    </w:p>
    <w:p w:rsidR="0035557C" w:rsidRPr="004914C6" w:rsidRDefault="0035557C" w:rsidP="0035557C">
      <w:pPr>
        <w:rPr>
          <w:sz w:val="18"/>
          <w:szCs w:val="18"/>
        </w:rPr>
      </w:pPr>
      <w:r w:rsidRPr="004914C6">
        <w:rPr>
          <w:sz w:val="18"/>
          <w:szCs w:val="18"/>
        </w:rPr>
        <w:tab/>
        <w:t>cout&lt;&lt;"\nCategoria: ";</w:t>
      </w:r>
      <w:r w:rsidRPr="004914C6">
        <w:rPr>
          <w:sz w:val="18"/>
          <w:szCs w:val="18"/>
        </w:rPr>
        <w:tab/>
      </w:r>
      <w:r w:rsidRPr="004914C6">
        <w:rPr>
          <w:sz w:val="18"/>
          <w:szCs w:val="18"/>
        </w:rPr>
        <w:tab/>
      </w:r>
      <w:r w:rsidRPr="004914C6">
        <w:rPr>
          <w:sz w:val="18"/>
          <w:szCs w:val="18"/>
        </w:rPr>
        <w:tab/>
      </w:r>
      <w:r w:rsidRPr="004914C6">
        <w:rPr>
          <w:sz w:val="18"/>
          <w:szCs w:val="18"/>
        </w:rPr>
        <w:tab/>
        <w:t>cin&gt;&gt;categoria;</w:t>
      </w:r>
      <w:r w:rsidRPr="004914C6">
        <w:rPr>
          <w:sz w:val="18"/>
          <w:szCs w:val="18"/>
        </w:rPr>
        <w:tab/>
      </w:r>
      <w:r w:rsidRPr="004914C6">
        <w:rPr>
          <w:sz w:val="18"/>
          <w:szCs w:val="18"/>
        </w:rPr>
        <w:tab/>
      </w:r>
      <w:r w:rsidRPr="004914C6">
        <w:rPr>
          <w:sz w:val="18"/>
          <w:szCs w:val="18"/>
        </w:rPr>
        <w:tab/>
        <w:t>p.setcategoria(categoria);</w:t>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t>cout&lt;&lt;"\n\nSalario: ";</w:t>
      </w:r>
      <w:r w:rsidRPr="004914C6">
        <w:rPr>
          <w:sz w:val="18"/>
          <w:szCs w:val="18"/>
        </w:rPr>
        <w:tab/>
      </w:r>
      <w:r w:rsidRPr="004914C6">
        <w:rPr>
          <w:sz w:val="18"/>
          <w:szCs w:val="18"/>
        </w:rPr>
        <w:tab/>
      </w:r>
      <w:r w:rsidRPr="004914C6">
        <w:rPr>
          <w:sz w:val="18"/>
          <w:szCs w:val="18"/>
        </w:rPr>
        <w:tab/>
      </w:r>
      <w:r w:rsidRPr="004914C6">
        <w:rPr>
          <w:sz w:val="18"/>
          <w:szCs w:val="18"/>
        </w:rPr>
        <w:tab/>
        <w:t>cin&gt;&gt;salario;</w:t>
      </w:r>
      <w:r w:rsidRPr="004914C6">
        <w:rPr>
          <w:sz w:val="18"/>
          <w:szCs w:val="18"/>
        </w:rPr>
        <w:tab/>
      </w:r>
      <w:r w:rsidRPr="004914C6">
        <w:rPr>
          <w:sz w:val="18"/>
          <w:szCs w:val="18"/>
        </w:rPr>
        <w:tab/>
      </w:r>
      <w:r w:rsidRPr="004914C6">
        <w:rPr>
          <w:sz w:val="18"/>
          <w:szCs w:val="18"/>
        </w:rPr>
        <w:tab/>
        <w:t>s.setsalario(salario);</w:t>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t>cout&lt;&lt;"\n\nHoras de trabajo:  ";</w:t>
      </w:r>
      <w:r w:rsidRPr="004914C6">
        <w:rPr>
          <w:sz w:val="18"/>
          <w:szCs w:val="18"/>
        </w:rPr>
        <w:tab/>
        <w:t>cin&gt;&gt;horas;</w:t>
      </w:r>
      <w:r w:rsidRPr="004914C6">
        <w:rPr>
          <w:sz w:val="18"/>
          <w:szCs w:val="18"/>
        </w:rPr>
        <w:tab/>
      </w:r>
      <w:r w:rsidRPr="004914C6">
        <w:rPr>
          <w:sz w:val="18"/>
          <w:szCs w:val="18"/>
        </w:rPr>
        <w:tab/>
      </w:r>
      <w:r w:rsidRPr="004914C6">
        <w:rPr>
          <w:sz w:val="18"/>
          <w:szCs w:val="18"/>
        </w:rPr>
        <w:tab/>
      </w:r>
      <w:r w:rsidRPr="004914C6">
        <w:rPr>
          <w:sz w:val="18"/>
          <w:szCs w:val="18"/>
        </w:rPr>
        <w:tab/>
        <w:t>h.sethoras(horas);</w:t>
      </w:r>
    </w:p>
    <w:p w:rsidR="0035557C" w:rsidRPr="004914C6" w:rsidRDefault="0035557C" w:rsidP="0035557C">
      <w:pPr>
        <w:rPr>
          <w:sz w:val="18"/>
          <w:szCs w:val="18"/>
        </w:rPr>
      </w:pPr>
      <w:r w:rsidRPr="004914C6">
        <w:rPr>
          <w:sz w:val="18"/>
          <w:szCs w:val="18"/>
        </w:rPr>
        <w:tab/>
        <w:t>cout&lt;&lt;"\nDias q trabajo:  ";</w:t>
      </w:r>
      <w:r w:rsidRPr="004914C6">
        <w:rPr>
          <w:sz w:val="18"/>
          <w:szCs w:val="18"/>
        </w:rPr>
        <w:tab/>
      </w:r>
      <w:r w:rsidRPr="004914C6">
        <w:rPr>
          <w:sz w:val="18"/>
          <w:szCs w:val="18"/>
        </w:rPr>
        <w:tab/>
        <w:t>cin&gt;&gt;dias;</w:t>
      </w:r>
      <w:r w:rsidRPr="004914C6">
        <w:rPr>
          <w:sz w:val="18"/>
          <w:szCs w:val="18"/>
        </w:rPr>
        <w:tab/>
      </w:r>
      <w:r w:rsidRPr="004914C6">
        <w:rPr>
          <w:sz w:val="18"/>
          <w:szCs w:val="18"/>
        </w:rPr>
        <w:tab/>
      </w:r>
      <w:r w:rsidRPr="004914C6">
        <w:rPr>
          <w:sz w:val="18"/>
          <w:szCs w:val="18"/>
        </w:rPr>
        <w:tab/>
      </w:r>
      <w:r w:rsidRPr="004914C6">
        <w:rPr>
          <w:sz w:val="18"/>
          <w:szCs w:val="18"/>
        </w:rPr>
        <w:tab/>
        <w:t>h.setdias(dias);</w:t>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t>cout&lt;&lt;"\n\nSector de ventas: ";</w:t>
      </w:r>
      <w:r w:rsidRPr="004914C6">
        <w:rPr>
          <w:sz w:val="18"/>
          <w:szCs w:val="18"/>
        </w:rPr>
        <w:tab/>
      </w:r>
      <w:r w:rsidRPr="004914C6">
        <w:rPr>
          <w:sz w:val="18"/>
          <w:szCs w:val="18"/>
        </w:rPr>
        <w:tab/>
        <w:t>cin&gt;&gt;sector;</w:t>
      </w:r>
      <w:r w:rsidRPr="004914C6">
        <w:rPr>
          <w:sz w:val="18"/>
          <w:szCs w:val="18"/>
        </w:rPr>
        <w:tab/>
      </w:r>
      <w:r w:rsidRPr="004914C6">
        <w:rPr>
          <w:sz w:val="18"/>
          <w:szCs w:val="18"/>
        </w:rPr>
        <w:tab/>
      </w:r>
      <w:r w:rsidRPr="004914C6">
        <w:rPr>
          <w:sz w:val="18"/>
          <w:szCs w:val="18"/>
        </w:rPr>
        <w:tab/>
        <w:t>c.setsector_ventas(sector);</w:t>
      </w:r>
    </w:p>
    <w:p w:rsidR="0035557C" w:rsidRPr="004914C6" w:rsidRDefault="0035557C" w:rsidP="0035557C">
      <w:pPr>
        <w:rPr>
          <w:sz w:val="18"/>
          <w:szCs w:val="18"/>
        </w:rPr>
      </w:pPr>
      <w:r w:rsidRPr="004914C6">
        <w:rPr>
          <w:sz w:val="18"/>
          <w:szCs w:val="18"/>
        </w:rPr>
        <w:tab/>
        <w:t>cout&lt;&lt;"\nVentas brutas: ";</w:t>
      </w:r>
      <w:r w:rsidRPr="004914C6">
        <w:rPr>
          <w:sz w:val="18"/>
          <w:szCs w:val="18"/>
        </w:rPr>
        <w:tab/>
      </w:r>
      <w:r w:rsidRPr="004914C6">
        <w:rPr>
          <w:sz w:val="18"/>
          <w:szCs w:val="18"/>
        </w:rPr>
        <w:tab/>
      </w:r>
      <w:r w:rsidRPr="004914C6">
        <w:rPr>
          <w:sz w:val="18"/>
          <w:szCs w:val="18"/>
        </w:rPr>
        <w:tab/>
        <w:t>cin&gt;&gt;brutas;</w:t>
      </w:r>
      <w:r w:rsidRPr="004914C6">
        <w:rPr>
          <w:sz w:val="18"/>
          <w:szCs w:val="18"/>
        </w:rPr>
        <w:tab/>
      </w:r>
      <w:r w:rsidRPr="004914C6">
        <w:rPr>
          <w:sz w:val="18"/>
          <w:szCs w:val="18"/>
        </w:rPr>
        <w:tab/>
      </w:r>
      <w:r w:rsidRPr="004914C6">
        <w:rPr>
          <w:sz w:val="18"/>
          <w:szCs w:val="18"/>
        </w:rPr>
        <w:tab/>
        <w:t>c.setventas_brutas(brutas);</w:t>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lastRenderedPageBreak/>
        <w:tab/>
        <w:t>cout&lt;&lt;"\n\n----------Ingresado---------------";</w:t>
      </w:r>
    </w:p>
    <w:p w:rsidR="0035557C" w:rsidRPr="004914C6" w:rsidRDefault="0035557C" w:rsidP="0035557C">
      <w:pPr>
        <w:rPr>
          <w:sz w:val="18"/>
          <w:szCs w:val="18"/>
        </w:rPr>
      </w:pPr>
      <w:r w:rsidRPr="004914C6">
        <w:rPr>
          <w:sz w:val="18"/>
          <w:szCs w:val="18"/>
        </w:rPr>
        <w:tab/>
        <w:t>cout&lt;&lt;"\nNombre:  ";</w:t>
      </w:r>
      <w:r w:rsidRPr="004914C6">
        <w:rPr>
          <w:sz w:val="18"/>
          <w:szCs w:val="18"/>
        </w:rPr>
        <w:tab/>
      </w:r>
      <w:r w:rsidRPr="004914C6">
        <w:rPr>
          <w:sz w:val="18"/>
          <w:szCs w:val="18"/>
        </w:rPr>
        <w:tab/>
      </w:r>
      <w:r w:rsidRPr="004914C6">
        <w:rPr>
          <w:sz w:val="18"/>
          <w:szCs w:val="18"/>
        </w:rPr>
        <w:tab/>
        <w:t>e.getnombre();</w:t>
      </w:r>
    </w:p>
    <w:p w:rsidR="0035557C" w:rsidRPr="004914C6" w:rsidRDefault="0035557C" w:rsidP="0035557C">
      <w:pPr>
        <w:rPr>
          <w:sz w:val="18"/>
          <w:szCs w:val="18"/>
        </w:rPr>
      </w:pPr>
      <w:r w:rsidRPr="004914C6">
        <w:rPr>
          <w:sz w:val="18"/>
          <w:szCs w:val="18"/>
        </w:rPr>
        <w:tab/>
        <w:t>cout&lt;&lt;"\nEdad:</w:t>
      </w:r>
      <w:r w:rsidRPr="004914C6">
        <w:rPr>
          <w:sz w:val="18"/>
          <w:szCs w:val="18"/>
        </w:rPr>
        <w:tab/>
        <w:t>"</w:t>
      </w:r>
      <w:r w:rsidRPr="004914C6">
        <w:rPr>
          <w:sz w:val="18"/>
          <w:szCs w:val="18"/>
        </w:rPr>
        <w:tab/>
      </w:r>
      <w:r w:rsidRPr="004914C6">
        <w:rPr>
          <w:sz w:val="18"/>
          <w:szCs w:val="18"/>
        </w:rPr>
        <w:tab/>
      </w:r>
      <w:r w:rsidRPr="004914C6">
        <w:rPr>
          <w:sz w:val="18"/>
          <w:szCs w:val="18"/>
        </w:rPr>
        <w:tab/>
      </w:r>
      <w:r w:rsidRPr="004914C6">
        <w:rPr>
          <w:sz w:val="18"/>
          <w:szCs w:val="18"/>
        </w:rPr>
        <w:tab/>
        <w:t>&lt;&lt;e.getedad();</w:t>
      </w:r>
    </w:p>
    <w:p w:rsidR="0035557C" w:rsidRPr="004914C6" w:rsidRDefault="0035557C" w:rsidP="0035557C">
      <w:pPr>
        <w:rPr>
          <w:sz w:val="18"/>
          <w:szCs w:val="18"/>
        </w:rPr>
      </w:pPr>
      <w:r w:rsidRPr="004914C6">
        <w:rPr>
          <w:sz w:val="18"/>
          <w:szCs w:val="18"/>
        </w:rPr>
        <w:tab/>
        <w:t>cout&lt;&lt;"\nProfesion: ";</w:t>
      </w:r>
      <w:r w:rsidRPr="004914C6">
        <w:rPr>
          <w:sz w:val="18"/>
          <w:szCs w:val="18"/>
        </w:rPr>
        <w:tab/>
      </w:r>
      <w:r w:rsidRPr="004914C6">
        <w:rPr>
          <w:sz w:val="18"/>
          <w:szCs w:val="18"/>
        </w:rPr>
        <w:tab/>
      </w:r>
      <w:r w:rsidRPr="004914C6">
        <w:rPr>
          <w:sz w:val="18"/>
          <w:szCs w:val="18"/>
        </w:rPr>
        <w:tab/>
        <w:t>p.getprofesion();</w:t>
      </w:r>
    </w:p>
    <w:p w:rsidR="0035557C" w:rsidRPr="004914C6" w:rsidRDefault="0035557C" w:rsidP="0035557C">
      <w:pPr>
        <w:rPr>
          <w:sz w:val="18"/>
          <w:szCs w:val="18"/>
        </w:rPr>
      </w:pPr>
      <w:r w:rsidRPr="004914C6">
        <w:rPr>
          <w:sz w:val="18"/>
          <w:szCs w:val="18"/>
        </w:rPr>
        <w:tab/>
        <w:t>cout&lt;&lt;"\nCategoria "</w:t>
      </w:r>
      <w:r w:rsidRPr="004914C6">
        <w:rPr>
          <w:sz w:val="18"/>
          <w:szCs w:val="18"/>
        </w:rPr>
        <w:tab/>
      </w:r>
      <w:r w:rsidRPr="004914C6">
        <w:rPr>
          <w:sz w:val="18"/>
          <w:szCs w:val="18"/>
        </w:rPr>
        <w:tab/>
        <w:t xml:space="preserve">    &lt;&lt;p.getcategoria();</w:t>
      </w:r>
    </w:p>
    <w:p w:rsidR="0035557C" w:rsidRPr="004914C6" w:rsidRDefault="0035557C" w:rsidP="0035557C">
      <w:pPr>
        <w:rPr>
          <w:sz w:val="18"/>
          <w:szCs w:val="18"/>
        </w:rPr>
      </w:pPr>
      <w:r w:rsidRPr="004914C6">
        <w:rPr>
          <w:sz w:val="18"/>
          <w:szCs w:val="18"/>
        </w:rPr>
        <w:tab/>
        <w:t>cout&lt;&lt;"\nSalario "</w:t>
      </w:r>
      <w:r w:rsidRPr="004914C6">
        <w:rPr>
          <w:sz w:val="18"/>
          <w:szCs w:val="18"/>
        </w:rPr>
        <w:tab/>
      </w:r>
      <w:r w:rsidRPr="004914C6">
        <w:rPr>
          <w:sz w:val="18"/>
          <w:szCs w:val="18"/>
        </w:rPr>
        <w:tab/>
      </w:r>
      <w:r w:rsidRPr="004914C6">
        <w:rPr>
          <w:sz w:val="18"/>
          <w:szCs w:val="18"/>
        </w:rPr>
        <w:tab/>
      </w:r>
      <w:r w:rsidRPr="004914C6">
        <w:rPr>
          <w:sz w:val="18"/>
          <w:szCs w:val="18"/>
        </w:rPr>
        <w:tab/>
        <w:t>&lt;&lt;s.getsalario();</w:t>
      </w:r>
    </w:p>
    <w:p w:rsidR="0035557C" w:rsidRPr="004914C6" w:rsidRDefault="0035557C" w:rsidP="0035557C">
      <w:pPr>
        <w:rPr>
          <w:sz w:val="18"/>
          <w:szCs w:val="18"/>
        </w:rPr>
      </w:pPr>
      <w:r w:rsidRPr="004914C6">
        <w:rPr>
          <w:sz w:val="18"/>
          <w:szCs w:val="18"/>
        </w:rPr>
        <w:tab/>
        <w:t>cout&lt;&lt;"\nRemuneracion "</w:t>
      </w:r>
      <w:r w:rsidRPr="004914C6">
        <w:rPr>
          <w:sz w:val="18"/>
          <w:szCs w:val="18"/>
        </w:rPr>
        <w:tab/>
      </w:r>
      <w:r w:rsidRPr="004914C6">
        <w:rPr>
          <w:sz w:val="18"/>
          <w:szCs w:val="18"/>
        </w:rPr>
        <w:tab/>
      </w:r>
      <w:r w:rsidRPr="004914C6">
        <w:rPr>
          <w:sz w:val="18"/>
          <w:szCs w:val="18"/>
        </w:rPr>
        <w:tab/>
        <w:t>&lt;&lt;h.getremuneracion();</w:t>
      </w:r>
    </w:p>
    <w:p w:rsidR="0035557C" w:rsidRPr="004914C6" w:rsidRDefault="0035557C" w:rsidP="0035557C">
      <w:pPr>
        <w:rPr>
          <w:sz w:val="18"/>
          <w:szCs w:val="18"/>
        </w:rPr>
      </w:pPr>
      <w:r w:rsidRPr="004914C6">
        <w:rPr>
          <w:sz w:val="18"/>
          <w:szCs w:val="18"/>
        </w:rPr>
        <w:tab/>
        <w:t>cout&lt;&lt;"\nSector ventas ";</w:t>
      </w:r>
      <w:r w:rsidRPr="004914C6">
        <w:rPr>
          <w:sz w:val="18"/>
          <w:szCs w:val="18"/>
        </w:rPr>
        <w:tab/>
      </w:r>
      <w:r w:rsidRPr="004914C6">
        <w:rPr>
          <w:sz w:val="18"/>
          <w:szCs w:val="18"/>
        </w:rPr>
        <w:tab/>
        <w:t>c.getsector_ventas();</w:t>
      </w:r>
    </w:p>
    <w:p w:rsidR="0035557C" w:rsidRPr="004914C6" w:rsidRDefault="0035557C" w:rsidP="0035557C">
      <w:pPr>
        <w:rPr>
          <w:sz w:val="18"/>
          <w:szCs w:val="18"/>
        </w:rPr>
      </w:pPr>
      <w:r w:rsidRPr="004914C6">
        <w:rPr>
          <w:sz w:val="18"/>
          <w:szCs w:val="18"/>
        </w:rPr>
        <w:tab/>
        <w:t>cout&lt;&lt;"\nVentas brutas: "</w:t>
      </w:r>
      <w:r w:rsidRPr="004914C6">
        <w:rPr>
          <w:sz w:val="18"/>
          <w:szCs w:val="18"/>
        </w:rPr>
        <w:tab/>
      </w:r>
      <w:r w:rsidRPr="004914C6">
        <w:rPr>
          <w:sz w:val="18"/>
          <w:szCs w:val="18"/>
        </w:rPr>
        <w:tab/>
        <w:t>&lt;&lt;c.getventas_brutas();</w:t>
      </w:r>
    </w:p>
    <w:p w:rsidR="0035557C" w:rsidRPr="004914C6" w:rsidRDefault="0035557C" w:rsidP="0035557C">
      <w:pPr>
        <w:rPr>
          <w:sz w:val="18"/>
          <w:szCs w:val="18"/>
        </w:rPr>
      </w:pPr>
      <w:r>
        <w:rPr>
          <w:sz w:val="18"/>
          <w:szCs w:val="18"/>
        </w:rPr>
        <w:tab/>
      </w:r>
      <w:r w:rsidRPr="004914C6">
        <w:rPr>
          <w:sz w:val="18"/>
          <w:szCs w:val="18"/>
        </w:rPr>
        <w:t>return 0;</w:t>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ab/>
      </w:r>
    </w:p>
    <w:p w:rsidR="0035557C" w:rsidRPr="004914C6" w:rsidRDefault="0035557C" w:rsidP="0035557C">
      <w:pPr>
        <w:rPr>
          <w:sz w:val="18"/>
          <w:szCs w:val="18"/>
        </w:rPr>
      </w:pPr>
      <w:r w:rsidRPr="004914C6">
        <w:rPr>
          <w:sz w:val="18"/>
          <w:szCs w:val="18"/>
        </w:rPr>
        <w:t>}</w:t>
      </w:r>
    </w:p>
    <w:p w:rsidR="0035557C" w:rsidRDefault="0035557C" w:rsidP="0035557C">
      <w:pPr>
        <w:spacing w:line="240" w:lineRule="auto"/>
        <w:rPr>
          <w:rFonts w:asciiTheme="majorHAnsi" w:hAnsiTheme="majorHAnsi"/>
          <w:sz w:val="18"/>
          <w:szCs w:val="18"/>
        </w:rPr>
      </w:pPr>
    </w:p>
    <w:p w:rsidR="0035557C" w:rsidRDefault="0035557C" w:rsidP="0035557C">
      <w:pPr>
        <w:spacing w:line="240" w:lineRule="auto"/>
        <w:rPr>
          <w:rFonts w:asciiTheme="majorHAnsi" w:hAnsiTheme="majorHAnsi"/>
          <w:sz w:val="18"/>
          <w:szCs w:val="18"/>
        </w:rPr>
      </w:pPr>
    </w:p>
    <w:p w:rsidR="0035557C" w:rsidRDefault="0035557C" w:rsidP="0035557C">
      <w:pPr>
        <w:spacing w:line="240" w:lineRule="auto"/>
        <w:jc w:val="center"/>
        <w:rPr>
          <w:rFonts w:asciiTheme="majorHAnsi" w:hAnsiTheme="majorHAnsi"/>
        </w:rPr>
      </w:pPr>
      <w:r w:rsidRPr="008E4AB7">
        <w:rPr>
          <w:rFonts w:asciiTheme="majorHAnsi" w:hAnsiTheme="majorHAnsi"/>
          <w:b/>
          <w:sz w:val="32"/>
          <w:szCs w:val="32"/>
          <w:u w:val="single"/>
        </w:rPr>
        <w:t>Polimorfismo</w:t>
      </w:r>
    </w:p>
    <w:p w:rsidR="0035557C" w:rsidRPr="000E1E09" w:rsidRDefault="0035557C" w:rsidP="0035557C">
      <w:pPr>
        <w:autoSpaceDE w:val="0"/>
        <w:autoSpaceDN w:val="0"/>
        <w:adjustRightInd w:val="0"/>
        <w:spacing w:after="53" w:line="240" w:lineRule="auto"/>
        <w:jc w:val="both"/>
        <w:rPr>
          <w:rFonts w:asciiTheme="majorHAnsi" w:hAnsiTheme="majorHAnsi" w:cs="Arial"/>
          <w:b/>
          <w:color w:val="000000"/>
        </w:rPr>
      </w:pPr>
      <w:r w:rsidRPr="000E1E09">
        <w:rPr>
          <w:rFonts w:asciiTheme="majorHAnsi" w:hAnsiTheme="majorHAnsi" w:cs="Arial"/>
          <w:b/>
          <w:color w:val="000000"/>
        </w:rPr>
        <w:t xml:space="preserve">22) Crear la clase elemento_grafico, la cual tiene como hijos línea y cuadrado. A su vez la de clase línea hereda línea_horizontal y línea_vertical. El método pintar de cada objeto consiste en la realización grafica de una figura acorde al objeto por ejemplo la línea se podrá pintar por pantalla con el elemento “-“ que se repite un número de veces para darle la extensión de la línea. El método pintar es polimórfico </w:t>
      </w:r>
    </w:p>
    <w:p w:rsidR="0035557C" w:rsidRDefault="0035557C" w:rsidP="0035557C">
      <w:pPr>
        <w:autoSpaceDE w:val="0"/>
        <w:autoSpaceDN w:val="0"/>
        <w:adjustRightInd w:val="0"/>
        <w:spacing w:line="240" w:lineRule="auto"/>
        <w:jc w:val="both"/>
        <w:rPr>
          <w:rFonts w:asciiTheme="majorHAnsi" w:hAnsiTheme="majorHAnsi" w:cs="Arial"/>
          <w:b/>
          <w:color w:val="000000"/>
        </w:rPr>
      </w:pP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#include &lt;iostream&gt;</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using namespace std;</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class Grafico{</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ab/>
      </w:r>
      <w:r w:rsidRPr="00BD5E2C">
        <w:rPr>
          <w:rFonts w:asciiTheme="majorHAnsi" w:hAnsiTheme="majorHAnsi" w:cs="Arial"/>
          <w:color w:val="000000"/>
          <w:sz w:val="18"/>
          <w:szCs w:val="18"/>
        </w:rPr>
        <w:t>public:</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r>
      <w:r w:rsidRPr="00BD5E2C">
        <w:rPr>
          <w:rFonts w:asciiTheme="majorHAnsi" w:hAnsiTheme="majorHAnsi" w:cs="Arial"/>
          <w:color w:val="000000"/>
          <w:sz w:val="18"/>
          <w:szCs w:val="18"/>
        </w:rPr>
        <w:tab/>
        <w:t>virtual void Graficar(){};</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class Cuadrado:public Grafico{</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BD5E2C">
        <w:rPr>
          <w:rFonts w:asciiTheme="majorHAnsi" w:hAnsiTheme="majorHAnsi" w:cs="Arial"/>
          <w:color w:val="000000"/>
          <w:sz w:val="18"/>
          <w:szCs w:val="18"/>
        </w:rPr>
        <w:lastRenderedPageBreak/>
        <w:tab/>
      </w:r>
      <w:r w:rsidRPr="0035557C">
        <w:rPr>
          <w:rFonts w:asciiTheme="majorHAnsi" w:hAnsiTheme="majorHAnsi" w:cs="Arial"/>
          <w:color w:val="000000"/>
          <w:sz w:val="18"/>
          <w:szCs w:val="18"/>
          <w:lang w:val="en-US"/>
        </w:rPr>
        <w:t>private:</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int alto;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ancho;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setMedidas(int,int);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virtual void Graficar();</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Linea:public Grafico{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protected:</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int longitud;</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void setLongitud(int);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virtual void Graficar()=0;</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LineaVertical:public Linea{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virtual void Graficar();</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class LineaHorizontal:public Linea{</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t>public:</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ab/>
        <w:t>virtual void Graficar();</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int main()</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ab/>
        <w:t>class Grafico        *ptr;</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ab/>
        <w:t>class Cuadrado       C;</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rPr>
        <w:tab/>
      </w:r>
      <w:r w:rsidRPr="000B15C3">
        <w:rPr>
          <w:rFonts w:asciiTheme="majorHAnsi" w:hAnsiTheme="majorHAnsi" w:cs="Arial"/>
          <w:color w:val="000000"/>
          <w:sz w:val="18"/>
          <w:szCs w:val="18"/>
          <w:lang w:val="en-US"/>
        </w:rPr>
        <w:t>class LineaVertical  LV;</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class LineaHorizontal LH;</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lastRenderedPageBreak/>
        <w:tab/>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35557C">
        <w:rPr>
          <w:rFonts w:asciiTheme="majorHAnsi" w:hAnsiTheme="majorHAnsi" w:cs="Arial"/>
          <w:color w:val="000000"/>
          <w:sz w:val="18"/>
          <w:szCs w:val="18"/>
        </w:rPr>
        <w:t>ptr=&amp;C;</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ab/>
        <w:t>cout&lt;&lt;"\nCuadrado:\n\n";</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ab/>
      </w:r>
      <w:r w:rsidRPr="00BD5E2C">
        <w:rPr>
          <w:rFonts w:asciiTheme="majorHAnsi" w:hAnsiTheme="majorHAnsi" w:cs="Arial"/>
          <w:color w:val="000000"/>
          <w:sz w:val="18"/>
          <w:szCs w:val="18"/>
        </w:rPr>
        <w:t>C.setMedidas(4,5);</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t>ptr-&gt;Graficar();</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t>ptr=&amp;LV;</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BD5E2C">
        <w:rPr>
          <w:rFonts w:asciiTheme="majorHAnsi" w:hAnsiTheme="majorHAnsi" w:cs="Arial"/>
          <w:color w:val="000000"/>
          <w:sz w:val="18"/>
          <w:szCs w:val="18"/>
        </w:rPr>
        <w:tab/>
      </w:r>
      <w:r w:rsidRPr="000B15C3">
        <w:rPr>
          <w:rFonts w:asciiTheme="majorHAnsi" w:hAnsiTheme="majorHAnsi" w:cs="Arial"/>
          <w:color w:val="000000"/>
          <w:sz w:val="18"/>
          <w:szCs w:val="18"/>
          <w:lang w:val="en-US"/>
        </w:rPr>
        <w:t>cout&lt;&lt;"\nLinea vertical:\n\n";</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35557C">
        <w:rPr>
          <w:rFonts w:asciiTheme="majorHAnsi" w:hAnsiTheme="majorHAnsi" w:cs="Arial"/>
          <w:color w:val="000000"/>
          <w:sz w:val="18"/>
          <w:szCs w:val="18"/>
        </w:rPr>
        <w:t>LV.setLongitud(6);</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ab/>
        <w:t>ptr-&gt;Graficar();</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ab/>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ab/>
        <w:t>ptr=&amp;LH;</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rPr>
        <w:tab/>
      </w:r>
      <w:r w:rsidRPr="000B15C3">
        <w:rPr>
          <w:rFonts w:asciiTheme="majorHAnsi" w:hAnsiTheme="majorHAnsi" w:cs="Arial"/>
          <w:color w:val="000000"/>
          <w:sz w:val="18"/>
          <w:szCs w:val="18"/>
          <w:lang w:val="en-US"/>
        </w:rPr>
        <w:t>cout&lt;&lt;"\nLinea horizontal:\n\n";</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35557C">
        <w:rPr>
          <w:rFonts w:asciiTheme="majorHAnsi" w:hAnsiTheme="majorHAnsi" w:cs="Arial"/>
          <w:color w:val="000000"/>
          <w:sz w:val="18"/>
          <w:szCs w:val="18"/>
        </w:rPr>
        <w:t>LH.setLongitud(4);</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35557C">
        <w:rPr>
          <w:rFonts w:asciiTheme="majorHAnsi" w:hAnsiTheme="majorHAnsi" w:cs="Arial"/>
          <w:color w:val="000000"/>
          <w:sz w:val="18"/>
          <w:szCs w:val="18"/>
        </w:rPr>
        <w:tab/>
      </w:r>
      <w:r w:rsidRPr="00BD5E2C">
        <w:rPr>
          <w:rFonts w:asciiTheme="majorHAnsi" w:hAnsiTheme="majorHAnsi" w:cs="Arial"/>
          <w:color w:val="000000"/>
          <w:sz w:val="18"/>
          <w:szCs w:val="18"/>
        </w:rPr>
        <w:t>ptr-&gt;Graficar();</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t>return 0;</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void Cuadrado::setMedidas(int n1, int n2){</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t>alto=n1;</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t>ancho=n2;</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void Cuadrado::Graficar(){</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BD5E2C">
        <w:rPr>
          <w:rFonts w:asciiTheme="majorHAnsi" w:hAnsiTheme="majorHAnsi" w:cs="Arial"/>
          <w:color w:val="000000"/>
          <w:sz w:val="18"/>
          <w:szCs w:val="18"/>
        </w:rPr>
        <w:tab/>
      </w:r>
      <w:r w:rsidRPr="000B15C3">
        <w:rPr>
          <w:rFonts w:asciiTheme="majorHAnsi" w:hAnsiTheme="majorHAnsi" w:cs="Arial"/>
          <w:color w:val="000000"/>
          <w:sz w:val="18"/>
          <w:szCs w:val="18"/>
          <w:lang w:val="en-US"/>
        </w:rPr>
        <w:t>for(int i=0 ;i&lt;ancho ;i++)</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cout&lt;&lt;"*";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cout&lt;&lt;"\n";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;i&lt;alto-2; i++)</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lastRenderedPageBreak/>
        <w:tab/>
      </w:r>
      <w:r w:rsidRPr="000B15C3">
        <w:rPr>
          <w:rFonts w:asciiTheme="majorHAnsi" w:hAnsiTheme="majorHAnsi" w:cs="Arial"/>
          <w:color w:val="000000"/>
          <w:sz w:val="18"/>
          <w:szCs w:val="18"/>
          <w:lang w:val="en-US"/>
        </w:rPr>
        <w:tab/>
        <w:t>cout&lt;&lt;"*";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for(int j=0 ;j&lt;ancho-2 ;j++)</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ab/>
        <w:t>cout&lt;&lt;" ";</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ab/>
        <w:t>}</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ab/>
        <w:t>cout&lt;&lt;"*\n";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;i&lt;ancho ;i++)</w:t>
      </w:r>
    </w:p>
    <w:p w:rsidR="0035557C" w:rsidRPr="0035557C"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35557C">
        <w:rPr>
          <w:rFonts w:asciiTheme="majorHAnsi" w:hAnsiTheme="majorHAnsi" w:cs="Arial"/>
          <w:color w:val="000000"/>
          <w:sz w:val="18"/>
          <w:szCs w:val="18"/>
          <w:lang w:val="en-US"/>
        </w:rPr>
        <w:tab/>
      </w:r>
      <w:r w:rsidRPr="0035557C">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cout&lt;&lt;"*";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cout&lt;&lt;"\n";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Linea::setLongitud(int 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longitud=n;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LineaVertical::Graficar(){</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;i&lt;longitud ;i++)</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cout&lt;&lt;"*\n";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LineaHorizontal::Graficar(){</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;i&lt;longitud ;i++)</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BD5E2C">
        <w:rPr>
          <w:rFonts w:asciiTheme="majorHAnsi" w:hAnsiTheme="majorHAnsi" w:cs="Arial"/>
          <w:color w:val="000000"/>
          <w:sz w:val="18"/>
          <w:szCs w:val="18"/>
        </w:rPr>
        <w:t>{</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r>
      <w:r w:rsidRPr="00BD5E2C">
        <w:rPr>
          <w:rFonts w:asciiTheme="majorHAnsi" w:hAnsiTheme="majorHAnsi" w:cs="Arial"/>
          <w:color w:val="000000"/>
          <w:sz w:val="18"/>
          <w:szCs w:val="18"/>
        </w:rPr>
        <w:tab/>
        <w:t>cout&lt;&lt;"*";</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t>}</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ab/>
        <w:t>cout&lt;&lt;"\n";</w:t>
      </w:r>
    </w:p>
    <w:p w:rsidR="0035557C" w:rsidRPr="00BD5E2C"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BD5E2C">
        <w:rPr>
          <w:rFonts w:asciiTheme="majorHAnsi" w:hAnsiTheme="majorHAnsi" w:cs="Arial"/>
          <w:color w:val="000000"/>
          <w:sz w:val="18"/>
          <w:szCs w:val="18"/>
        </w:rPr>
        <w:t>}</w:t>
      </w:r>
    </w:p>
    <w:p w:rsidR="0035557C" w:rsidRDefault="0035557C" w:rsidP="0035557C">
      <w:pPr>
        <w:autoSpaceDE w:val="0"/>
        <w:autoSpaceDN w:val="0"/>
        <w:adjustRightInd w:val="0"/>
        <w:spacing w:line="240" w:lineRule="auto"/>
        <w:jc w:val="both"/>
        <w:rPr>
          <w:rFonts w:asciiTheme="majorHAnsi" w:hAnsiTheme="majorHAnsi" w:cs="Arial"/>
          <w:b/>
          <w:color w:val="000000"/>
        </w:rPr>
      </w:pPr>
    </w:p>
    <w:p w:rsidR="0035557C" w:rsidRDefault="0035557C" w:rsidP="0035557C">
      <w:pPr>
        <w:autoSpaceDE w:val="0"/>
        <w:autoSpaceDN w:val="0"/>
        <w:adjustRightInd w:val="0"/>
        <w:spacing w:line="240" w:lineRule="auto"/>
        <w:jc w:val="both"/>
        <w:rPr>
          <w:rFonts w:asciiTheme="majorHAnsi" w:hAnsiTheme="majorHAnsi" w:cs="Arial"/>
          <w:b/>
          <w:color w:val="000000"/>
        </w:rPr>
      </w:pPr>
    </w:p>
    <w:p w:rsidR="0035557C" w:rsidRPr="000E1E09" w:rsidRDefault="0035557C" w:rsidP="0035557C">
      <w:pPr>
        <w:autoSpaceDE w:val="0"/>
        <w:autoSpaceDN w:val="0"/>
        <w:adjustRightInd w:val="0"/>
        <w:spacing w:line="240" w:lineRule="auto"/>
        <w:jc w:val="both"/>
        <w:rPr>
          <w:rFonts w:asciiTheme="majorHAnsi" w:hAnsiTheme="majorHAnsi" w:cs="Arial"/>
          <w:b/>
          <w:color w:val="000000"/>
        </w:rPr>
      </w:pPr>
      <w:r w:rsidRPr="000E1E09">
        <w:rPr>
          <w:rFonts w:asciiTheme="majorHAnsi" w:hAnsiTheme="majorHAnsi" w:cs="Arial"/>
          <w:b/>
          <w:color w:val="000000"/>
        </w:rPr>
        <w:t xml:space="preserve">23) Crear una clase base llamada vehículo con los atributos: año del vehículo y costo, métodos para obtener sus valores y un método virtual llamado mostrar por pantalla. De esta clase se derivarán otras dos llamadas vehículo_aéreo y vehículo_terrestre, con sus atributos horas_vuelo y kilometraje respectivamente. </w:t>
      </w:r>
    </w:p>
    <w:p w:rsidR="0035557C" w:rsidRPr="000E1E09" w:rsidRDefault="0035557C" w:rsidP="0035557C">
      <w:pPr>
        <w:autoSpaceDE w:val="0"/>
        <w:autoSpaceDN w:val="0"/>
        <w:adjustRightInd w:val="0"/>
        <w:spacing w:line="240" w:lineRule="auto"/>
        <w:jc w:val="both"/>
        <w:rPr>
          <w:rFonts w:asciiTheme="majorHAnsi" w:hAnsiTheme="majorHAnsi" w:cs="Arial"/>
          <w:b/>
          <w:color w:val="000000"/>
        </w:rPr>
      </w:pPr>
      <w:r w:rsidRPr="000E1E09">
        <w:rPr>
          <w:rFonts w:asciiTheme="majorHAnsi" w:hAnsiTheme="majorHAnsi" w:cs="Arial"/>
          <w:b/>
          <w:color w:val="000000"/>
        </w:rPr>
        <w:t xml:space="preserve">Además deberán incluir métodos para obtener y establecer esos datos junto con la implementación del método virtual mostrar por pantalla. En el main crear objetos de las clases derivadas </w:t>
      </w:r>
    </w:p>
    <w:p w:rsidR="0035557C" w:rsidRDefault="0035557C" w:rsidP="0035557C">
      <w:pPr>
        <w:autoSpaceDE w:val="0"/>
        <w:autoSpaceDN w:val="0"/>
        <w:adjustRightInd w:val="0"/>
        <w:spacing w:line="240" w:lineRule="auto"/>
        <w:jc w:val="both"/>
        <w:rPr>
          <w:rFonts w:asciiTheme="majorHAnsi" w:hAnsiTheme="majorHAnsi" w:cs="Arial"/>
          <w:b/>
          <w:color w:val="000000"/>
        </w:rPr>
      </w:pP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#include &lt;iostream&gt;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using namespace std;</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vehiculo{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protected:</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Ano;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float Costo;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setAnoyCosto(int, float);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virtual void muestra(){};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avion:public vehiculo{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private:</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HorasVuelo;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setHorasVuelo(int);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virtual void muestra();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automovil:public vehiculo{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private:</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lastRenderedPageBreak/>
        <w:tab/>
      </w:r>
      <w:r w:rsidRPr="000B15C3">
        <w:rPr>
          <w:rFonts w:asciiTheme="majorHAnsi" w:hAnsiTheme="majorHAnsi" w:cs="Arial"/>
          <w:color w:val="000000"/>
          <w:sz w:val="18"/>
          <w:szCs w:val="18"/>
          <w:lang w:val="en-US"/>
        </w:rPr>
        <w:tab/>
        <w:t>int Kilometraje;</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setKilometraje(int);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virtual void muestra();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int main()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class automovil au;</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class avion     av;</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684FF5">
        <w:rPr>
          <w:rFonts w:asciiTheme="majorHAnsi" w:hAnsiTheme="majorHAnsi" w:cs="Arial"/>
          <w:color w:val="000000"/>
          <w:sz w:val="18"/>
          <w:szCs w:val="18"/>
        </w:rPr>
        <w:t>float aux;</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int   var;</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 Datos de automovil --- \n";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cout&lt;&lt;"Año: ";   cin&gt;&gt;var;</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cout&lt;&lt;"Costo: "; cin&gt;&gt;aux;</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au.setAnoyCosto(var, aux);</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cout&lt;&lt;"Kilometros: ";  cin&gt;&gt;var;</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au.setKilometraje(var);</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cout&lt;&lt;"\n--- Datos de avion--- \n";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cout&lt;&lt;"Año: ";   cin&gt;&gt;var;</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cout&lt;&lt;"Costo: "; cin&gt;&gt;aux;</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av.setAnoyCosto(var, aux);</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cout&lt;&lt;"Horas de vuelo: ";  cin&gt;&gt;var;</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av.setHorasVuelo(var);</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au.muestra();</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av.muestra();</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return 0;</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void vehiculo::setAnoyCosto(int n, float f){</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Ano=n;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Costo=f;</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void avion::setHorasVuelo(int 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HorasVuelo=n;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void avion::muestra(){</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cout&lt;&lt;"\n--- Datos Avion --- \n";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cout&lt;&lt;"Modelo: "&lt;&lt;Ano&lt;&lt;"\n";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cout&lt;&lt;"Costo: "&lt;&lt;Costo&lt;&lt;"\n";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cout&lt;&lt;"Horas de vuelo: "&lt;&lt;HorasVuelo&lt;&lt;"\n";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void automovil::setKilometraje(int 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Kilometraje=n;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void automovil::muestra(){</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cout&lt;&lt;"\n--- Datos Automovil--- \n";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cout&lt;&lt;"Modelo: "&lt;&lt;Ano&lt;&lt;"\n";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cout&lt;&lt;"Costo: "&lt;&lt;Costo&lt;&lt;"\n";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cout&lt;&lt;"Kilometraje: "&lt;&lt;Kilometraje&lt;&lt;"\n";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0E1E09" w:rsidRDefault="0035557C" w:rsidP="0035557C">
      <w:pPr>
        <w:autoSpaceDE w:val="0"/>
        <w:autoSpaceDN w:val="0"/>
        <w:adjustRightInd w:val="0"/>
        <w:spacing w:line="240" w:lineRule="auto"/>
        <w:jc w:val="both"/>
        <w:rPr>
          <w:rFonts w:asciiTheme="majorHAnsi" w:hAnsiTheme="majorHAnsi" w:cs="Arial"/>
          <w:b/>
          <w:color w:val="000000"/>
        </w:rPr>
      </w:pPr>
    </w:p>
    <w:p w:rsidR="0035557C" w:rsidRPr="000E1E09" w:rsidRDefault="0035557C" w:rsidP="0035557C">
      <w:pPr>
        <w:autoSpaceDE w:val="0"/>
        <w:autoSpaceDN w:val="0"/>
        <w:adjustRightInd w:val="0"/>
        <w:spacing w:after="14" w:line="240" w:lineRule="auto"/>
        <w:jc w:val="both"/>
        <w:rPr>
          <w:rFonts w:asciiTheme="majorHAnsi" w:hAnsiTheme="majorHAnsi" w:cs="Arial"/>
          <w:b/>
          <w:color w:val="000000"/>
        </w:rPr>
      </w:pPr>
    </w:p>
    <w:p w:rsidR="0035557C" w:rsidRPr="000E1E09" w:rsidRDefault="0035557C" w:rsidP="0035557C">
      <w:pPr>
        <w:autoSpaceDE w:val="0"/>
        <w:autoSpaceDN w:val="0"/>
        <w:adjustRightInd w:val="0"/>
        <w:spacing w:after="14" w:line="240" w:lineRule="auto"/>
        <w:jc w:val="both"/>
        <w:rPr>
          <w:rFonts w:asciiTheme="majorHAnsi" w:hAnsiTheme="majorHAnsi" w:cs="Arial"/>
          <w:b/>
          <w:color w:val="000000"/>
        </w:rPr>
      </w:pPr>
      <w:r w:rsidRPr="000E1E09">
        <w:rPr>
          <w:rFonts w:asciiTheme="majorHAnsi" w:hAnsiTheme="majorHAnsi" w:cs="Arial"/>
          <w:b/>
          <w:color w:val="000000"/>
        </w:rPr>
        <w:t>2</w:t>
      </w:r>
      <w:r w:rsidR="00504291">
        <w:rPr>
          <w:rFonts w:asciiTheme="majorHAnsi" w:hAnsiTheme="majorHAnsi" w:cs="Arial"/>
          <w:b/>
          <w:color w:val="000000"/>
        </w:rPr>
        <w:t>4</w:t>
      </w:r>
      <w:r w:rsidRPr="000E1E09">
        <w:rPr>
          <w:rFonts w:asciiTheme="majorHAnsi" w:hAnsiTheme="majorHAnsi" w:cs="Arial"/>
          <w:b/>
          <w:color w:val="000000"/>
        </w:rPr>
        <w:t xml:space="preserve">) Crear la clase figura como clase abstracta con los miembros necesarios para que puedan crearse las clases hijas rectángulo y triángulo. En el main crear un objeto de cada clase hija. </w:t>
      </w:r>
    </w:p>
    <w:p w:rsidR="0035557C" w:rsidRDefault="0035557C" w:rsidP="0035557C">
      <w:pPr>
        <w:autoSpaceDE w:val="0"/>
        <w:autoSpaceDN w:val="0"/>
        <w:adjustRightInd w:val="0"/>
        <w:spacing w:line="240" w:lineRule="auto"/>
        <w:jc w:val="both"/>
        <w:rPr>
          <w:rFonts w:asciiTheme="majorHAnsi" w:hAnsiTheme="majorHAnsi" w:cs="Arial"/>
          <w:b/>
          <w:color w:val="000000"/>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lastRenderedPageBreak/>
        <w:t>#include &lt;iostream&gt;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using namespace std;</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figura{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protected:</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int *lados;</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figura(){lados=NULL;}</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void setBaseyAltura(int, int);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virtual void dibuja(){};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rectangulo:public figura{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 xml:space="preserve"> public:</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 xml:space="preserve"> </w:t>
      </w:r>
      <w:r w:rsidRPr="000B15C3">
        <w:rPr>
          <w:rFonts w:asciiTheme="majorHAnsi" w:hAnsiTheme="majorHAnsi" w:cs="Arial"/>
          <w:color w:val="000000"/>
          <w:sz w:val="18"/>
          <w:szCs w:val="18"/>
          <w:lang w:val="en-US"/>
        </w:rPr>
        <w:tab/>
        <w:t>rectangulo();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 xml:space="preserve"> </w:t>
      </w:r>
      <w:r w:rsidRPr="000B15C3">
        <w:rPr>
          <w:rFonts w:asciiTheme="majorHAnsi" w:hAnsiTheme="majorHAnsi" w:cs="Arial"/>
          <w:color w:val="000000"/>
          <w:sz w:val="18"/>
          <w:szCs w:val="18"/>
          <w:lang w:val="en-US"/>
        </w:rPr>
        <w:tab/>
        <w:t>virtual void dibuja();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class triangulo: public figura{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public:</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triangulo();</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virtual void dibuja();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int main()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class rectangulo R;</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class triangulo  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R.setBaseyAltura(5,6);</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684FF5">
        <w:rPr>
          <w:rFonts w:asciiTheme="majorHAnsi" w:hAnsiTheme="majorHAnsi" w:cs="Arial"/>
          <w:color w:val="000000"/>
          <w:sz w:val="18"/>
          <w:szCs w:val="18"/>
        </w:rPr>
        <w:t>R.dibuja();</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lastRenderedPageBreak/>
        <w:tab/>
        <w:t>T.setBaseyAltura(8,8);</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T.dibuja();</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684FF5">
        <w:rPr>
          <w:rFonts w:asciiTheme="majorHAnsi" w:hAnsiTheme="majorHAnsi" w:cs="Arial"/>
          <w:color w:val="000000"/>
          <w:sz w:val="18"/>
          <w:szCs w:val="18"/>
        </w:rPr>
        <w:tab/>
      </w:r>
      <w:r w:rsidRPr="000B15C3">
        <w:rPr>
          <w:rFonts w:asciiTheme="majorHAnsi" w:hAnsiTheme="majorHAnsi" w:cs="Arial"/>
          <w:color w:val="000000"/>
          <w:sz w:val="18"/>
          <w:szCs w:val="18"/>
          <w:lang w:val="en-US"/>
        </w:rPr>
        <w:t>return 0;</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 xml:space="preserve"> </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void figura::setBaseyAltura(int b, int h){</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0B15C3">
        <w:rPr>
          <w:rFonts w:asciiTheme="majorHAnsi" w:hAnsiTheme="majorHAnsi" w:cs="Arial"/>
          <w:color w:val="000000"/>
          <w:sz w:val="18"/>
          <w:szCs w:val="18"/>
          <w:lang w:val="en-US"/>
        </w:rPr>
        <w:tab/>
      </w:r>
      <w:r w:rsidRPr="00684FF5">
        <w:rPr>
          <w:rFonts w:asciiTheme="majorHAnsi" w:hAnsiTheme="majorHAnsi" w:cs="Arial"/>
          <w:color w:val="000000"/>
          <w:sz w:val="18"/>
          <w:szCs w:val="18"/>
        </w:rPr>
        <w:t>*(lados)=b;</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*(lados+1)=h;</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 xml:space="preserve">   </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rectangulo::rectangulo():figura(){</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lados=new int [2];</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void rectangulo::dibuja(){</w:t>
      </w:r>
    </w:p>
    <w:p w:rsidR="0035557C" w:rsidRPr="00C500F0"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684FF5">
        <w:rPr>
          <w:rFonts w:asciiTheme="majorHAnsi" w:hAnsiTheme="majorHAnsi" w:cs="Arial"/>
          <w:color w:val="000000"/>
          <w:sz w:val="18"/>
          <w:szCs w:val="18"/>
        </w:rPr>
        <w:tab/>
      </w:r>
      <w:r w:rsidRPr="00C500F0">
        <w:rPr>
          <w:rFonts w:asciiTheme="majorHAnsi" w:hAnsiTheme="majorHAnsi" w:cs="Arial"/>
          <w:color w:val="000000"/>
          <w:sz w:val="18"/>
          <w:szCs w:val="18"/>
          <w:lang w:val="en-US"/>
        </w:rPr>
        <w:t>cout&lt;&lt;"\n";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C500F0">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for(int i=0; i&lt;*(lados+1) ;i++)</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for(int j=0 ;j&lt;*(lados);j++)</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cout&lt;&lt;"*";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cout&lt;&lt;"\n";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cout&lt;&lt;"\n";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triangulo::triangulo():figura(){</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ab/>
        <w:t>lados=new int [2];</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lastRenderedPageBreak/>
        <w:t>void triangulo::dibuja(){</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684FF5">
        <w:rPr>
          <w:rFonts w:asciiTheme="majorHAnsi" w:hAnsiTheme="majorHAnsi" w:cs="Arial"/>
          <w:color w:val="000000"/>
          <w:sz w:val="18"/>
          <w:szCs w:val="18"/>
        </w:rPr>
        <w:tab/>
      </w:r>
      <w:r w:rsidRPr="000B15C3">
        <w:rPr>
          <w:rFonts w:asciiTheme="majorHAnsi" w:hAnsiTheme="majorHAnsi" w:cs="Arial"/>
          <w:color w:val="000000"/>
          <w:sz w:val="18"/>
          <w:szCs w:val="18"/>
          <w:lang w:val="en-US"/>
        </w:rPr>
        <w:t>cout&lt;&lt;"\n";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for(int i=0 ;i&lt;*(lados+1) ;i++)</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for(int j=0 ;j&lt;i ;j++)</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cout&lt;&lt;"*";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r>
      <w:r w:rsidRPr="000B15C3">
        <w:rPr>
          <w:rFonts w:asciiTheme="majorHAnsi" w:hAnsiTheme="majorHAnsi" w:cs="Arial"/>
          <w:color w:val="000000"/>
          <w:sz w:val="18"/>
          <w:szCs w:val="18"/>
          <w:lang w:val="en-US"/>
        </w:rPr>
        <w:tab/>
        <w:t>cout&lt;&lt;"\n";</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w:t>
      </w:r>
    </w:p>
    <w:p w:rsidR="0035557C" w:rsidRPr="000B15C3" w:rsidRDefault="0035557C" w:rsidP="0035557C">
      <w:pPr>
        <w:autoSpaceDE w:val="0"/>
        <w:autoSpaceDN w:val="0"/>
        <w:adjustRightInd w:val="0"/>
        <w:spacing w:line="240" w:lineRule="auto"/>
        <w:ind w:left="708"/>
        <w:jc w:val="both"/>
        <w:rPr>
          <w:rFonts w:asciiTheme="majorHAnsi" w:hAnsiTheme="majorHAnsi" w:cs="Arial"/>
          <w:color w:val="000000"/>
          <w:sz w:val="18"/>
          <w:szCs w:val="18"/>
          <w:lang w:val="en-US"/>
        </w:rPr>
      </w:pPr>
      <w:r w:rsidRPr="000B15C3">
        <w:rPr>
          <w:rFonts w:asciiTheme="majorHAnsi" w:hAnsiTheme="majorHAnsi" w:cs="Arial"/>
          <w:color w:val="000000"/>
          <w:sz w:val="18"/>
          <w:szCs w:val="18"/>
          <w:lang w:val="en-US"/>
        </w:rPr>
        <w:tab/>
        <w:t>cout&lt;&lt;"\n";</w:t>
      </w:r>
    </w:p>
    <w:p w:rsidR="0035557C" w:rsidRPr="00684FF5" w:rsidRDefault="0035557C" w:rsidP="0035557C">
      <w:pPr>
        <w:autoSpaceDE w:val="0"/>
        <w:autoSpaceDN w:val="0"/>
        <w:adjustRightInd w:val="0"/>
        <w:spacing w:line="240" w:lineRule="auto"/>
        <w:ind w:left="708"/>
        <w:jc w:val="both"/>
        <w:rPr>
          <w:rFonts w:asciiTheme="majorHAnsi" w:hAnsiTheme="majorHAnsi" w:cs="Arial"/>
          <w:color w:val="000000"/>
          <w:sz w:val="18"/>
          <w:szCs w:val="18"/>
        </w:rPr>
      </w:pPr>
      <w:r w:rsidRPr="00684FF5">
        <w:rPr>
          <w:rFonts w:asciiTheme="majorHAnsi" w:hAnsiTheme="majorHAnsi" w:cs="Arial"/>
          <w:color w:val="000000"/>
          <w:sz w:val="18"/>
          <w:szCs w:val="18"/>
        </w:rPr>
        <w:t>}</w:t>
      </w:r>
    </w:p>
    <w:p w:rsidR="0035557C" w:rsidRPr="008E4AB7" w:rsidRDefault="0035557C" w:rsidP="0035557C">
      <w:pPr>
        <w:spacing w:line="240" w:lineRule="auto"/>
        <w:rPr>
          <w:rFonts w:asciiTheme="majorHAnsi" w:hAnsiTheme="majorHAnsi"/>
        </w:rPr>
      </w:pPr>
    </w:p>
    <w:p w:rsidR="0035557C" w:rsidRDefault="0035557C" w:rsidP="00FF0ECC">
      <w:pPr>
        <w:pStyle w:val="Textoindependiente"/>
        <w:spacing w:line="100" w:lineRule="atLeast"/>
        <w:ind w:left="-851" w:right="-518"/>
        <w:rPr>
          <w:rFonts w:ascii="Cambria" w:hAnsi="Cambria"/>
          <w:sz w:val="22"/>
          <w:szCs w:val="22"/>
        </w:rPr>
      </w:pPr>
    </w:p>
    <w:p w:rsidR="00FF0ECC" w:rsidRDefault="00FF0ECC" w:rsidP="00FF0ECC">
      <w:pPr>
        <w:pStyle w:val="Textoindependiente"/>
        <w:spacing w:line="100" w:lineRule="atLeast"/>
        <w:ind w:left="-851" w:right="-518"/>
        <w:rPr>
          <w:rFonts w:ascii="Cambria" w:hAnsi="Cambria"/>
          <w:sz w:val="22"/>
          <w:szCs w:val="22"/>
        </w:rPr>
      </w:pPr>
    </w:p>
    <w:p w:rsidR="001B3362" w:rsidRDefault="001B3362" w:rsidP="00FF0ECC">
      <w:pPr>
        <w:pStyle w:val="Textoindependiente"/>
        <w:spacing w:line="100" w:lineRule="atLeast"/>
        <w:ind w:left="-851" w:right="-518"/>
        <w:rPr>
          <w:rFonts w:ascii="Cambria" w:hAnsi="Cambria"/>
          <w:sz w:val="22"/>
          <w:szCs w:val="22"/>
        </w:rPr>
      </w:pPr>
    </w:p>
    <w:p w:rsidR="001B3362" w:rsidRDefault="001B3362" w:rsidP="00FF0ECC">
      <w:pPr>
        <w:pStyle w:val="Textoindependiente"/>
        <w:spacing w:line="100" w:lineRule="atLeast"/>
        <w:ind w:left="-851" w:right="-518"/>
        <w:rPr>
          <w:rFonts w:ascii="Cambria" w:hAnsi="Cambria"/>
          <w:sz w:val="22"/>
          <w:szCs w:val="22"/>
        </w:rPr>
      </w:pPr>
    </w:p>
    <w:p w:rsidR="00D511F8" w:rsidRDefault="00D511F8" w:rsidP="00FF0ECC">
      <w:pPr>
        <w:ind w:left="-851" w:right="-518"/>
      </w:pPr>
      <w:bookmarkStart w:id="0" w:name="_GoBack"/>
      <w:bookmarkEnd w:id="0"/>
    </w:p>
    <w:sectPr w:rsidR="00D511F8" w:rsidSect="00C500F0">
      <w:headerReference w:type="default" r:id="rId9"/>
      <w:footerReference w:type="default" r:id="rId10"/>
      <w:pgSz w:w="12240" w:h="15840"/>
      <w:pgMar w:top="273" w:right="1701" w:bottom="851" w:left="1701" w:header="285" w:footer="0"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3F12" w:rsidRDefault="00383F12" w:rsidP="001B3362">
      <w:pPr>
        <w:spacing w:after="0" w:line="240" w:lineRule="auto"/>
      </w:pPr>
      <w:r>
        <w:separator/>
      </w:r>
    </w:p>
  </w:endnote>
  <w:endnote w:type="continuationSeparator" w:id="0">
    <w:p w:rsidR="00383F12" w:rsidRDefault="00383F12" w:rsidP="001B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charset w:val="00"/>
    <w:family w:val="swiss"/>
    <w:pitch w:val="default"/>
  </w:font>
  <w:font w:name="Arial-ItalicMT">
    <w:charset w:val="00"/>
    <w:family w:val="script"/>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39"/>
      <w:gridCol w:w="8115"/>
    </w:tblGrid>
    <w:tr w:rsidR="00C500F0" w:rsidTr="001B3362">
      <w:tc>
        <w:tcPr>
          <w:tcW w:w="939" w:type="dxa"/>
        </w:tcPr>
        <w:p w:rsidR="00C500F0" w:rsidRDefault="00C500F0">
          <w:pPr>
            <w:pStyle w:val="Piedepgina"/>
            <w:jc w:val="right"/>
            <w:rPr>
              <w:b/>
              <w:bCs/>
              <w:color w:val="4F81BD" w:themeColor="accent1"/>
              <w:sz w:val="32"/>
              <w:szCs w:val="32"/>
              <w14:numForm w14:val="oldStyle"/>
            </w:rPr>
          </w:pPr>
          <w:r>
            <w:rPr>
              <w:szCs w:val="21"/>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PAGE   \* MERGEFORMAT</w:instrText>
          </w:r>
          <w:r>
            <w:rPr>
              <w:szCs w:val="21"/>
              <w14:shadow w14:blurRad="50800" w14:dist="38100" w14:dir="2700000" w14:sx="100000" w14:sy="100000" w14:kx="0" w14:ky="0" w14:algn="tl">
                <w14:srgbClr w14:val="000000">
                  <w14:alpha w14:val="60000"/>
                </w14:srgbClr>
              </w14:shadow>
              <w14:numForm w14:val="oldStyle"/>
            </w:rPr>
            <w:fldChar w:fldCharType="separate"/>
          </w:r>
          <w:r w:rsidR="00504291" w:rsidRPr="00504291">
            <w:rPr>
              <w:b/>
              <w:bCs/>
              <w:noProof/>
              <w:color w:val="4F81BD" w:themeColor="accent1"/>
              <w:sz w:val="32"/>
              <w:szCs w:val="32"/>
              <w:lang w:val="es-ES"/>
              <w14:shadow w14:blurRad="50800" w14:dist="38100" w14:dir="2700000" w14:sx="100000" w14:sy="100000" w14:kx="0" w14:ky="0" w14:algn="tl">
                <w14:srgbClr w14:val="000000">
                  <w14:alpha w14:val="60000"/>
                </w14:srgbClr>
              </w14:shadow>
              <w14:numForm w14:val="oldStyle"/>
            </w:rPr>
            <w:t>222</w:t>
          </w:r>
          <w:r>
            <w:rPr>
              <w:b/>
              <w:bCs/>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8115" w:type="dxa"/>
        </w:tcPr>
        <w:p w:rsidR="00C500F0" w:rsidRDefault="00C500F0" w:rsidP="001B3362">
          <w:pPr>
            <w:pStyle w:val="Piedepgina"/>
            <w:jc w:val="right"/>
          </w:pPr>
          <w:r>
            <w:t xml:space="preserve">Guazzaroni, Schamun, Sueldo                                                              </w:t>
          </w:r>
          <w:r w:rsidRPr="001B3362">
            <w:rPr>
              <w:b/>
            </w:rPr>
            <w:t>UTN-FRC</w:t>
          </w:r>
        </w:p>
      </w:tc>
    </w:tr>
    <w:tr w:rsidR="00C500F0" w:rsidTr="001B3362">
      <w:tc>
        <w:tcPr>
          <w:tcW w:w="939" w:type="dxa"/>
        </w:tcPr>
        <w:p w:rsidR="00C500F0" w:rsidRDefault="00C500F0">
          <w:pPr>
            <w:pStyle w:val="Piedepgina"/>
            <w:jc w:val="right"/>
            <w:rPr>
              <w:szCs w:val="21"/>
              <w14:shadow w14:blurRad="50800" w14:dist="38100" w14:dir="2700000" w14:sx="100000" w14:sy="100000" w14:kx="0" w14:ky="0" w14:algn="tl">
                <w14:srgbClr w14:val="000000">
                  <w14:alpha w14:val="60000"/>
                </w14:srgbClr>
              </w14:shadow>
              <w14:numForm w14:val="oldStyle"/>
            </w:rPr>
          </w:pPr>
        </w:p>
      </w:tc>
      <w:tc>
        <w:tcPr>
          <w:tcW w:w="8115" w:type="dxa"/>
        </w:tcPr>
        <w:p w:rsidR="00C500F0" w:rsidRDefault="00C500F0">
          <w:pPr>
            <w:pStyle w:val="Piedepgina"/>
          </w:pPr>
        </w:p>
      </w:tc>
    </w:tr>
    <w:tr w:rsidR="00C500F0" w:rsidTr="00C500F0">
      <w:trPr>
        <w:trHeight w:val="80"/>
      </w:trPr>
      <w:tc>
        <w:tcPr>
          <w:tcW w:w="939" w:type="dxa"/>
        </w:tcPr>
        <w:p w:rsidR="00C500F0" w:rsidRDefault="00C500F0">
          <w:pPr>
            <w:pStyle w:val="Piedepgina"/>
            <w:jc w:val="right"/>
            <w:rPr>
              <w:szCs w:val="21"/>
              <w14:shadow w14:blurRad="50800" w14:dist="38100" w14:dir="2700000" w14:sx="100000" w14:sy="100000" w14:kx="0" w14:ky="0" w14:algn="tl">
                <w14:srgbClr w14:val="000000">
                  <w14:alpha w14:val="60000"/>
                </w14:srgbClr>
              </w14:shadow>
              <w14:numForm w14:val="oldStyle"/>
            </w:rPr>
          </w:pPr>
        </w:p>
      </w:tc>
      <w:tc>
        <w:tcPr>
          <w:tcW w:w="8115" w:type="dxa"/>
        </w:tcPr>
        <w:p w:rsidR="00C500F0" w:rsidRDefault="00C500F0">
          <w:pPr>
            <w:pStyle w:val="Piedepgina"/>
          </w:pPr>
        </w:p>
      </w:tc>
    </w:tr>
  </w:tbl>
  <w:p w:rsidR="00C500F0" w:rsidRDefault="00C500F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3F12" w:rsidRDefault="00383F12" w:rsidP="001B3362">
      <w:pPr>
        <w:spacing w:after="0" w:line="240" w:lineRule="auto"/>
      </w:pPr>
      <w:r>
        <w:separator/>
      </w:r>
    </w:p>
  </w:footnote>
  <w:footnote w:type="continuationSeparator" w:id="0">
    <w:p w:rsidR="00383F12" w:rsidRDefault="00383F12" w:rsidP="001B33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938"/>
      <w:gridCol w:w="1130"/>
    </w:tblGrid>
    <w:tr w:rsidR="00C500F0" w:rsidTr="00C500F0">
      <w:trPr>
        <w:trHeight w:val="354"/>
      </w:trPr>
      <w:sdt>
        <w:sdtPr>
          <w:rPr>
            <w:rFonts w:asciiTheme="majorHAnsi" w:eastAsiaTheme="majorEastAsia" w:hAnsiTheme="majorHAnsi" w:cstheme="majorBidi"/>
            <w:sz w:val="36"/>
            <w:szCs w:val="36"/>
          </w:rPr>
          <w:alias w:val="Título"/>
          <w:id w:val="77761602"/>
          <w:placeholder>
            <w:docPart w:val="F71C6EA78A35439FBA61DDB476E01519"/>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C500F0" w:rsidRDefault="00C500F0">
              <w:pPr>
                <w:pStyle w:val="Encabezado"/>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Carpeta de Trabajos Prácticos</w:t>
              </w:r>
            </w:p>
          </w:tc>
        </w:sdtContent>
      </w:sdt>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Año"/>
          <w:id w:val="77761609"/>
          <w:dataBinding w:prefixMappings="xmlns:ns0='http://schemas.microsoft.com/office/2006/coverPageProps'" w:xpath="/ns0:CoverPageProperties[1]/ns0:PublishDate[1]" w:storeItemID="{55AF091B-3C7A-41E3-B477-F2FDAA23CFDA}"/>
          <w:date w:fullDate="2013-01-01T00:00:00Z">
            <w:dateFormat w:val="yyyy"/>
            <w:lid w:val="es-ES"/>
            <w:storeMappedDataAs w:val="dateTime"/>
            <w:calendar w:val="gregorian"/>
          </w:date>
        </w:sdtPr>
        <w:sdtContent>
          <w:tc>
            <w:tcPr>
              <w:tcW w:w="1105" w:type="dxa"/>
            </w:tcPr>
            <w:p w:rsidR="00C500F0" w:rsidRDefault="00C500F0">
              <w:pPr>
                <w:pStyle w:val="Encabezado"/>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lang w:val="es-ES"/>
                  <w14:shadow w14:blurRad="50800" w14:dist="38100" w14:dir="2700000" w14:sx="100000" w14:sy="100000" w14:kx="0" w14:ky="0" w14:algn="tl">
                    <w14:srgbClr w14:val="000000">
                      <w14:alpha w14:val="60000"/>
                    </w14:srgbClr>
                  </w14:shadow>
                  <w14:numForm w14:val="oldStyle"/>
                </w:rPr>
                <w:t>2013</w:t>
              </w:r>
            </w:p>
          </w:tc>
        </w:sdtContent>
      </w:sdt>
    </w:tr>
  </w:tbl>
  <w:p w:rsidR="00C500F0" w:rsidRDefault="00C500F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0000003"/>
    <w:multiLevelType w:val="multilevel"/>
    <w:tmpl w:val="00000003"/>
    <w:lvl w:ilvl="0">
      <w:start w:val="4"/>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000004"/>
    <w:multiLevelType w:val="multilevel"/>
    <w:tmpl w:val="00000004"/>
    <w:lvl w:ilvl="0">
      <w:start w:val="5"/>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0000005"/>
    <w:multiLevelType w:val="multilevel"/>
    <w:tmpl w:val="0000000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18B93623"/>
    <w:multiLevelType w:val="hybridMultilevel"/>
    <w:tmpl w:val="3C5CFA9A"/>
    <w:lvl w:ilvl="0" w:tplc="2C0A0001">
      <w:start w:val="1"/>
      <w:numFmt w:val="bullet"/>
      <w:lvlText w:val=""/>
      <w:lvlJc w:val="left"/>
      <w:pPr>
        <w:ind w:left="788" w:hanging="360"/>
      </w:pPr>
      <w:rPr>
        <w:rFonts w:ascii="Symbol" w:hAnsi="Symbol" w:hint="default"/>
      </w:rPr>
    </w:lvl>
    <w:lvl w:ilvl="1" w:tplc="2C0A0003" w:tentative="1">
      <w:start w:val="1"/>
      <w:numFmt w:val="bullet"/>
      <w:lvlText w:val="o"/>
      <w:lvlJc w:val="left"/>
      <w:pPr>
        <w:ind w:left="1508" w:hanging="360"/>
      </w:pPr>
      <w:rPr>
        <w:rFonts w:ascii="Courier New" w:hAnsi="Courier New" w:cs="Courier New" w:hint="default"/>
      </w:rPr>
    </w:lvl>
    <w:lvl w:ilvl="2" w:tplc="2C0A0005" w:tentative="1">
      <w:start w:val="1"/>
      <w:numFmt w:val="bullet"/>
      <w:lvlText w:val=""/>
      <w:lvlJc w:val="left"/>
      <w:pPr>
        <w:ind w:left="2228" w:hanging="360"/>
      </w:pPr>
      <w:rPr>
        <w:rFonts w:ascii="Wingdings" w:hAnsi="Wingdings" w:hint="default"/>
      </w:rPr>
    </w:lvl>
    <w:lvl w:ilvl="3" w:tplc="2C0A0001" w:tentative="1">
      <w:start w:val="1"/>
      <w:numFmt w:val="bullet"/>
      <w:lvlText w:val=""/>
      <w:lvlJc w:val="left"/>
      <w:pPr>
        <w:ind w:left="2948" w:hanging="360"/>
      </w:pPr>
      <w:rPr>
        <w:rFonts w:ascii="Symbol" w:hAnsi="Symbol" w:hint="default"/>
      </w:rPr>
    </w:lvl>
    <w:lvl w:ilvl="4" w:tplc="2C0A0003" w:tentative="1">
      <w:start w:val="1"/>
      <w:numFmt w:val="bullet"/>
      <w:lvlText w:val="o"/>
      <w:lvlJc w:val="left"/>
      <w:pPr>
        <w:ind w:left="3668" w:hanging="360"/>
      </w:pPr>
      <w:rPr>
        <w:rFonts w:ascii="Courier New" w:hAnsi="Courier New" w:cs="Courier New" w:hint="default"/>
      </w:rPr>
    </w:lvl>
    <w:lvl w:ilvl="5" w:tplc="2C0A0005" w:tentative="1">
      <w:start w:val="1"/>
      <w:numFmt w:val="bullet"/>
      <w:lvlText w:val=""/>
      <w:lvlJc w:val="left"/>
      <w:pPr>
        <w:ind w:left="4388" w:hanging="360"/>
      </w:pPr>
      <w:rPr>
        <w:rFonts w:ascii="Wingdings" w:hAnsi="Wingdings" w:hint="default"/>
      </w:rPr>
    </w:lvl>
    <w:lvl w:ilvl="6" w:tplc="2C0A0001" w:tentative="1">
      <w:start w:val="1"/>
      <w:numFmt w:val="bullet"/>
      <w:lvlText w:val=""/>
      <w:lvlJc w:val="left"/>
      <w:pPr>
        <w:ind w:left="5108" w:hanging="360"/>
      </w:pPr>
      <w:rPr>
        <w:rFonts w:ascii="Symbol" w:hAnsi="Symbol" w:hint="default"/>
      </w:rPr>
    </w:lvl>
    <w:lvl w:ilvl="7" w:tplc="2C0A0003" w:tentative="1">
      <w:start w:val="1"/>
      <w:numFmt w:val="bullet"/>
      <w:lvlText w:val="o"/>
      <w:lvlJc w:val="left"/>
      <w:pPr>
        <w:ind w:left="5828" w:hanging="360"/>
      </w:pPr>
      <w:rPr>
        <w:rFonts w:ascii="Courier New" w:hAnsi="Courier New" w:cs="Courier New" w:hint="default"/>
      </w:rPr>
    </w:lvl>
    <w:lvl w:ilvl="8" w:tplc="2C0A0005" w:tentative="1">
      <w:start w:val="1"/>
      <w:numFmt w:val="bullet"/>
      <w:lvlText w:val=""/>
      <w:lvlJc w:val="left"/>
      <w:pPr>
        <w:ind w:left="6548" w:hanging="360"/>
      </w:pPr>
      <w:rPr>
        <w:rFonts w:ascii="Wingdings" w:hAnsi="Wingdings" w:hint="default"/>
      </w:rPr>
    </w:lvl>
  </w:abstractNum>
  <w:abstractNum w:abstractNumId="6">
    <w:nsid w:val="190475A4"/>
    <w:multiLevelType w:val="hybridMultilevel"/>
    <w:tmpl w:val="E1749E02"/>
    <w:lvl w:ilvl="0" w:tplc="0A2A4F84">
      <w:start w:val="1"/>
      <w:numFmt w:val="decimal"/>
      <w:lvlText w:val="%1)"/>
      <w:lvlJc w:val="left"/>
      <w:pPr>
        <w:ind w:left="720" w:hanging="360"/>
      </w:pPr>
      <w:rPr>
        <w:rFonts w:ascii="Cambria" w:hAnsi="Cambria" w:hint="default"/>
        <w:b/>
        <w: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21FD2B41"/>
    <w:multiLevelType w:val="hybridMultilevel"/>
    <w:tmpl w:val="34B43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2AF41C52"/>
    <w:multiLevelType w:val="hybridMultilevel"/>
    <w:tmpl w:val="6DA614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395124B2"/>
    <w:multiLevelType w:val="hybridMultilevel"/>
    <w:tmpl w:val="E85CAE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F503215"/>
    <w:multiLevelType w:val="hybridMultilevel"/>
    <w:tmpl w:val="F74CA2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489C4C04"/>
    <w:multiLevelType w:val="hybridMultilevel"/>
    <w:tmpl w:val="0A2C94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58F74D76"/>
    <w:multiLevelType w:val="hybridMultilevel"/>
    <w:tmpl w:val="FDB846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5DB66A2C"/>
    <w:multiLevelType w:val="hybridMultilevel"/>
    <w:tmpl w:val="DEC00608"/>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
    <w:nsid w:val="65C15FAD"/>
    <w:multiLevelType w:val="hybridMultilevel"/>
    <w:tmpl w:val="86AE6AD4"/>
    <w:lvl w:ilvl="0" w:tplc="2C0A0001">
      <w:start w:val="1"/>
      <w:numFmt w:val="bullet"/>
      <w:lvlText w:val=""/>
      <w:lvlJc w:val="left"/>
      <w:pPr>
        <w:ind w:left="788" w:hanging="360"/>
      </w:pPr>
      <w:rPr>
        <w:rFonts w:ascii="Symbol" w:hAnsi="Symbol" w:hint="default"/>
      </w:rPr>
    </w:lvl>
    <w:lvl w:ilvl="1" w:tplc="2C0A0003" w:tentative="1">
      <w:start w:val="1"/>
      <w:numFmt w:val="bullet"/>
      <w:lvlText w:val="o"/>
      <w:lvlJc w:val="left"/>
      <w:pPr>
        <w:ind w:left="1508" w:hanging="360"/>
      </w:pPr>
      <w:rPr>
        <w:rFonts w:ascii="Courier New" w:hAnsi="Courier New" w:cs="Courier New" w:hint="default"/>
      </w:rPr>
    </w:lvl>
    <w:lvl w:ilvl="2" w:tplc="2C0A0005" w:tentative="1">
      <w:start w:val="1"/>
      <w:numFmt w:val="bullet"/>
      <w:lvlText w:val=""/>
      <w:lvlJc w:val="left"/>
      <w:pPr>
        <w:ind w:left="2228" w:hanging="360"/>
      </w:pPr>
      <w:rPr>
        <w:rFonts w:ascii="Wingdings" w:hAnsi="Wingdings" w:hint="default"/>
      </w:rPr>
    </w:lvl>
    <w:lvl w:ilvl="3" w:tplc="2C0A0001" w:tentative="1">
      <w:start w:val="1"/>
      <w:numFmt w:val="bullet"/>
      <w:lvlText w:val=""/>
      <w:lvlJc w:val="left"/>
      <w:pPr>
        <w:ind w:left="2948" w:hanging="360"/>
      </w:pPr>
      <w:rPr>
        <w:rFonts w:ascii="Symbol" w:hAnsi="Symbol" w:hint="default"/>
      </w:rPr>
    </w:lvl>
    <w:lvl w:ilvl="4" w:tplc="2C0A0003" w:tentative="1">
      <w:start w:val="1"/>
      <w:numFmt w:val="bullet"/>
      <w:lvlText w:val="o"/>
      <w:lvlJc w:val="left"/>
      <w:pPr>
        <w:ind w:left="3668" w:hanging="360"/>
      </w:pPr>
      <w:rPr>
        <w:rFonts w:ascii="Courier New" w:hAnsi="Courier New" w:cs="Courier New" w:hint="default"/>
      </w:rPr>
    </w:lvl>
    <w:lvl w:ilvl="5" w:tplc="2C0A0005" w:tentative="1">
      <w:start w:val="1"/>
      <w:numFmt w:val="bullet"/>
      <w:lvlText w:val=""/>
      <w:lvlJc w:val="left"/>
      <w:pPr>
        <w:ind w:left="4388" w:hanging="360"/>
      </w:pPr>
      <w:rPr>
        <w:rFonts w:ascii="Wingdings" w:hAnsi="Wingdings" w:hint="default"/>
      </w:rPr>
    </w:lvl>
    <w:lvl w:ilvl="6" w:tplc="2C0A0001" w:tentative="1">
      <w:start w:val="1"/>
      <w:numFmt w:val="bullet"/>
      <w:lvlText w:val=""/>
      <w:lvlJc w:val="left"/>
      <w:pPr>
        <w:ind w:left="5108" w:hanging="360"/>
      </w:pPr>
      <w:rPr>
        <w:rFonts w:ascii="Symbol" w:hAnsi="Symbol" w:hint="default"/>
      </w:rPr>
    </w:lvl>
    <w:lvl w:ilvl="7" w:tplc="2C0A0003" w:tentative="1">
      <w:start w:val="1"/>
      <w:numFmt w:val="bullet"/>
      <w:lvlText w:val="o"/>
      <w:lvlJc w:val="left"/>
      <w:pPr>
        <w:ind w:left="5828" w:hanging="360"/>
      </w:pPr>
      <w:rPr>
        <w:rFonts w:ascii="Courier New" w:hAnsi="Courier New" w:cs="Courier New" w:hint="default"/>
      </w:rPr>
    </w:lvl>
    <w:lvl w:ilvl="8" w:tplc="2C0A0005" w:tentative="1">
      <w:start w:val="1"/>
      <w:numFmt w:val="bullet"/>
      <w:lvlText w:val=""/>
      <w:lvlJc w:val="left"/>
      <w:pPr>
        <w:ind w:left="6548" w:hanging="360"/>
      </w:pPr>
      <w:rPr>
        <w:rFonts w:ascii="Wingdings" w:hAnsi="Wingdings" w:hint="default"/>
      </w:rPr>
    </w:lvl>
  </w:abstractNum>
  <w:abstractNum w:abstractNumId="15">
    <w:nsid w:val="79981842"/>
    <w:multiLevelType w:val="hybridMultilevel"/>
    <w:tmpl w:val="9438979C"/>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13"/>
  </w:num>
  <w:num w:numId="7">
    <w:abstractNumId w:val="15"/>
  </w:num>
  <w:num w:numId="8">
    <w:abstractNumId w:val="14"/>
  </w:num>
  <w:num w:numId="9">
    <w:abstractNumId w:val="10"/>
  </w:num>
  <w:num w:numId="10">
    <w:abstractNumId w:val="5"/>
  </w:num>
  <w:num w:numId="11">
    <w:abstractNumId w:val="9"/>
  </w:num>
  <w:num w:numId="12">
    <w:abstractNumId w:val="12"/>
  </w:num>
  <w:num w:numId="13">
    <w:abstractNumId w:val="7"/>
  </w:num>
  <w:num w:numId="14">
    <w:abstractNumId w:val="8"/>
  </w:num>
  <w:num w:numId="15">
    <w:abstractNumId w:val="1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3362"/>
    <w:rsid w:val="00062A4A"/>
    <w:rsid w:val="001B3362"/>
    <w:rsid w:val="0035557C"/>
    <w:rsid w:val="00383F12"/>
    <w:rsid w:val="00504291"/>
    <w:rsid w:val="00687D39"/>
    <w:rsid w:val="00775104"/>
    <w:rsid w:val="00B96096"/>
    <w:rsid w:val="00C500F0"/>
    <w:rsid w:val="00D511F8"/>
    <w:rsid w:val="00FF0E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B3362"/>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1B3362"/>
    <w:rPr>
      <w:rFonts w:eastAsiaTheme="minorEastAsia"/>
      <w:lang w:eastAsia="es-AR"/>
    </w:rPr>
  </w:style>
  <w:style w:type="paragraph" w:styleId="Textodeglobo">
    <w:name w:val="Balloon Text"/>
    <w:basedOn w:val="Normal"/>
    <w:link w:val="TextodegloboCar"/>
    <w:uiPriority w:val="99"/>
    <w:semiHidden/>
    <w:unhideWhenUsed/>
    <w:rsid w:val="001B3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3362"/>
    <w:rPr>
      <w:rFonts w:ascii="Tahoma" w:hAnsi="Tahoma" w:cs="Tahoma"/>
      <w:sz w:val="16"/>
      <w:szCs w:val="16"/>
    </w:rPr>
  </w:style>
  <w:style w:type="character" w:styleId="Textodelmarcadordeposicin">
    <w:name w:val="Placeholder Text"/>
    <w:basedOn w:val="Fuentedeprrafopredeter"/>
    <w:uiPriority w:val="99"/>
    <w:semiHidden/>
    <w:rsid w:val="001B3362"/>
    <w:rPr>
      <w:color w:val="808080"/>
    </w:rPr>
  </w:style>
  <w:style w:type="paragraph" w:styleId="Encabezado">
    <w:name w:val="header"/>
    <w:basedOn w:val="Normal"/>
    <w:link w:val="EncabezadoCar"/>
    <w:uiPriority w:val="99"/>
    <w:unhideWhenUsed/>
    <w:rsid w:val="001B33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3362"/>
  </w:style>
  <w:style w:type="paragraph" w:styleId="Piedepgina">
    <w:name w:val="footer"/>
    <w:basedOn w:val="Normal"/>
    <w:link w:val="PiedepginaCar"/>
    <w:uiPriority w:val="99"/>
    <w:unhideWhenUsed/>
    <w:rsid w:val="001B33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3362"/>
  </w:style>
  <w:style w:type="character" w:customStyle="1" w:styleId="Smbolosdenumeracin">
    <w:name w:val="Símbolos de numeración"/>
    <w:rsid w:val="001B3362"/>
  </w:style>
  <w:style w:type="paragraph" w:customStyle="1" w:styleId="Encabezado1">
    <w:name w:val="Encabezado1"/>
    <w:basedOn w:val="Normal"/>
    <w:next w:val="Textoindependiente"/>
    <w:rsid w:val="001B3362"/>
    <w:pPr>
      <w:keepNext/>
      <w:widowControl w:val="0"/>
      <w:suppressAutoHyphens/>
      <w:spacing w:before="240" w:after="120" w:line="240" w:lineRule="auto"/>
    </w:pPr>
    <w:rPr>
      <w:rFonts w:ascii="Arial" w:eastAsia="Microsoft YaHei" w:hAnsi="Arial" w:cs="Mangal"/>
      <w:kern w:val="1"/>
      <w:sz w:val="28"/>
      <w:szCs w:val="28"/>
      <w:lang w:eastAsia="hi-IN" w:bidi="hi-IN"/>
    </w:rPr>
  </w:style>
  <w:style w:type="paragraph" w:styleId="Textoindependiente">
    <w:name w:val="Body Text"/>
    <w:basedOn w:val="Normal"/>
    <w:link w:val="TextoindependienteCar"/>
    <w:rsid w:val="001B3362"/>
    <w:pPr>
      <w:widowControl w:val="0"/>
      <w:suppressAutoHyphens/>
      <w:spacing w:after="120" w:line="240" w:lineRule="auto"/>
    </w:pPr>
    <w:rPr>
      <w:rFonts w:ascii="Times New Roman" w:eastAsia="SimSun" w:hAnsi="Times New Roman" w:cs="Mangal"/>
      <w:kern w:val="1"/>
      <w:sz w:val="24"/>
      <w:szCs w:val="24"/>
      <w:lang w:eastAsia="hi-IN" w:bidi="hi-IN"/>
    </w:rPr>
  </w:style>
  <w:style w:type="character" w:customStyle="1" w:styleId="TextoindependienteCar">
    <w:name w:val="Texto independiente Car"/>
    <w:basedOn w:val="Fuentedeprrafopredeter"/>
    <w:link w:val="Textoindependiente"/>
    <w:rsid w:val="001B3362"/>
    <w:rPr>
      <w:rFonts w:ascii="Times New Roman" w:eastAsia="SimSun" w:hAnsi="Times New Roman" w:cs="Mangal"/>
      <w:kern w:val="1"/>
      <w:sz w:val="24"/>
      <w:szCs w:val="24"/>
      <w:lang w:eastAsia="hi-IN" w:bidi="hi-IN"/>
    </w:rPr>
  </w:style>
  <w:style w:type="paragraph" w:styleId="Lista">
    <w:name w:val="List"/>
    <w:basedOn w:val="Textoindependiente"/>
    <w:rsid w:val="001B3362"/>
  </w:style>
  <w:style w:type="paragraph" w:customStyle="1" w:styleId="Etiqueta">
    <w:name w:val="Etiqueta"/>
    <w:basedOn w:val="Normal"/>
    <w:rsid w:val="001B3362"/>
    <w:pPr>
      <w:widowControl w:val="0"/>
      <w:suppressLineNumbers/>
      <w:suppressAutoHyphens/>
      <w:spacing w:before="120" w:after="120" w:line="240" w:lineRule="auto"/>
    </w:pPr>
    <w:rPr>
      <w:rFonts w:ascii="Times New Roman" w:eastAsia="SimSun" w:hAnsi="Times New Roman" w:cs="Mangal"/>
      <w:i/>
      <w:iCs/>
      <w:kern w:val="1"/>
      <w:sz w:val="24"/>
      <w:szCs w:val="24"/>
      <w:lang w:eastAsia="hi-IN" w:bidi="hi-IN"/>
    </w:rPr>
  </w:style>
  <w:style w:type="paragraph" w:customStyle="1" w:styleId="ndice">
    <w:name w:val="Índice"/>
    <w:basedOn w:val="Normal"/>
    <w:rsid w:val="001B3362"/>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Default">
    <w:name w:val="Default"/>
    <w:basedOn w:val="Normal"/>
    <w:rsid w:val="001B3362"/>
    <w:pPr>
      <w:widowControl w:val="0"/>
      <w:suppressAutoHyphens/>
      <w:autoSpaceDE w:val="0"/>
      <w:spacing w:after="0" w:line="240" w:lineRule="auto"/>
    </w:pPr>
    <w:rPr>
      <w:rFonts w:ascii="Calibri" w:eastAsia="Calibri" w:hAnsi="Calibri" w:cs="Calibri"/>
      <w:color w:val="000000"/>
      <w:kern w:val="1"/>
      <w:sz w:val="24"/>
      <w:szCs w:val="24"/>
      <w:lang w:eastAsia="hi-IN" w:bidi="hi-IN"/>
    </w:rPr>
  </w:style>
  <w:style w:type="character" w:customStyle="1" w:styleId="Caracteresdenotaalpie">
    <w:name w:val="Caracteres de nota al pie"/>
    <w:rsid w:val="00FF0ECC"/>
  </w:style>
  <w:style w:type="character" w:customStyle="1" w:styleId="Caracteresdenotafinal">
    <w:name w:val="Caracteres de nota final"/>
    <w:rsid w:val="00FF0ECC"/>
  </w:style>
  <w:style w:type="character" w:styleId="Hipervnculo">
    <w:name w:val="Hyperlink"/>
    <w:rsid w:val="00FF0ECC"/>
    <w:rPr>
      <w:color w:val="000080"/>
      <w:u w:val="single"/>
    </w:rPr>
  </w:style>
  <w:style w:type="character" w:styleId="Hipervnculovisitado">
    <w:name w:val="FollowedHyperlink"/>
    <w:rsid w:val="00FF0ECC"/>
    <w:rPr>
      <w:color w:val="800000"/>
      <w:u w:val="single"/>
    </w:rPr>
  </w:style>
  <w:style w:type="paragraph" w:customStyle="1" w:styleId="Contenidodelista">
    <w:name w:val="Contenido de lista"/>
    <w:basedOn w:val="Normal"/>
    <w:rsid w:val="00FF0ECC"/>
    <w:pPr>
      <w:widowControl w:val="0"/>
      <w:suppressAutoHyphens/>
      <w:spacing w:after="0" w:line="240" w:lineRule="auto"/>
      <w:ind w:left="567"/>
    </w:pPr>
    <w:rPr>
      <w:rFonts w:ascii="Times New Roman" w:eastAsia="SimSun" w:hAnsi="Times New Roman" w:cs="Mangal"/>
      <w:kern w:val="1"/>
      <w:sz w:val="24"/>
      <w:szCs w:val="24"/>
      <w:lang w:eastAsia="hi-IN" w:bidi="hi-IN"/>
    </w:rPr>
  </w:style>
  <w:style w:type="paragraph" w:styleId="NormalWeb">
    <w:name w:val="Normal (Web)"/>
    <w:basedOn w:val="Normal"/>
    <w:uiPriority w:val="99"/>
    <w:semiHidden/>
    <w:unhideWhenUsed/>
    <w:rsid w:val="0035557C"/>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35557C"/>
    <w:pPr>
      <w:spacing w:after="0" w:line="360" w:lineRule="auto"/>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B3362"/>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1B3362"/>
    <w:rPr>
      <w:rFonts w:eastAsiaTheme="minorEastAsia"/>
      <w:lang w:eastAsia="es-AR"/>
    </w:rPr>
  </w:style>
  <w:style w:type="paragraph" w:styleId="Textodeglobo">
    <w:name w:val="Balloon Text"/>
    <w:basedOn w:val="Normal"/>
    <w:link w:val="TextodegloboCar"/>
    <w:uiPriority w:val="99"/>
    <w:semiHidden/>
    <w:unhideWhenUsed/>
    <w:rsid w:val="001B3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3362"/>
    <w:rPr>
      <w:rFonts w:ascii="Tahoma" w:hAnsi="Tahoma" w:cs="Tahoma"/>
      <w:sz w:val="16"/>
      <w:szCs w:val="16"/>
    </w:rPr>
  </w:style>
  <w:style w:type="character" w:styleId="Textodelmarcadordeposicin">
    <w:name w:val="Placeholder Text"/>
    <w:basedOn w:val="Fuentedeprrafopredeter"/>
    <w:uiPriority w:val="99"/>
    <w:semiHidden/>
    <w:rsid w:val="001B3362"/>
    <w:rPr>
      <w:color w:val="808080"/>
    </w:rPr>
  </w:style>
  <w:style w:type="paragraph" w:styleId="Encabezado">
    <w:name w:val="header"/>
    <w:basedOn w:val="Normal"/>
    <w:link w:val="EncabezadoCar"/>
    <w:uiPriority w:val="99"/>
    <w:unhideWhenUsed/>
    <w:rsid w:val="001B33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3362"/>
  </w:style>
  <w:style w:type="paragraph" w:styleId="Piedepgina">
    <w:name w:val="footer"/>
    <w:basedOn w:val="Normal"/>
    <w:link w:val="PiedepginaCar"/>
    <w:uiPriority w:val="99"/>
    <w:unhideWhenUsed/>
    <w:rsid w:val="001B33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3362"/>
  </w:style>
  <w:style w:type="character" w:customStyle="1" w:styleId="Smbolosdenumeracin">
    <w:name w:val="Símbolos de numeración"/>
    <w:rsid w:val="001B3362"/>
  </w:style>
  <w:style w:type="paragraph" w:customStyle="1" w:styleId="Encabezado1">
    <w:name w:val="Encabezado1"/>
    <w:basedOn w:val="Normal"/>
    <w:next w:val="Textoindependiente"/>
    <w:rsid w:val="001B3362"/>
    <w:pPr>
      <w:keepNext/>
      <w:widowControl w:val="0"/>
      <w:suppressAutoHyphens/>
      <w:spacing w:before="240" w:after="120" w:line="240" w:lineRule="auto"/>
    </w:pPr>
    <w:rPr>
      <w:rFonts w:ascii="Arial" w:eastAsia="Microsoft YaHei" w:hAnsi="Arial" w:cs="Mangal"/>
      <w:kern w:val="1"/>
      <w:sz w:val="28"/>
      <w:szCs w:val="28"/>
      <w:lang w:eastAsia="hi-IN" w:bidi="hi-IN"/>
    </w:rPr>
  </w:style>
  <w:style w:type="paragraph" w:styleId="Textoindependiente">
    <w:name w:val="Body Text"/>
    <w:basedOn w:val="Normal"/>
    <w:link w:val="TextoindependienteCar"/>
    <w:rsid w:val="001B3362"/>
    <w:pPr>
      <w:widowControl w:val="0"/>
      <w:suppressAutoHyphens/>
      <w:spacing w:after="120" w:line="240" w:lineRule="auto"/>
    </w:pPr>
    <w:rPr>
      <w:rFonts w:ascii="Times New Roman" w:eastAsia="SimSun" w:hAnsi="Times New Roman" w:cs="Mangal"/>
      <w:kern w:val="1"/>
      <w:sz w:val="24"/>
      <w:szCs w:val="24"/>
      <w:lang w:eastAsia="hi-IN" w:bidi="hi-IN"/>
    </w:rPr>
  </w:style>
  <w:style w:type="character" w:customStyle="1" w:styleId="TextoindependienteCar">
    <w:name w:val="Texto independiente Car"/>
    <w:basedOn w:val="Fuentedeprrafopredeter"/>
    <w:link w:val="Textoindependiente"/>
    <w:rsid w:val="001B3362"/>
    <w:rPr>
      <w:rFonts w:ascii="Times New Roman" w:eastAsia="SimSun" w:hAnsi="Times New Roman" w:cs="Mangal"/>
      <w:kern w:val="1"/>
      <w:sz w:val="24"/>
      <w:szCs w:val="24"/>
      <w:lang w:eastAsia="hi-IN" w:bidi="hi-IN"/>
    </w:rPr>
  </w:style>
  <w:style w:type="paragraph" w:styleId="Lista">
    <w:name w:val="List"/>
    <w:basedOn w:val="Textoindependiente"/>
    <w:rsid w:val="001B3362"/>
  </w:style>
  <w:style w:type="paragraph" w:customStyle="1" w:styleId="Etiqueta">
    <w:name w:val="Etiqueta"/>
    <w:basedOn w:val="Normal"/>
    <w:rsid w:val="001B3362"/>
    <w:pPr>
      <w:widowControl w:val="0"/>
      <w:suppressLineNumbers/>
      <w:suppressAutoHyphens/>
      <w:spacing w:before="120" w:after="120" w:line="240" w:lineRule="auto"/>
    </w:pPr>
    <w:rPr>
      <w:rFonts w:ascii="Times New Roman" w:eastAsia="SimSun" w:hAnsi="Times New Roman" w:cs="Mangal"/>
      <w:i/>
      <w:iCs/>
      <w:kern w:val="1"/>
      <w:sz w:val="24"/>
      <w:szCs w:val="24"/>
      <w:lang w:eastAsia="hi-IN" w:bidi="hi-IN"/>
    </w:rPr>
  </w:style>
  <w:style w:type="paragraph" w:customStyle="1" w:styleId="ndice">
    <w:name w:val="Índice"/>
    <w:basedOn w:val="Normal"/>
    <w:rsid w:val="001B3362"/>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Default">
    <w:name w:val="Default"/>
    <w:basedOn w:val="Normal"/>
    <w:rsid w:val="001B3362"/>
    <w:pPr>
      <w:widowControl w:val="0"/>
      <w:suppressAutoHyphens/>
      <w:autoSpaceDE w:val="0"/>
      <w:spacing w:after="0" w:line="240" w:lineRule="auto"/>
    </w:pPr>
    <w:rPr>
      <w:rFonts w:ascii="Calibri" w:eastAsia="Calibri" w:hAnsi="Calibri" w:cs="Calibri"/>
      <w:color w:val="000000"/>
      <w:kern w:val="1"/>
      <w:sz w:val="24"/>
      <w:szCs w:val="24"/>
      <w:lang w:eastAsia="hi-IN" w:bidi="hi-IN"/>
    </w:rPr>
  </w:style>
  <w:style w:type="character" w:customStyle="1" w:styleId="Caracteresdenotaalpie">
    <w:name w:val="Caracteres de nota al pie"/>
    <w:rsid w:val="00FF0ECC"/>
  </w:style>
  <w:style w:type="character" w:customStyle="1" w:styleId="Caracteresdenotafinal">
    <w:name w:val="Caracteres de nota final"/>
    <w:rsid w:val="00FF0ECC"/>
  </w:style>
  <w:style w:type="character" w:styleId="Hipervnculo">
    <w:name w:val="Hyperlink"/>
    <w:rsid w:val="00FF0ECC"/>
    <w:rPr>
      <w:color w:val="000080"/>
      <w:u w:val="single"/>
    </w:rPr>
  </w:style>
  <w:style w:type="character" w:styleId="Hipervnculovisitado">
    <w:name w:val="FollowedHyperlink"/>
    <w:rsid w:val="00FF0ECC"/>
    <w:rPr>
      <w:color w:val="800000"/>
      <w:u w:val="single"/>
    </w:rPr>
  </w:style>
  <w:style w:type="paragraph" w:customStyle="1" w:styleId="Contenidodelista">
    <w:name w:val="Contenido de lista"/>
    <w:basedOn w:val="Normal"/>
    <w:rsid w:val="00FF0ECC"/>
    <w:pPr>
      <w:widowControl w:val="0"/>
      <w:suppressAutoHyphens/>
      <w:spacing w:after="0" w:line="240" w:lineRule="auto"/>
      <w:ind w:left="567"/>
    </w:pPr>
    <w:rPr>
      <w:rFonts w:ascii="Times New Roman" w:eastAsia="SimSun" w:hAnsi="Times New Roman" w:cs="Mangal"/>
      <w:kern w:val="1"/>
      <w:sz w:val="24"/>
      <w:szCs w:val="24"/>
      <w:lang w:eastAsia="hi-IN" w:bidi="hi-IN"/>
    </w:rPr>
  </w:style>
  <w:style w:type="paragraph" w:styleId="NormalWeb">
    <w:name w:val="Normal (Web)"/>
    <w:basedOn w:val="Normal"/>
    <w:uiPriority w:val="99"/>
    <w:semiHidden/>
    <w:unhideWhenUsed/>
    <w:rsid w:val="0035557C"/>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35557C"/>
    <w:pPr>
      <w:spacing w:after="0" w:line="36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charset w:val="00"/>
    <w:family w:val="swiss"/>
    <w:pitch w:val="default"/>
  </w:font>
  <w:font w:name="Arial-ItalicMT">
    <w:charset w:val="00"/>
    <w:family w:val="script"/>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C93"/>
    <w:rsid w:val="00006C93"/>
    <w:rsid w:val="00C34FDB"/>
    <w:rsid w:val="00CB2B13"/>
    <w:rsid w:val="00D41E47"/>
    <w:rsid w:val="00F87D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06C93"/>
    <w:rPr>
      <w:color w:val="808080"/>
    </w:rPr>
  </w:style>
  <w:style w:type="paragraph" w:customStyle="1" w:styleId="F71C6EA78A35439FBA61DDB476E01519">
    <w:name w:val="F71C6EA78A35439FBA61DDB476E01519"/>
    <w:rsid w:val="00006C93"/>
  </w:style>
  <w:style w:type="paragraph" w:customStyle="1" w:styleId="F8BBC9BF66544258AF8277B503AB0B87">
    <w:name w:val="F8BBC9BF66544258AF8277B503AB0B87"/>
    <w:rsid w:val="00006C9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06C93"/>
    <w:rPr>
      <w:color w:val="808080"/>
    </w:rPr>
  </w:style>
  <w:style w:type="paragraph" w:customStyle="1" w:styleId="F71C6EA78A35439FBA61DDB476E01519">
    <w:name w:val="F71C6EA78A35439FBA61DDB476E01519"/>
    <w:rsid w:val="00006C93"/>
  </w:style>
  <w:style w:type="paragraph" w:customStyle="1" w:styleId="F8BBC9BF66544258AF8277B503AB0B87">
    <w:name w:val="F8BBC9BF66544258AF8277B503AB0B87"/>
    <w:rsid w:val="00006C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2013</PublishDate>
  <Abstract>Guazzaroni, Luca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223</Pages>
  <Words>22645</Words>
  <Characters>124551</Characters>
  <Application>Microsoft Office Word</Application>
  <DocSecurity>0</DocSecurity>
  <Lines>1037</Lines>
  <Paragraphs>293</Paragraphs>
  <ScaleCrop>false</ScaleCrop>
  <HeadingPairs>
    <vt:vector size="2" baseType="variant">
      <vt:variant>
        <vt:lpstr>Título</vt:lpstr>
      </vt:variant>
      <vt:variant>
        <vt:i4>1</vt:i4>
      </vt:variant>
    </vt:vector>
  </HeadingPairs>
  <TitlesOfParts>
    <vt:vector size="1" baseType="lpstr">
      <vt:lpstr>Carpeta de Trabajos Prácticos</vt:lpstr>
    </vt:vector>
  </TitlesOfParts>
  <Company>Luffi</Company>
  <LinksUpToDate>false</LinksUpToDate>
  <CharactersWithSpaces>146903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Carpeta de Trabajos Prácticos</dc:title>
  <dc:subject>Informática II</dc:subject>
  <dc:creator>uazzaroni, Lu</dc:creator>
  <dc:description>Guazzaroni, Luca
Schamun, Lucas
Sueldo, Enrique</dc:description>
  <cp:lastModifiedBy>Luffi</cp:lastModifiedBy>
  <cp:revision>4</cp:revision>
  <dcterms:created xsi:type="dcterms:W3CDTF">2013-11-08T18:18:00Z</dcterms:created>
  <dcterms:modified xsi:type="dcterms:W3CDTF">2013-11-10T21:16:00Z</dcterms:modified>
</cp:coreProperties>
</file>